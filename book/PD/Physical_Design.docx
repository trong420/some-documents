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ACA" w:rsidRDefault="009E3ACA" w:rsidP="009E3ACA">
      <w:pPr>
        <w:ind w:left="360"/>
        <w:jc w:val="center"/>
        <w:rPr>
          <w:sz w:val="36"/>
          <w:szCs w:val="36"/>
        </w:rPr>
      </w:pPr>
      <w:r>
        <w:rPr>
          <w:sz w:val="36"/>
          <w:szCs w:val="36"/>
        </w:rPr>
        <w:t>PHYSICAL DESIGN FLOW AND STEPS</w:t>
      </w:r>
    </w:p>
    <w:p w:rsidR="009E3ACA" w:rsidRDefault="009E3ACA" w:rsidP="009E3ACA">
      <w:pPr>
        <w:ind w:left="360"/>
        <w:rPr>
          <w:sz w:val="36"/>
          <w:szCs w:val="36"/>
        </w:rPr>
      </w:pPr>
    </w:p>
    <w:p w:rsidR="009E3ACA" w:rsidRDefault="009E3ACA" w:rsidP="007D5E2D">
      <w:pPr>
        <w:numPr>
          <w:ilvl w:val="0"/>
          <w:numId w:val="3"/>
        </w:numPr>
        <w:rPr>
          <w:sz w:val="36"/>
          <w:szCs w:val="36"/>
        </w:rPr>
      </w:pPr>
      <w:r w:rsidRPr="00B630D5">
        <w:rPr>
          <w:sz w:val="36"/>
          <w:szCs w:val="36"/>
        </w:rPr>
        <w:t>Inputs</w:t>
      </w:r>
    </w:p>
    <w:p w:rsidR="009E3ACA" w:rsidRPr="007C737F" w:rsidRDefault="009E3ACA" w:rsidP="007D5E2D">
      <w:pPr>
        <w:numPr>
          <w:ilvl w:val="1"/>
          <w:numId w:val="3"/>
        </w:numPr>
        <w:rPr>
          <w:sz w:val="36"/>
          <w:szCs w:val="36"/>
        </w:rPr>
      </w:pPr>
      <w:r>
        <w:t xml:space="preserve">.v file: (VHDL / </w:t>
      </w:r>
      <w:proofErr w:type="spellStart"/>
      <w:r>
        <w:t>Verilog</w:t>
      </w:r>
      <w:proofErr w:type="spellEnd"/>
      <w:r>
        <w:t xml:space="preserve"> file). Contains the frontend design of the system in </w:t>
      </w:r>
      <w:proofErr w:type="spellStart"/>
      <w:r>
        <w:t>netlist</w:t>
      </w:r>
      <w:proofErr w:type="spellEnd"/>
      <w:r>
        <w:t xml:space="preserve"> form.</w:t>
      </w:r>
    </w:p>
    <w:p w:rsidR="009E3ACA" w:rsidRPr="008F6100" w:rsidRDefault="009E3ACA" w:rsidP="007D5E2D">
      <w:pPr>
        <w:numPr>
          <w:ilvl w:val="1"/>
          <w:numId w:val="3"/>
        </w:numPr>
        <w:rPr>
          <w:sz w:val="36"/>
          <w:szCs w:val="36"/>
        </w:rPr>
      </w:pPr>
      <w:r>
        <w:t>.</w:t>
      </w:r>
      <w:proofErr w:type="spellStart"/>
      <w:r>
        <w:t>lef</w:t>
      </w:r>
      <w:proofErr w:type="spellEnd"/>
      <w:r>
        <w:t xml:space="preserve"> file: Stands for Library exchange format. The </w:t>
      </w:r>
      <w:proofErr w:type="spellStart"/>
      <w:r>
        <w:t>lef</w:t>
      </w:r>
      <w:proofErr w:type="spellEnd"/>
      <w:r>
        <w:t xml:space="preserve"> file gives details about the physical aspects of the design components. It specifies the area of all the macros and the standard cells, the pins in each and the associated information like direction of pins, position, layer of metal etc. </w:t>
      </w:r>
    </w:p>
    <w:p w:rsidR="009E3ACA" w:rsidRPr="00F4021F" w:rsidRDefault="009E3ACA" w:rsidP="009E3ACA">
      <w:pPr>
        <w:ind w:left="1440"/>
        <w:rPr>
          <w:sz w:val="36"/>
          <w:szCs w:val="36"/>
        </w:rPr>
      </w:pPr>
      <w:proofErr w:type="spellStart"/>
      <w:proofErr w:type="gramStart"/>
      <w:r>
        <w:t>techlef</w:t>
      </w:r>
      <w:proofErr w:type="spellEnd"/>
      <w:proofErr w:type="gramEnd"/>
      <w:r>
        <w:t xml:space="preserve"> file provides details and design rules for the various routing layers in the current technology. </w:t>
      </w:r>
    </w:p>
    <w:p w:rsidR="009E3ACA" w:rsidRPr="00F27551" w:rsidRDefault="009E3ACA" w:rsidP="007D5E2D">
      <w:pPr>
        <w:numPr>
          <w:ilvl w:val="1"/>
          <w:numId w:val="3"/>
        </w:numPr>
        <w:rPr>
          <w:sz w:val="36"/>
          <w:szCs w:val="36"/>
        </w:rPr>
      </w:pPr>
      <w:r>
        <w:t>.lib file: Timing file. It contains the timing information for all the standard cells and i/o pads in design. It also provides the information about the process operating conditions and variations as well as the threshold definitions for parameters such as rise time, fall time etc. Typical, fast and slow libraries give the typical, minimum and maximum timing information respectively.</w:t>
      </w:r>
    </w:p>
    <w:p w:rsidR="009E3ACA" w:rsidRPr="0058384C" w:rsidRDefault="009E3ACA" w:rsidP="007D5E2D">
      <w:pPr>
        <w:numPr>
          <w:ilvl w:val="1"/>
          <w:numId w:val="3"/>
        </w:numPr>
        <w:rPr>
          <w:sz w:val="36"/>
          <w:szCs w:val="36"/>
        </w:rPr>
      </w:pPr>
      <w:r>
        <w:t>.</w:t>
      </w:r>
      <w:proofErr w:type="spellStart"/>
      <w:r>
        <w:t>io</w:t>
      </w:r>
      <w:proofErr w:type="spellEnd"/>
      <w:r>
        <w:t xml:space="preserve"> file: This provides information regarding the i/o pads and pins in the design, such as order, location on design, orientation etc.</w:t>
      </w:r>
    </w:p>
    <w:p w:rsidR="009E3ACA" w:rsidRPr="006556DC" w:rsidRDefault="009E3ACA" w:rsidP="007D5E2D">
      <w:pPr>
        <w:numPr>
          <w:ilvl w:val="1"/>
          <w:numId w:val="3"/>
        </w:numPr>
        <w:rPr>
          <w:sz w:val="36"/>
          <w:szCs w:val="36"/>
        </w:rPr>
      </w:pPr>
      <w:r>
        <w:t>.</w:t>
      </w:r>
      <w:proofErr w:type="spellStart"/>
      <w:r>
        <w:t>cdb</w:t>
      </w:r>
      <w:proofErr w:type="spellEnd"/>
      <w:r>
        <w:t xml:space="preserve">: This is the </w:t>
      </w:r>
      <w:proofErr w:type="spellStart"/>
      <w:r>
        <w:t>CeltIC</w:t>
      </w:r>
      <w:proofErr w:type="spellEnd"/>
      <w:r>
        <w:t xml:space="preserve"> dB noise library, which provides information regarding noise associated with the design. This is used in signal integrity analysis.</w:t>
      </w:r>
    </w:p>
    <w:p w:rsidR="009E3ACA" w:rsidRDefault="009E3ACA" w:rsidP="007D5E2D">
      <w:pPr>
        <w:numPr>
          <w:ilvl w:val="1"/>
          <w:numId w:val="3"/>
        </w:numPr>
        <w:rPr>
          <w:sz w:val="36"/>
          <w:szCs w:val="36"/>
        </w:rPr>
      </w:pPr>
      <w:r>
        <w:t>.</w:t>
      </w:r>
      <w:proofErr w:type="spellStart"/>
      <w:r>
        <w:t>sdc</w:t>
      </w:r>
      <w:proofErr w:type="spellEnd"/>
      <w:r>
        <w:t xml:space="preserve"> file: It is the timing constraint file. Stands for Synopsis Design Constraint. It contains all the information about the clock used in the design (period, latency, uncertainty/skew), timing exceptions (false paths, </w:t>
      </w:r>
      <w:proofErr w:type="spellStart"/>
      <w:r>
        <w:t>multicycle</w:t>
      </w:r>
      <w:proofErr w:type="spellEnd"/>
      <w:r>
        <w:t xml:space="preserve"> paths, logically impossible paths), and other constraints.</w:t>
      </w:r>
    </w:p>
    <w:p w:rsidR="009E3ACA" w:rsidRDefault="009E3ACA" w:rsidP="009E3ACA">
      <w:pPr>
        <w:ind w:left="360"/>
        <w:rPr>
          <w:sz w:val="36"/>
          <w:szCs w:val="36"/>
        </w:rPr>
      </w:pPr>
    </w:p>
    <w:p w:rsidR="009E3ACA" w:rsidRDefault="009E3ACA" w:rsidP="007D5E2D">
      <w:pPr>
        <w:numPr>
          <w:ilvl w:val="0"/>
          <w:numId w:val="1"/>
        </w:numPr>
        <w:rPr>
          <w:sz w:val="36"/>
          <w:szCs w:val="36"/>
        </w:rPr>
      </w:pPr>
      <w:r w:rsidRPr="00B630D5">
        <w:rPr>
          <w:sz w:val="36"/>
          <w:szCs w:val="36"/>
        </w:rPr>
        <w:t>Floor Plan</w:t>
      </w:r>
    </w:p>
    <w:p w:rsidR="009E3ACA" w:rsidRDefault="009E3ACA" w:rsidP="009E3ACA">
      <w:pPr>
        <w:ind w:left="1440"/>
      </w:pPr>
    </w:p>
    <w:p w:rsidR="009E3ACA" w:rsidRPr="005F0097" w:rsidRDefault="009E3ACA" w:rsidP="009E3ACA">
      <w:pPr>
        <w:ind w:left="1440"/>
      </w:pPr>
      <w:r w:rsidRPr="005F0097">
        <w:t>It involves placing of hard macros</w:t>
      </w:r>
      <w:r>
        <w:t xml:space="preserve"> (macros are decided by and specified in the </w:t>
      </w:r>
      <w:proofErr w:type="spellStart"/>
      <w:r>
        <w:t>netlist</w:t>
      </w:r>
      <w:proofErr w:type="spellEnd"/>
      <w:r>
        <w:t xml:space="preserve"> (.v) provided by front end)</w:t>
      </w:r>
      <w:r w:rsidRPr="005F0097">
        <w:t xml:space="preserve">, modules, and IO pads in such a way so as to decrease the chip area and routing distances. </w:t>
      </w:r>
    </w:p>
    <w:p w:rsidR="009E3ACA" w:rsidRDefault="009E3ACA" w:rsidP="009E3ACA">
      <w:pPr>
        <w:ind w:left="1440"/>
      </w:pPr>
    </w:p>
    <w:p w:rsidR="009E3ACA" w:rsidRPr="005F0097" w:rsidRDefault="009E3ACA" w:rsidP="009E3ACA">
      <w:pPr>
        <w:ind w:left="1440"/>
      </w:pPr>
      <w:r w:rsidRPr="005F0097">
        <w:t xml:space="preserve">Area of chip calculated in this step, based on number of std. cells, macros and their areas. </w:t>
      </w:r>
    </w:p>
    <w:p w:rsidR="009E3ACA" w:rsidRDefault="009E3ACA" w:rsidP="009E3ACA">
      <w:pPr>
        <w:ind w:left="1440"/>
      </w:pPr>
    </w:p>
    <w:p w:rsidR="009E3ACA" w:rsidRPr="005F0097" w:rsidRDefault="009E3ACA" w:rsidP="009E3ACA">
      <w:pPr>
        <w:ind w:left="1440"/>
      </w:pPr>
      <w:r w:rsidRPr="005F0097">
        <w:t>General guidelines:</w:t>
      </w:r>
    </w:p>
    <w:p w:rsidR="009E3ACA" w:rsidRPr="005F0097" w:rsidRDefault="009E3ACA" w:rsidP="007D5E2D">
      <w:pPr>
        <w:numPr>
          <w:ilvl w:val="0"/>
          <w:numId w:val="1"/>
        </w:numPr>
        <w:ind w:left="1800"/>
      </w:pPr>
      <w:r w:rsidRPr="005F0097">
        <w:t>Place macros in such a way so as to minimize the interconnect length between IO pins and other cells. (Most commonly, pins connecting to the IO pads face the periphery, other pins oriented towards the center of the die.)</w:t>
      </w:r>
    </w:p>
    <w:p w:rsidR="009E3ACA" w:rsidRPr="005F0097" w:rsidRDefault="009E3ACA" w:rsidP="007D5E2D">
      <w:pPr>
        <w:numPr>
          <w:ilvl w:val="0"/>
          <w:numId w:val="1"/>
        </w:numPr>
        <w:ind w:left="1800"/>
      </w:pPr>
      <w:r w:rsidRPr="005F0097">
        <w:t>Place macros in such a way so as to get a sizeable channel (not fragmented) that can be utilized for placement of remaining std. cells and routing.</w:t>
      </w:r>
    </w:p>
    <w:p w:rsidR="009E3ACA" w:rsidRPr="005F0097" w:rsidRDefault="009E3ACA" w:rsidP="007D5E2D">
      <w:pPr>
        <w:numPr>
          <w:ilvl w:val="0"/>
          <w:numId w:val="1"/>
        </w:numPr>
        <w:ind w:left="1800"/>
      </w:pPr>
      <w:r w:rsidRPr="005F0097">
        <w:t xml:space="preserve">Analog macros: Places near corner of die to minimize IR drop. (More drop at center); Place away from high speed switching digital circuits; Cover with </w:t>
      </w:r>
      <w:r w:rsidRPr="005F0097">
        <w:lastRenderedPageBreak/>
        <w:t>routing blockage</w:t>
      </w:r>
      <w:r>
        <w:t xml:space="preserve"> -</w:t>
      </w:r>
      <w:r w:rsidRPr="005F0097">
        <w:t xml:space="preserve"> to prevent wires from being routed over them, thus compromising S</w:t>
      </w:r>
      <w:r>
        <w:t xml:space="preserve">ignal </w:t>
      </w:r>
      <w:r w:rsidRPr="005F0097">
        <w:t>I</w:t>
      </w:r>
      <w:r>
        <w:t>ntegrity</w:t>
      </w:r>
      <w:r w:rsidRPr="005F0097">
        <w:t>.</w:t>
      </w:r>
    </w:p>
    <w:p w:rsidR="009E3ACA" w:rsidRDefault="009E3ACA" w:rsidP="009E3ACA">
      <w:pPr>
        <w:ind w:left="1440"/>
      </w:pPr>
    </w:p>
    <w:p w:rsidR="009E3ACA" w:rsidRDefault="009E3ACA" w:rsidP="009E3ACA">
      <w:pPr>
        <w:ind w:left="1440"/>
      </w:pPr>
      <w:r w:rsidRPr="005F0097">
        <w:t>Macros usually surrounded by block halo. The halo is used to ensure std. cells aren’t placed close to the macro pins. This reduces routing congestion and ensures the macro pins are easily accessible. When macros are placed close to each other, make sure their halos abut. This is to ensure no std. cells are placed in between the macros.</w:t>
      </w:r>
    </w:p>
    <w:p w:rsidR="009E3ACA" w:rsidRDefault="009E3ACA" w:rsidP="009E3ACA">
      <w:pPr>
        <w:ind w:left="1440"/>
      </w:pPr>
    </w:p>
    <w:p w:rsidR="009E3ACA" w:rsidRPr="005F0097" w:rsidRDefault="009E3ACA" w:rsidP="009E3ACA">
      <w:pPr>
        <w:ind w:left="1440"/>
      </w:pPr>
      <w:r>
        <w:t>IO filler cells are also added in this stage.</w:t>
      </w:r>
    </w:p>
    <w:p w:rsidR="009E3ACA" w:rsidRDefault="009E3ACA" w:rsidP="009E3ACA">
      <w:pPr>
        <w:ind w:left="1440"/>
      </w:pPr>
    </w:p>
    <w:p w:rsidR="009E3ACA" w:rsidRDefault="009E3ACA" w:rsidP="009E3ACA">
      <w:pPr>
        <w:ind w:left="1440"/>
      </w:pPr>
      <w:r>
        <w:t xml:space="preserve">The </w:t>
      </w:r>
      <w:proofErr w:type="spellStart"/>
      <w:r>
        <w:t>floorplanning</w:t>
      </w:r>
      <w:proofErr w:type="spellEnd"/>
      <w:r>
        <w:t xml:space="preserve"> can be done by manually moving the macros onto the chip area, or using the GUI/commands. Relative </w:t>
      </w:r>
      <w:proofErr w:type="spellStart"/>
      <w:r>
        <w:t>floorplanning</w:t>
      </w:r>
      <w:proofErr w:type="spellEnd"/>
      <w:r>
        <w:t xml:space="preserve"> can be done to place a macro relative to core boundary or another module.</w:t>
      </w:r>
    </w:p>
    <w:p w:rsidR="009E3ACA" w:rsidRDefault="009E3ACA" w:rsidP="009E3ACA">
      <w:pPr>
        <w:ind w:left="1440"/>
      </w:pPr>
    </w:p>
    <w:p w:rsidR="009E3ACA" w:rsidRDefault="009E3ACA" w:rsidP="009E3ACA">
      <w:pPr>
        <w:ind w:left="1440"/>
      </w:pPr>
      <w:r>
        <w:t>Modules (Guides, Regions, Fence) can be used to specify placement of certain std. cells in particular areas of the chip, to improve performance.</w:t>
      </w:r>
    </w:p>
    <w:p w:rsidR="009E3ACA" w:rsidRPr="005F0097" w:rsidRDefault="009E3ACA" w:rsidP="009E3ACA">
      <w:pPr>
        <w:ind w:left="1440"/>
      </w:pPr>
    </w:p>
    <w:p w:rsidR="009E3ACA" w:rsidRPr="005F0097" w:rsidRDefault="009E3ACA" w:rsidP="009E3ACA">
      <w:pPr>
        <w:ind w:left="1440"/>
      </w:pPr>
      <w:proofErr w:type="spellStart"/>
      <w:r w:rsidRPr="005F0097">
        <w:t>Floorplan</w:t>
      </w:r>
      <w:proofErr w:type="spellEnd"/>
      <w:r w:rsidRPr="005F0097">
        <w:t xml:space="preserve"> is saved as *.</w:t>
      </w:r>
      <w:proofErr w:type="spellStart"/>
      <w:r w:rsidRPr="005F0097">
        <w:t>fp</w:t>
      </w:r>
      <w:proofErr w:type="spellEnd"/>
      <w:r w:rsidRPr="005F0097">
        <w:t xml:space="preserve"> file. Any .</w:t>
      </w:r>
      <w:proofErr w:type="spellStart"/>
      <w:r w:rsidRPr="005F0097">
        <w:t>fp</w:t>
      </w:r>
      <w:proofErr w:type="spellEnd"/>
      <w:r w:rsidRPr="005F0097">
        <w:t xml:space="preserve"> file can loaded at any time.</w:t>
      </w:r>
    </w:p>
    <w:p w:rsidR="009E3ACA" w:rsidRPr="0058384C" w:rsidRDefault="009E3ACA" w:rsidP="009E3ACA">
      <w:pPr>
        <w:ind w:left="2160"/>
      </w:pPr>
    </w:p>
    <w:p w:rsidR="009E3ACA" w:rsidRDefault="009E3ACA" w:rsidP="007D5E2D">
      <w:pPr>
        <w:numPr>
          <w:ilvl w:val="0"/>
          <w:numId w:val="1"/>
        </w:numPr>
        <w:rPr>
          <w:sz w:val="36"/>
          <w:szCs w:val="36"/>
        </w:rPr>
      </w:pPr>
      <w:r w:rsidRPr="00B630D5">
        <w:rPr>
          <w:sz w:val="36"/>
          <w:szCs w:val="36"/>
        </w:rPr>
        <w:t>Power Plan</w:t>
      </w:r>
      <w:r>
        <w:rPr>
          <w:sz w:val="36"/>
          <w:szCs w:val="36"/>
        </w:rPr>
        <w:t>ning</w:t>
      </w:r>
    </w:p>
    <w:p w:rsidR="009E3ACA" w:rsidRDefault="009E3ACA" w:rsidP="009E3ACA">
      <w:pPr>
        <w:ind w:left="1440"/>
        <w:rPr>
          <w:sz w:val="36"/>
          <w:szCs w:val="36"/>
        </w:rPr>
      </w:pPr>
    </w:p>
    <w:p w:rsidR="009E3ACA" w:rsidRPr="00F363B2" w:rsidRDefault="009E3ACA" w:rsidP="009E3ACA">
      <w:pPr>
        <w:ind w:left="1440"/>
      </w:pPr>
      <w:r>
        <w:rPr>
          <w:sz w:val="36"/>
          <w:szCs w:val="36"/>
        </w:rPr>
        <w:softHyphen/>
      </w:r>
      <w:r>
        <w:rPr>
          <w:sz w:val="36"/>
          <w:szCs w:val="36"/>
        </w:rPr>
        <w:softHyphen/>
      </w:r>
      <w:r>
        <w:rPr>
          <w:sz w:val="36"/>
          <w:szCs w:val="36"/>
        </w:rPr>
        <w:softHyphen/>
      </w:r>
      <w:r>
        <w:rPr>
          <w:sz w:val="36"/>
          <w:szCs w:val="36"/>
        </w:rPr>
        <w:softHyphen/>
      </w:r>
      <w:r>
        <w:t>Involves calculating number of power pins required, number of rings, stripes, width of rings, stripes, IR drop etc. The calculation depends on the power consumed by chip, total current drawn, current rating of power pad (A/m), current rating of metal layer, percentage of current flowing through that metal layer.</w:t>
      </w:r>
    </w:p>
    <w:p w:rsidR="009E3ACA" w:rsidRDefault="009E3ACA" w:rsidP="009E3ACA">
      <w:pPr>
        <w:ind w:left="1440"/>
      </w:pPr>
    </w:p>
    <w:p w:rsidR="009E3ACA" w:rsidRDefault="009E3ACA" w:rsidP="009E3ACA">
      <w:pPr>
        <w:ind w:left="1440"/>
      </w:pPr>
      <w:r>
        <w:t xml:space="preserve">If area is not a constraint, more number of stripes of wide metal </w:t>
      </w:r>
      <w:proofErr w:type="gramStart"/>
      <w:r>
        <w:t>are</w:t>
      </w:r>
      <w:proofErr w:type="gramEnd"/>
      <w:r>
        <w:t xml:space="preserve"> preferred, as it provides lesser resistance, thus decreasing IR drop. </w:t>
      </w:r>
    </w:p>
    <w:p w:rsidR="009E3ACA" w:rsidRDefault="009E3ACA" w:rsidP="009E3ACA">
      <w:pPr>
        <w:ind w:left="1440"/>
      </w:pPr>
    </w:p>
    <w:p w:rsidR="009E3ACA" w:rsidRDefault="009E3ACA" w:rsidP="009E3ACA">
      <w:pPr>
        <w:ind w:left="1440"/>
      </w:pPr>
      <w:r>
        <w:t>First global net connections should be specified (this step connects the powers nets to the VDD/VSS pins)</w:t>
      </w:r>
    </w:p>
    <w:p w:rsidR="009E3ACA" w:rsidRDefault="009E3ACA" w:rsidP="009E3ACA">
      <w:pPr>
        <w:ind w:left="1440"/>
      </w:pPr>
    </w:p>
    <w:p w:rsidR="009E3ACA" w:rsidRDefault="009E3ACA" w:rsidP="009E3ACA">
      <w:pPr>
        <w:ind w:left="1440"/>
      </w:pPr>
      <w:r>
        <w:t>Core rings, block rings and stripes can be added using the synthesize power plan option. Alternately add ring option can be used to add core rings and block ring to any selected block. Similarly add stripes option can be used to add power stripes.</w:t>
      </w:r>
    </w:p>
    <w:p w:rsidR="009E3ACA" w:rsidRDefault="009E3ACA" w:rsidP="009E3ACA">
      <w:pPr>
        <w:ind w:left="1440"/>
      </w:pPr>
    </w:p>
    <w:p w:rsidR="009E3ACA" w:rsidRDefault="009E3ACA" w:rsidP="009E3ACA">
      <w:pPr>
        <w:ind w:left="1440"/>
      </w:pPr>
      <w:r>
        <w:t>After addition of rings and stripes, special route is used to connect IO power pins to the power rings and stripes. It also adds follow pins (</w:t>
      </w:r>
      <w:proofErr w:type="spellStart"/>
      <w:r>
        <w:t>vdd</w:t>
      </w:r>
      <w:proofErr w:type="spellEnd"/>
      <w:r>
        <w:t xml:space="preserve">! and </w:t>
      </w:r>
      <w:proofErr w:type="spellStart"/>
      <w:r>
        <w:t>gnd</w:t>
      </w:r>
      <w:proofErr w:type="spellEnd"/>
      <w:r>
        <w:t xml:space="preserve">! pins) for the std. cell rows and connects them to the stripes. </w:t>
      </w:r>
    </w:p>
    <w:p w:rsidR="009E3ACA" w:rsidRPr="00450CD6" w:rsidRDefault="009E3ACA" w:rsidP="009E3ACA">
      <w:pPr>
        <w:ind w:left="1440"/>
        <w:rPr>
          <w:sz w:val="36"/>
          <w:szCs w:val="36"/>
        </w:rPr>
      </w:pPr>
    </w:p>
    <w:p w:rsidR="009E3ACA" w:rsidRDefault="009E3ACA" w:rsidP="007D5E2D">
      <w:pPr>
        <w:numPr>
          <w:ilvl w:val="0"/>
          <w:numId w:val="1"/>
        </w:numPr>
        <w:rPr>
          <w:sz w:val="36"/>
          <w:szCs w:val="36"/>
        </w:rPr>
      </w:pPr>
      <w:r w:rsidRPr="00B630D5">
        <w:rPr>
          <w:sz w:val="36"/>
          <w:szCs w:val="36"/>
        </w:rPr>
        <w:t>Placement</w:t>
      </w:r>
    </w:p>
    <w:p w:rsidR="009E3ACA" w:rsidRDefault="009E3ACA" w:rsidP="009E3ACA">
      <w:pPr>
        <w:ind w:left="360"/>
        <w:rPr>
          <w:sz w:val="36"/>
          <w:szCs w:val="36"/>
        </w:rPr>
      </w:pPr>
    </w:p>
    <w:p w:rsidR="009E3ACA" w:rsidRDefault="009E3ACA" w:rsidP="009E3ACA">
      <w:pPr>
        <w:ind w:left="1440"/>
      </w:pPr>
      <w:r>
        <w:lastRenderedPageBreak/>
        <w:t xml:space="preserve">During the placement process, the remaining standard cells in the design are placed on the core. </w:t>
      </w:r>
    </w:p>
    <w:p w:rsidR="009E3ACA" w:rsidRDefault="009E3ACA" w:rsidP="009E3ACA">
      <w:pPr>
        <w:ind w:left="1440"/>
      </w:pPr>
    </w:p>
    <w:p w:rsidR="009E3ACA" w:rsidRDefault="009E3ACA" w:rsidP="009E3ACA">
      <w:pPr>
        <w:ind w:left="1440"/>
      </w:pPr>
      <w:r>
        <w:t xml:space="preserve">The placement is done so as to optimize the routing lengths between cells. In most cases, the placement is timing driven, </w:t>
      </w:r>
      <w:proofErr w:type="spellStart"/>
      <w:r>
        <w:t>ie</w:t>
      </w:r>
      <w:proofErr w:type="spellEnd"/>
      <w:r>
        <w:t xml:space="preserve">. </w:t>
      </w:r>
      <w:proofErr w:type="gramStart"/>
      <w:r>
        <w:t>according</w:t>
      </w:r>
      <w:proofErr w:type="gramEnd"/>
      <w:r>
        <w:t xml:space="preserve"> to the timing constraints specified in the .</w:t>
      </w:r>
      <w:proofErr w:type="spellStart"/>
      <w:r>
        <w:t>sdc</w:t>
      </w:r>
      <w:proofErr w:type="spellEnd"/>
      <w:r>
        <w:t xml:space="preserve"> file. </w:t>
      </w:r>
    </w:p>
    <w:p w:rsidR="009E3ACA" w:rsidRDefault="009E3ACA" w:rsidP="009E3ACA">
      <w:pPr>
        <w:ind w:left="1440"/>
      </w:pPr>
    </w:p>
    <w:p w:rsidR="009E3ACA" w:rsidRDefault="009E3ACA" w:rsidP="009E3ACA">
      <w:pPr>
        <w:ind w:left="1440"/>
      </w:pPr>
      <w:r>
        <w:t>Placement is followed by reordering of the scan chains in the design. This involves reconnecting the various registers in the chain in such a way so as to decrease the routing distances thereby easing congestion.</w:t>
      </w:r>
    </w:p>
    <w:p w:rsidR="009E3ACA" w:rsidRDefault="009E3ACA" w:rsidP="009E3ACA">
      <w:pPr>
        <w:ind w:left="1440"/>
      </w:pPr>
    </w:p>
    <w:p w:rsidR="009E3ACA" w:rsidRPr="0047598D" w:rsidRDefault="009E3ACA" w:rsidP="009E3ACA">
      <w:pPr>
        <w:ind w:left="1440"/>
      </w:pPr>
      <w:r>
        <w:t>Once placement is done, the approximate routing distances between the cells is found. This is done by running trial route. Once trial route is completed, the RC values for various paths can be extracted and the delay calculated.</w:t>
      </w:r>
    </w:p>
    <w:p w:rsidR="009E3ACA" w:rsidRPr="00B630D5" w:rsidRDefault="009E3ACA" w:rsidP="009E3ACA">
      <w:pPr>
        <w:ind w:left="360"/>
        <w:rPr>
          <w:sz w:val="36"/>
          <w:szCs w:val="36"/>
        </w:rPr>
      </w:pPr>
    </w:p>
    <w:p w:rsidR="009E3ACA" w:rsidRDefault="009E3ACA" w:rsidP="007D5E2D">
      <w:pPr>
        <w:numPr>
          <w:ilvl w:val="0"/>
          <w:numId w:val="1"/>
        </w:numPr>
        <w:rPr>
          <w:sz w:val="36"/>
          <w:szCs w:val="36"/>
        </w:rPr>
      </w:pPr>
      <w:r w:rsidRPr="00B630D5">
        <w:rPr>
          <w:sz w:val="36"/>
          <w:szCs w:val="36"/>
        </w:rPr>
        <w:t>CTS</w:t>
      </w:r>
    </w:p>
    <w:p w:rsidR="009E3ACA" w:rsidRDefault="009E3ACA" w:rsidP="009E3ACA">
      <w:pPr>
        <w:ind w:left="1440"/>
        <w:rPr>
          <w:sz w:val="36"/>
          <w:szCs w:val="36"/>
        </w:rPr>
      </w:pPr>
    </w:p>
    <w:p w:rsidR="009E3ACA" w:rsidRDefault="009E3ACA" w:rsidP="009E3ACA">
      <w:pPr>
        <w:ind w:left="1440"/>
      </w:pPr>
      <w:r>
        <w:t xml:space="preserve">Clock tree synthesis is used to generate the clock tree for the design. It is very important to ensure that the clock sees a balanced load on most paths so that the skew between these paths is brought down to minimum. </w:t>
      </w:r>
    </w:p>
    <w:p w:rsidR="009E3ACA" w:rsidRDefault="009E3ACA" w:rsidP="009E3ACA">
      <w:pPr>
        <w:ind w:left="1440"/>
      </w:pPr>
    </w:p>
    <w:p w:rsidR="009E3ACA" w:rsidRDefault="009E3ACA" w:rsidP="009E3ACA">
      <w:pPr>
        <w:ind w:left="1440"/>
      </w:pPr>
      <w:r>
        <w:t>First the specifications for the clock tree have to be generated, which defines the clocks to be generated and the buffer/inverter cells that can be used during the synthesis. This file (.</w:t>
      </w:r>
      <w:proofErr w:type="spellStart"/>
      <w:r>
        <w:t>ctstch</w:t>
      </w:r>
      <w:proofErr w:type="spellEnd"/>
      <w:r>
        <w:t>) is generated using the clock information provided by the constraint (.</w:t>
      </w:r>
      <w:proofErr w:type="spellStart"/>
      <w:r>
        <w:t>sdc</w:t>
      </w:r>
      <w:proofErr w:type="spellEnd"/>
      <w:r>
        <w:t>) file.</w:t>
      </w:r>
    </w:p>
    <w:p w:rsidR="009E3ACA" w:rsidRDefault="009E3ACA" w:rsidP="009E3ACA">
      <w:pPr>
        <w:ind w:left="1440"/>
      </w:pPr>
    </w:p>
    <w:p w:rsidR="009E3ACA" w:rsidRPr="00D2065A" w:rsidRDefault="009E3ACA" w:rsidP="009E3ACA">
      <w:pPr>
        <w:ind w:left="1440"/>
      </w:pPr>
      <w:r>
        <w:t>Once the clock specification is generated, the clock tree is synthesized.</w:t>
      </w:r>
    </w:p>
    <w:p w:rsidR="009E3ACA" w:rsidRPr="00B630D5" w:rsidRDefault="003716AB" w:rsidP="009E3ACA">
      <w:pPr>
        <w:ind w:left="1440"/>
        <w:rPr>
          <w:sz w:val="36"/>
          <w:szCs w:val="36"/>
        </w:rPr>
      </w:pPr>
      <w:r w:rsidRPr="00140802">
        <w:rPr>
          <w:sz w:val="36"/>
          <w:szCs w:val="36"/>
        </w:rPr>
        <w:object w:dxaOrig="1454"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6.5pt" o:ole="">
            <v:imagedata r:id="rId11" o:title=""/>
          </v:shape>
          <o:OLEObject Type="Embed" ProgID="AcroExch.Document.7" ShapeID="_x0000_i1025" DrawAspect="Icon" ObjectID="_1446912582" r:id="rId12"/>
        </w:object>
      </w:r>
    </w:p>
    <w:p w:rsidR="009E3ACA" w:rsidRDefault="009E3ACA" w:rsidP="007D5E2D">
      <w:pPr>
        <w:numPr>
          <w:ilvl w:val="0"/>
          <w:numId w:val="1"/>
        </w:numPr>
        <w:rPr>
          <w:sz w:val="36"/>
          <w:szCs w:val="36"/>
        </w:rPr>
      </w:pPr>
      <w:r w:rsidRPr="00B630D5">
        <w:rPr>
          <w:sz w:val="36"/>
          <w:szCs w:val="36"/>
        </w:rPr>
        <w:t>Routing</w:t>
      </w:r>
    </w:p>
    <w:p w:rsidR="009E3ACA" w:rsidRDefault="009E3ACA" w:rsidP="009E3ACA">
      <w:pPr>
        <w:rPr>
          <w:sz w:val="36"/>
          <w:szCs w:val="36"/>
        </w:rPr>
      </w:pPr>
    </w:p>
    <w:p w:rsidR="009E3ACA" w:rsidRDefault="009E3ACA" w:rsidP="009E3ACA">
      <w:pPr>
        <w:ind w:left="1440"/>
      </w:pPr>
      <w:proofErr w:type="spellStart"/>
      <w:r>
        <w:t>Nano</w:t>
      </w:r>
      <w:proofErr w:type="spellEnd"/>
      <w:r>
        <w:t xml:space="preserve"> route is performed to do global and detail routing for the entire core area. This is done automatically with timing driven and SI driven options on to meet timing requirements and signal integrity requirements. </w:t>
      </w:r>
    </w:p>
    <w:p w:rsidR="009E3ACA" w:rsidRPr="00532C3B" w:rsidRDefault="009E3ACA" w:rsidP="009E3ACA">
      <w:pPr>
        <w:ind w:left="1440"/>
      </w:pPr>
    </w:p>
    <w:p w:rsidR="009E3ACA" w:rsidRPr="00B630D5" w:rsidRDefault="009E3ACA" w:rsidP="009E3ACA">
      <w:pPr>
        <w:rPr>
          <w:sz w:val="36"/>
          <w:szCs w:val="36"/>
        </w:rPr>
      </w:pPr>
    </w:p>
    <w:p w:rsidR="009E3ACA" w:rsidRDefault="009E3ACA" w:rsidP="007D5E2D">
      <w:pPr>
        <w:numPr>
          <w:ilvl w:val="0"/>
          <w:numId w:val="1"/>
        </w:numPr>
        <w:rPr>
          <w:sz w:val="36"/>
          <w:szCs w:val="36"/>
        </w:rPr>
      </w:pPr>
      <w:r w:rsidRPr="00B630D5">
        <w:rPr>
          <w:sz w:val="36"/>
          <w:szCs w:val="36"/>
        </w:rPr>
        <w:t xml:space="preserve">Timing </w:t>
      </w:r>
    </w:p>
    <w:p w:rsidR="009E3ACA" w:rsidRDefault="009E3ACA" w:rsidP="009E3ACA">
      <w:pPr>
        <w:rPr>
          <w:sz w:val="36"/>
          <w:szCs w:val="36"/>
        </w:rPr>
      </w:pPr>
    </w:p>
    <w:p w:rsidR="009E3ACA" w:rsidRDefault="009E3ACA" w:rsidP="009E3ACA">
      <w:pPr>
        <w:ind w:left="1440"/>
      </w:pPr>
      <w:r>
        <w:t xml:space="preserve">Timing should be analyzed to make sure that all paths in the design meet setup and hold times. </w:t>
      </w:r>
    </w:p>
    <w:p w:rsidR="009E3ACA" w:rsidRDefault="009E3ACA" w:rsidP="009E3ACA">
      <w:pPr>
        <w:ind w:left="1440"/>
      </w:pPr>
    </w:p>
    <w:p w:rsidR="009E3ACA" w:rsidRDefault="009E3ACA" w:rsidP="009E3ACA">
      <w:pPr>
        <w:ind w:left="1440"/>
      </w:pPr>
      <w:r>
        <w:lastRenderedPageBreak/>
        <w:t xml:space="preserve">Timing analysis should be performed at various stages: Pre-CTS (after trial route); Post CTS (before detail route); </w:t>
      </w:r>
      <w:smartTag w:uri="urn:schemas-microsoft-com:office:smarttags" w:element="Street">
        <w:smartTag w:uri="urn:schemas-microsoft-com:office:smarttags" w:element="address">
          <w:r>
            <w:t>Post Route</w:t>
          </w:r>
        </w:smartTag>
      </w:smartTag>
      <w:r>
        <w:t xml:space="preserve">. Setup time violation is analyzed at all stages. Hold time violation is analyzed only after CTS. </w:t>
      </w:r>
    </w:p>
    <w:p w:rsidR="009E3ACA" w:rsidRDefault="009E3ACA" w:rsidP="009E3ACA">
      <w:pPr>
        <w:ind w:left="1440"/>
      </w:pPr>
    </w:p>
    <w:p w:rsidR="009E3ACA" w:rsidRPr="001B21D5" w:rsidRDefault="009E3ACA" w:rsidP="009E3ACA">
      <w:pPr>
        <w:ind w:left="1440"/>
      </w:pPr>
      <w:r>
        <w:t xml:space="preserve">In case of any violation, timing optimization must be run to make sure timing is met. Optimization is performed by buffer/inverter insertion, driver resizing etc. </w:t>
      </w:r>
    </w:p>
    <w:p w:rsidR="009E3ACA" w:rsidRDefault="009E3ACA" w:rsidP="009E3ACA">
      <w:pPr>
        <w:rPr>
          <w:sz w:val="36"/>
          <w:szCs w:val="36"/>
        </w:rPr>
      </w:pPr>
    </w:p>
    <w:p w:rsidR="009E3ACA" w:rsidRDefault="009E3ACA" w:rsidP="007D5E2D">
      <w:pPr>
        <w:pStyle w:val="ListParagraph"/>
        <w:numPr>
          <w:ilvl w:val="0"/>
          <w:numId w:val="4"/>
        </w:numPr>
        <w:spacing w:line="276" w:lineRule="auto"/>
      </w:pPr>
      <w:r>
        <w:t>Design Specifications</w:t>
      </w:r>
    </w:p>
    <w:p w:rsidR="009E3ACA" w:rsidRDefault="009E3ACA" w:rsidP="007D5E2D">
      <w:pPr>
        <w:pStyle w:val="ListParagraph"/>
        <w:numPr>
          <w:ilvl w:val="0"/>
          <w:numId w:val="4"/>
        </w:numPr>
        <w:spacing w:line="276" w:lineRule="auto"/>
      </w:pPr>
      <w:r>
        <w:t>Design Architecture</w:t>
      </w:r>
    </w:p>
    <w:p w:rsidR="009E3ACA" w:rsidRDefault="009E3ACA" w:rsidP="007D5E2D">
      <w:pPr>
        <w:pStyle w:val="ListParagraph"/>
        <w:numPr>
          <w:ilvl w:val="0"/>
          <w:numId w:val="4"/>
        </w:numPr>
        <w:spacing w:line="276" w:lineRule="auto"/>
      </w:pPr>
      <w:r>
        <w:t>RTL</w:t>
      </w:r>
    </w:p>
    <w:p w:rsidR="009E3ACA" w:rsidRDefault="009E3ACA" w:rsidP="007D5E2D">
      <w:pPr>
        <w:pStyle w:val="ListParagraph"/>
        <w:numPr>
          <w:ilvl w:val="0"/>
          <w:numId w:val="4"/>
        </w:numPr>
        <w:spacing w:line="276" w:lineRule="auto"/>
      </w:pPr>
      <w:r>
        <w:t>Simulation Functional Verification</w:t>
      </w:r>
    </w:p>
    <w:p w:rsidR="009E3ACA" w:rsidRDefault="009E3ACA" w:rsidP="007D5E2D">
      <w:pPr>
        <w:pStyle w:val="ListParagraph"/>
        <w:numPr>
          <w:ilvl w:val="0"/>
          <w:numId w:val="4"/>
        </w:numPr>
        <w:spacing w:line="276" w:lineRule="auto"/>
      </w:pPr>
      <w:r>
        <w:t>Synthesis</w:t>
      </w:r>
    </w:p>
    <w:p w:rsidR="009E3ACA" w:rsidRDefault="009E3ACA" w:rsidP="009E3ACA">
      <w:pPr>
        <w:pStyle w:val="ListParagraph"/>
        <w:tabs>
          <w:tab w:val="left" w:pos="1440"/>
        </w:tabs>
        <w:spacing w:line="276" w:lineRule="auto"/>
      </w:pPr>
      <w:r>
        <w:tab/>
        <w:t>.SDC</w:t>
      </w:r>
    </w:p>
    <w:p w:rsidR="009E3ACA" w:rsidRDefault="009E3ACA" w:rsidP="009E3ACA">
      <w:pPr>
        <w:pStyle w:val="ListParagraph"/>
        <w:tabs>
          <w:tab w:val="left" w:pos="1440"/>
          <w:tab w:val="left" w:pos="2160"/>
        </w:tabs>
        <w:spacing w:line="276" w:lineRule="auto"/>
      </w:pPr>
      <w:r>
        <w:tab/>
        <w:t xml:space="preserve"> </w:t>
      </w:r>
      <w:r>
        <w:tab/>
        <w:t>Clock period and source pin</w:t>
      </w:r>
    </w:p>
    <w:p w:rsidR="009E3ACA" w:rsidRDefault="009E3ACA" w:rsidP="009E3ACA">
      <w:pPr>
        <w:pStyle w:val="ListParagraph"/>
        <w:tabs>
          <w:tab w:val="left" w:pos="1440"/>
          <w:tab w:val="left" w:pos="2160"/>
        </w:tabs>
        <w:spacing w:line="276" w:lineRule="auto"/>
      </w:pPr>
      <w:r>
        <w:tab/>
      </w:r>
      <w:r>
        <w:tab/>
      </w:r>
      <w:proofErr w:type="spellStart"/>
      <w:r>
        <w:t>Uncertainity</w:t>
      </w:r>
      <w:proofErr w:type="spellEnd"/>
      <w:r>
        <w:t xml:space="preserve"> (Skew)</w:t>
      </w:r>
    </w:p>
    <w:p w:rsidR="009E3ACA" w:rsidRDefault="009E3ACA" w:rsidP="009E3ACA">
      <w:pPr>
        <w:pStyle w:val="ListParagraph"/>
        <w:tabs>
          <w:tab w:val="left" w:pos="1440"/>
          <w:tab w:val="left" w:pos="2160"/>
        </w:tabs>
        <w:spacing w:line="276" w:lineRule="auto"/>
      </w:pPr>
      <w:r>
        <w:tab/>
      </w:r>
      <w:r>
        <w:tab/>
        <w:t>Latency / Insertion Delay (Source &amp; Network /Circuit)</w:t>
      </w:r>
    </w:p>
    <w:p w:rsidR="009E3ACA" w:rsidRDefault="009E3ACA" w:rsidP="009E3ACA">
      <w:pPr>
        <w:pStyle w:val="ListParagraph"/>
        <w:tabs>
          <w:tab w:val="left" w:pos="1440"/>
          <w:tab w:val="left" w:pos="2160"/>
        </w:tabs>
        <w:spacing w:line="276" w:lineRule="auto"/>
      </w:pPr>
      <w:r>
        <w:tab/>
      </w:r>
      <w:r>
        <w:tab/>
        <w:t>False Path</w:t>
      </w:r>
    </w:p>
    <w:p w:rsidR="009E3ACA" w:rsidRDefault="009E3ACA" w:rsidP="009E3ACA">
      <w:pPr>
        <w:pStyle w:val="ListParagraph"/>
        <w:tabs>
          <w:tab w:val="left" w:pos="1440"/>
          <w:tab w:val="left" w:pos="2160"/>
        </w:tabs>
        <w:spacing w:line="276" w:lineRule="auto"/>
      </w:pPr>
      <w:r>
        <w:tab/>
      </w:r>
      <w:r>
        <w:tab/>
        <w:t>Multi Cycle Path</w:t>
      </w:r>
    </w:p>
    <w:p w:rsidR="009E3ACA" w:rsidRDefault="009E3ACA" w:rsidP="009E3ACA">
      <w:pPr>
        <w:pStyle w:val="ListParagraph"/>
        <w:tabs>
          <w:tab w:val="left" w:pos="1440"/>
          <w:tab w:val="left" w:pos="2160"/>
        </w:tabs>
        <w:spacing w:line="276" w:lineRule="auto"/>
      </w:pPr>
      <w:r>
        <w:tab/>
        <w:t>`</w:t>
      </w:r>
      <w:r>
        <w:tab/>
        <w:t>Input Delay</w:t>
      </w:r>
    </w:p>
    <w:p w:rsidR="009E3ACA" w:rsidRDefault="009E3ACA" w:rsidP="009E3ACA">
      <w:pPr>
        <w:pStyle w:val="ListParagraph"/>
        <w:tabs>
          <w:tab w:val="left" w:pos="1440"/>
          <w:tab w:val="left" w:pos="2160"/>
        </w:tabs>
        <w:spacing w:line="276" w:lineRule="auto"/>
      </w:pPr>
      <w:r>
        <w:tab/>
      </w:r>
      <w:r>
        <w:tab/>
        <w:t>Output Delay</w:t>
      </w:r>
    </w:p>
    <w:p w:rsidR="009E3ACA" w:rsidRDefault="009E3ACA" w:rsidP="009E3ACA">
      <w:pPr>
        <w:pStyle w:val="ListParagraph"/>
        <w:tabs>
          <w:tab w:val="left" w:pos="1440"/>
          <w:tab w:val="left" w:pos="2160"/>
        </w:tabs>
        <w:spacing w:line="276" w:lineRule="auto"/>
      </w:pPr>
      <w:r>
        <w:tab/>
      </w:r>
      <w:r>
        <w:tab/>
        <w:t>Output Pad Load Definition</w:t>
      </w:r>
    </w:p>
    <w:p w:rsidR="009E3ACA" w:rsidRDefault="009E3ACA" w:rsidP="007D5E2D">
      <w:pPr>
        <w:pStyle w:val="ListParagraph"/>
        <w:numPr>
          <w:ilvl w:val="0"/>
          <w:numId w:val="4"/>
        </w:numPr>
        <w:spacing w:line="276" w:lineRule="auto"/>
      </w:pPr>
      <w:r>
        <w:t>Include DFT</w:t>
      </w:r>
    </w:p>
    <w:p w:rsidR="009E3ACA" w:rsidRDefault="009E3ACA" w:rsidP="007D5E2D">
      <w:pPr>
        <w:pStyle w:val="ListParagraph"/>
        <w:numPr>
          <w:ilvl w:val="0"/>
          <w:numId w:val="4"/>
        </w:numPr>
        <w:spacing w:line="276" w:lineRule="auto"/>
      </w:pPr>
      <w:r>
        <w:t>Gate Level Simulation (Functional Requirement)</w:t>
      </w:r>
    </w:p>
    <w:p w:rsidR="009E3ACA" w:rsidRDefault="009E3ACA" w:rsidP="007D5E2D">
      <w:pPr>
        <w:pStyle w:val="ListParagraph"/>
        <w:numPr>
          <w:ilvl w:val="0"/>
          <w:numId w:val="4"/>
        </w:numPr>
        <w:spacing w:line="276" w:lineRule="auto"/>
      </w:pPr>
      <w:r>
        <w:t>Formal Verification (Cadence LEC(Logic Equivalence Check))</w:t>
      </w:r>
    </w:p>
    <w:p w:rsidR="009E3ACA" w:rsidRDefault="009E3ACA" w:rsidP="007D5E2D">
      <w:pPr>
        <w:pStyle w:val="ListParagraph"/>
        <w:numPr>
          <w:ilvl w:val="0"/>
          <w:numId w:val="4"/>
        </w:numPr>
        <w:spacing w:line="276" w:lineRule="auto"/>
      </w:pPr>
      <w:r>
        <w:t>Static Timing Analysis (With SDF)</w:t>
      </w:r>
    </w:p>
    <w:p w:rsidR="009E3ACA" w:rsidRDefault="009E3ACA" w:rsidP="009E3ACA">
      <w:pPr>
        <w:spacing w:line="276" w:lineRule="auto"/>
      </w:pPr>
    </w:p>
    <w:p w:rsidR="009E3ACA" w:rsidRDefault="009E3ACA" w:rsidP="007D5E2D">
      <w:pPr>
        <w:pStyle w:val="ListParagraph"/>
        <w:numPr>
          <w:ilvl w:val="0"/>
          <w:numId w:val="4"/>
        </w:numPr>
        <w:spacing w:line="276" w:lineRule="auto"/>
      </w:pPr>
      <w:r>
        <w:t xml:space="preserve">Data Preparation ( </w:t>
      </w:r>
      <w:r w:rsidRPr="00001D35">
        <w:rPr>
          <w:b/>
        </w:rPr>
        <w:t>.</w:t>
      </w:r>
      <w:r>
        <w:t xml:space="preserve">v , </w:t>
      </w:r>
      <w:r w:rsidRPr="00001D35">
        <w:rPr>
          <w:b/>
        </w:rPr>
        <w:t>.</w:t>
      </w:r>
      <w:proofErr w:type="spellStart"/>
      <w:r>
        <w:t>sdc</w:t>
      </w:r>
      <w:proofErr w:type="spellEnd"/>
      <w:r>
        <w:t xml:space="preserve"> , </w:t>
      </w:r>
      <w:r w:rsidRPr="00001D35">
        <w:rPr>
          <w:b/>
        </w:rPr>
        <w:t>.</w:t>
      </w:r>
      <w:proofErr w:type="spellStart"/>
      <w:r>
        <w:t>io</w:t>
      </w:r>
      <w:proofErr w:type="spellEnd"/>
      <w:r>
        <w:t xml:space="preserve"> , </w:t>
      </w:r>
      <w:r w:rsidRPr="00001D35">
        <w:rPr>
          <w:b/>
        </w:rPr>
        <w:t>.</w:t>
      </w:r>
      <w:r>
        <w:t xml:space="preserve">lib(slow , Typical , Fast ) , </w:t>
      </w:r>
      <w:r w:rsidRPr="00001D35">
        <w:rPr>
          <w:b/>
        </w:rPr>
        <w:t>.</w:t>
      </w:r>
      <w:proofErr w:type="spellStart"/>
      <w:r>
        <w:t>lef</w:t>
      </w:r>
      <w:proofErr w:type="spellEnd"/>
      <w:r>
        <w:t xml:space="preserve"> , </w:t>
      </w:r>
      <w:r w:rsidRPr="00001D35">
        <w:rPr>
          <w:b/>
        </w:rPr>
        <w:t>.</w:t>
      </w:r>
      <w:proofErr w:type="spellStart"/>
      <w:r>
        <w:t>cdb</w:t>
      </w:r>
      <w:proofErr w:type="spellEnd"/>
      <w:r>
        <w:t xml:space="preserve"> , </w:t>
      </w:r>
      <w:r w:rsidRPr="00001D35">
        <w:rPr>
          <w:b/>
        </w:rPr>
        <w:t>.</w:t>
      </w:r>
      <w:proofErr w:type="spellStart"/>
      <w:r>
        <w:t>captbl</w:t>
      </w:r>
      <w:proofErr w:type="spellEnd"/>
      <w:r>
        <w:t xml:space="preserve"> , </w:t>
      </w:r>
      <w:r w:rsidRPr="00001D35">
        <w:rPr>
          <w:b/>
        </w:rPr>
        <w:t>.</w:t>
      </w:r>
      <w:proofErr w:type="spellStart"/>
      <w:r>
        <w:t>udn</w:t>
      </w:r>
      <w:proofErr w:type="spellEnd"/>
      <w:r>
        <w:t xml:space="preserve"> )</w:t>
      </w:r>
    </w:p>
    <w:p w:rsidR="009E3ACA" w:rsidRDefault="009E3ACA" w:rsidP="007D5E2D">
      <w:pPr>
        <w:pStyle w:val="ListParagraph"/>
        <w:numPr>
          <w:ilvl w:val="0"/>
          <w:numId w:val="4"/>
        </w:numPr>
        <w:spacing w:line="276" w:lineRule="auto"/>
      </w:pPr>
      <w:r>
        <w:t>Design Import</w:t>
      </w:r>
    </w:p>
    <w:p w:rsidR="009E3ACA" w:rsidRDefault="009E3ACA" w:rsidP="007D5E2D">
      <w:pPr>
        <w:pStyle w:val="ListParagraph"/>
        <w:numPr>
          <w:ilvl w:val="0"/>
          <w:numId w:val="4"/>
        </w:numPr>
        <w:spacing w:line="276" w:lineRule="auto"/>
      </w:pPr>
      <w:r>
        <w:t>Sanitary Check</w:t>
      </w:r>
      <w:r>
        <w:tab/>
      </w:r>
    </w:p>
    <w:p w:rsidR="009E3ACA" w:rsidRDefault="009E3ACA" w:rsidP="007D5E2D">
      <w:pPr>
        <w:pStyle w:val="ListParagraph"/>
        <w:numPr>
          <w:ilvl w:val="0"/>
          <w:numId w:val="4"/>
        </w:numPr>
        <w:spacing w:line="276" w:lineRule="auto"/>
      </w:pPr>
      <w:r>
        <w:t>I/O &amp; Power , GND Pads arrangement / Placement</w:t>
      </w:r>
    </w:p>
    <w:p w:rsidR="009E3ACA" w:rsidRDefault="009E3ACA" w:rsidP="007D5E2D">
      <w:pPr>
        <w:pStyle w:val="ListParagraph"/>
        <w:numPr>
          <w:ilvl w:val="0"/>
          <w:numId w:val="4"/>
        </w:numPr>
        <w:spacing w:line="276" w:lineRule="auto"/>
      </w:pPr>
      <w:r>
        <w:t>Floor Planning</w:t>
      </w:r>
    </w:p>
    <w:p w:rsidR="009E3ACA" w:rsidRDefault="009E3ACA" w:rsidP="009E3ACA">
      <w:pPr>
        <w:pStyle w:val="ListParagraph"/>
        <w:spacing w:line="276" w:lineRule="auto"/>
        <w:ind w:left="1440"/>
      </w:pPr>
      <w:r>
        <w:t>Specify Floor Plan</w:t>
      </w:r>
    </w:p>
    <w:p w:rsidR="009E3ACA" w:rsidRDefault="009E3ACA" w:rsidP="009E3ACA">
      <w:pPr>
        <w:pStyle w:val="ListParagraph"/>
        <w:spacing w:line="276" w:lineRule="auto"/>
        <w:ind w:left="1440"/>
      </w:pPr>
      <w:r>
        <w:tab/>
      </w:r>
    </w:p>
    <w:p w:rsidR="009E3ACA" w:rsidRDefault="009E3ACA" w:rsidP="009E3ACA">
      <w:pPr>
        <w:pStyle w:val="ListParagraph"/>
        <w:spacing w:line="276" w:lineRule="auto"/>
        <w:ind w:left="1440"/>
      </w:pPr>
      <w:r>
        <w:tab/>
        <w:t>Size</w:t>
      </w:r>
    </w:p>
    <w:p w:rsidR="009E3ACA" w:rsidRDefault="009E3ACA" w:rsidP="009E3ACA">
      <w:pPr>
        <w:pStyle w:val="ListParagraph"/>
        <w:spacing w:line="276" w:lineRule="auto"/>
        <w:ind w:left="1440"/>
      </w:pPr>
      <w:r>
        <w:tab/>
      </w:r>
      <w:r>
        <w:tab/>
        <w:t xml:space="preserve">Core Size  </w:t>
      </w:r>
      <w:r>
        <w:tab/>
      </w:r>
      <w:r>
        <w:sym w:font="Wingdings" w:char="F0E0"/>
      </w:r>
      <w:r>
        <w:t xml:space="preserve">  </w:t>
      </w:r>
      <w:proofErr w:type="gramStart"/>
      <w:r>
        <w:t>By</w:t>
      </w:r>
      <w:proofErr w:type="gramEnd"/>
      <w:r>
        <w:t xml:space="preserve"> Aspect Ratio H/W</w:t>
      </w:r>
    </w:p>
    <w:p w:rsidR="009E3ACA" w:rsidRDefault="009E3ACA" w:rsidP="009E3ACA">
      <w:pPr>
        <w:pStyle w:val="ListParagraph"/>
        <w:spacing w:line="276" w:lineRule="auto"/>
        <w:ind w:left="1440"/>
      </w:pPr>
      <w:r>
        <w:tab/>
      </w:r>
      <w:r>
        <w:tab/>
      </w:r>
      <w:r>
        <w:tab/>
      </w:r>
      <w:r>
        <w:tab/>
      </w:r>
      <w:r>
        <w:tab/>
        <w:t>Core Utilization</w:t>
      </w:r>
    </w:p>
    <w:p w:rsidR="009E3ACA" w:rsidRDefault="009E3ACA" w:rsidP="009E3ACA">
      <w:pPr>
        <w:pStyle w:val="ListParagraph"/>
        <w:spacing w:line="276" w:lineRule="auto"/>
        <w:ind w:left="1440"/>
      </w:pPr>
      <w:r>
        <w:tab/>
      </w:r>
      <w:r>
        <w:tab/>
      </w:r>
      <w:r>
        <w:tab/>
      </w:r>
      <w:r>
        <w:tab/>
      </w:r>
      <w:r>
        <w:tab/>
        <w:t>Core Utilization</w:t>
      </w:r>
      <w:r>
        <w:tab/>
      </w:r>
    </w:p>
    <w:p w:rsidR="009E3ACA" w:rsidRDefault="009E3ACA" w:rsidP="009E3ACA">
      <w:pPr>
        <w:pStyle w:val="ListParagraph"/>
        <w:spacing w:line="276" w:lineRule="auto"/>
        <w:ind w:left="1440"/>
      </w:pPr>
      <w:r>
        <w:tab/>
      </w:r>
      <w:r>
        <w:tab/>
        <w:t xml:space="preserve">Die Size    </w:t>
      </w:r>
      <w:r>
        <w:tab/>
      </w:r>
      <w:r>
        <w:sym w:font="Wingdings" w:char="F0E0"/>
      </w:r>
      <w:r>
        <w:t xml:space="preserve"> </w:t>
      </w:r>
      <w:proofErr w:type="gramStart"/>
      <w:r>
        <w:t>By</w:t>
      </w:r>
      <w:proofErr w:type="gramEnd"/>
      <w:r>
        <w:t xml:space="preserve"> H W</w:t>
      </w:r>
    </w:p>
    <w:p w:rsidR="009E3ACA" w:rsidRDefault="009E3ACA" w:rsidP="009E3ACA">
      <w:pPr>
        <w:pStyle w:val="ListParagraph"/>
        <w:spacing w:line="276" w:lineRule="auto"/>
        <w:ind w:left="1440"/>
      </w:pPr>
      <w:r>
        <w:tab/>
      </w:r>
      <w:r>
        <w:tab/>
        <w:t xml:space="preserve">Core Margins </w:t>
      </w:r>
      <w:r>
        <w:tab/>
      </w:r>
      <w:r>
        <w:sym w:font="Wingdings" w:char="F0E0"/>
      </w:r>
      <w:r>
        <w:t xml:space="preserve"> </w:t>
      </w:r>
      <w:proofErr w:type="gramStart"/>
      <w:r>
        <w:t>By  Core</w:t>
      </w:r>
      <w:proofErr w:type="gramEnd"/>
      <w:r>
        <w:t xml:space="preserve"> To I/O Boundary</w:t>
      </w:r>
    </w:p>
    <w:p w:rsidR="009E3ACA" w:rsidRDefault="009E3ACA" w:rsidP="009E3ACA">
      <w:pPr>
        <w:pStyle w:val="ListParagraph"/>
        <w:spacing w:line="276" w:lineRule="auto"/>
        <w:ind w:left="1440"/>
      </w:pPr>
      <w:r>
        <w:tab/>
      </w:r>
      <w:r>
        <w:tab/>
      </w:r>
      <w:r>
        <w:tab/>
      </w:r>
      <w:r>
        <w:tab/>
        <w:t xml:space="preserve">           Core </w:t>
      </w:r>
      <w:proofErr w:type="gramStart"/>
      <w:r>
        <w:t>To</w:t>
      </w:r>
      <w:proofErr w:type="gramEnd"/>
      <w:r>
        <w:t xml:space="preserve"> Die Boundary</w:t>
      </w:r>
    </w:p>
    <w:p w:rsidR="009E3ACA" w:rsidRDefault="009E3ACA" w:rsidP="009E3ACA">
      <w:pPr>
        <w:pStyle w:val="ListParagraph"/>
        <w:spacing w:line="276" w:lineRule="auto"/>
        <w:ind w:left="1440"/>
      </w:pPr>
      <w:r>
        <w:tab/>
      </w:r>
      <w:r>
        <w:tab/>
        <w:t xml:space="preserve">I/O box </w:t>
      </w:r>
      <w:proofErr w:type="gramStart"/>
      <w:r>
        <w:t>Calculation ,</w:t>
      </w:r>
      <w:proofErr w:type="gramEnd"/>
      <w:r>
        <w:t xml:space="preserve"> Max I/O Height  ,  Min I/O Height</w:t>
      </w:r>
    </w:p>
    <w:p w:rsidR="009E3ACA" w:rsidRDefault="009E3ACA" w:rsidP="009E3ACA">
      <w:pPr>
        <w:pStyle w:val="ListParagraph"/>
        <w:spacing w:line="276" w:lineRule="auto"/>
        <w:ind w:left="1440"/>
      </w:pPr>
      <w:r>
        <w:lastRenderedPageBreak/>
        <w:tab/>
      </w:r>
      <w:r>
        <w:tab/>
        <w:t xml:space="preserve">Floor Plan Start at </w:t>
      </w:r>
      <w:smartTag w:uri="urn:schemas-microsoft-com:office:smarttags" w:element="place">
        <w:smartTag w:uri="urn:schemas-microsoft-com:office:smarttags" w:element="PlaceName">
          <w:r>
            <w:t>Lower</w:t>
          </w:r>
        </w:smartTag>
        <w:r>
          <w:t xml:space="preserve"> </w:t>
        </w:r>
        <w:smartTag w:uri="urn:schemas-microsoft-com:office:smarttags" w:element="PlaceName">
          <w:r>
            <w:t>Left</w:t>
          </w:r>
        </w:smartTag>
        <w:r>
          <w:t xml:space="preserve"> </w:t>
        </w:r>
        <w:smartTag w:uri="urn:schemas-microsoft-com:office:smarttags" w:element="PlaceName">
          <w:r>
            <w:t>Corner</w:t>
          </w:r>
        </w:smartTag>
        <w:r>
          <w:t xml:space="preserve"> </w:t>
        </w:r>
        <w:smartTag w:uri="urn:schemas-microsoft-com:office:smarttags" w:element="PlaceType">
          <w:r>
            <w:t>Center</w:t>
          </w:r>
        </w:smartTag>
      </w:smartTag>
      <w:r>
        <w:t xml:space="preserve"> (Units in um)</w:t>
      </w:r>
    </w:p>
    <w:p w:rsidR="009E3ACA" w:rsidRDefault="009E3ACA" w:rsidP="009E3ACA">
      <w:pPr>
        <w:pStyle w:val="ListParagraph"/>
        <w:spacing w:line="276" w:lineRule="auto"/>
        <w:ind w:left="1440"/>
      </w:pPr>
    </w:p>
    <w:p w:rsidR="009E3ACA" w:rsidRDefault="009E3ACA" w:rsidP="009E3ACA">
      <w:pPr>
        <w:pStyle w:val="ListParagraph"/>
        <w:spacing w:line="276" w:lineRule="auto"/>
        <w:ind w:left="1440"/>
      </w:pPr>
      <w:r>
        <w:tab/>
        <w:t xml:space="preserve">Die / IO / Core Co-ordinates </w:t>
      </w:r>
    </w:p>
    <w:p w:rsidR="009E3ACA" w:rsidRDefault="009E3ACA" w:rsidP="009E3ACA">
      <w:pPr>
        <w:pStyle w:val="ListParagraph"/>
        <w:spacing w:line="276" w:lineRule="auto"/>
        <w:ind w:left="1440"/>
      </w:pPr>
      <w:r>
        <w:tab/>
      </w:r>
      <w:r>
        <w:tab/>
        <w:t xml:space="preserve">Die </w:t>
      </w:r>
      <w:r>
        <w:tab/>
        <w:t>LL</w:t>
      </w:r>
      <w:r>
        <w:tab/>
        <w:t>RR</w:t>
      </w:r>
    </w:p>
    <w:p w:rsidR="009E3ACA" w:rsidRDefault="009E3ACA" w:rsidP="009E3ACA">
      <w:pPr>
        <w:pStyle w:val="ListParagraph"/>
        <w:spacing w:line="276" w:lineRule="auto"/>
        <w:ind w:left="1440"/>
      </w:pPr>
      <w:r>
        <w:tab/>
      </w:r>
      <w:r>
        <w:tab/>
        <w:t>Core</w:t>
      </w:r>
      <w:r>
        <w:tab/>
        <w:t>LL</w:t>
      </w:r>
      <w:r>
        <w:tab/>
        <w:t>RR</w:t>
      </w:r>
    </w:p>
    <w:p w:rsidR="009E3ACA" w:rsidRDefault="009E3ACA" w:rsidP="009E3ACA">
      <w:pPr>
        <w:pStyle w:val="ListParagraph"/>
        <w:spacing w:line="276" w:lineRule="auto"/>
        <w:ind w:left="1440"/>
      </w:pPr>
      <w:r>
        <w:tab/>
      </w:r>
      <w:r>
        <w:tab/>
        <w:t>I/O</w:t>
      </w:r>
      <w:r>
        <w:tab/>
        <w:t>LL</w:t>
      </w:r>
      <w:r>
        <w:tab/>
        <w:t>RR</w:t>
      </w:r>
    </w:p>
    <w:p w:rsidR="009E3ACA" w:rsidRDefault="009E3ACA" w:rsidP="009E3ACA">
      <w:pPr>
        <w:pStyle w:val="ListParagraph"/>
        <w:spacing w:line="276" w:lineRule="auto"/>
        <w:ind w:left="1440"/>
      </w:pPr>
    </w:p>
    <w:p w:rsidR="009E3ACA" w:rsidRDefault="009E3ACA" w:rsidP="009E3ACA">
      <w:pPr>
        <w:pStyle w:val="ListParagraph"/>
        <w:spacing w:line="276" w:lineRule="auto"/>
        <w:ind w:left="1440"/>
      </w:pPr>
      <w:r>
        <w:t>Advanced</w:t>
      </w:r>
    </w:p>
    <w:p w:rsidR="009E3ACA" w:rsidRDefault="009E3ACA" w:rsidP="009E3ACA">
      <w:pPr>
        <w:pStyle w:val="ListParagraph"/>
        <w:spacing w:line="276" w:lineRule="auto"/>
        <w:ind w:left="1440"/>
      </w:pPr>
      <w:r>
        <w:tab/>
        <w:t>Double Back Row Bottom Row Orientation</w:t>
      </w:r>
    </w:p>
    <w:p w:rsidR="009E3ACA" w:rsidRDefault="009E3ACA" w:rsidP="009E3ACA">
      <w:pPr>
        <w:pStyle w:val="ListParagraph"/>
        <w:spacing w:line="276" w:lineRule="auto"/>
        <w:ind w:left="1440"/>
      </w:pPr>
      <w:r>
        <w:tab/>
        <w:t>Row Spacing __ for every __Rows</w:t>
      </w:r>
    </w:p>
    <w:p w:rsidR="009E3ACA" w:rsidRDefault="009E3ACA" w:rsidP="009E3ACA">
      <w:pPr>
        <w:pStyle w:val="ListParagraph"/>
        <w:spacing w:line="276" w:lineRule="auto"/>
        <w:ind w:left="1440"/>
      </w:pPr>
      <w:r>
        <w:tab/>
        <w:t xml:space="preserve">Site </w:t>
      </w:r>
      <w:r w:rsidRPr="00001D35">
        <w:rPr>
          <w:b/>
        </w:rPr>
        <w:t>tsmc3site</w:t>
      </w:r>
      <w:r>
        <w:t xml:space="preserve"> Height 5.04</w:t>
      </w:r>
    </w:p>
    <w:p w:rsidR="009E3ACA" w:rsidRDefault="009E3ACA" w:rsidP="009E3ACA">
      <w:pPr>
        <w:pStyle w:val="ListParagraph"/>
        <w:spacing w:line="276" w:lineRule="auto"/>
        <w:ind w:left="1440"/>
      </w:pPr>
      <w:r>
        <w:tab/>
        <w:t>Allow Overlapping Of Same Site Rows</w:t>
      </w:r>
    </w:p>
    <w:p w:rsidR="009E3ACA" w:rsidRDefault="009E3ACA" w:rsidP="009E3ACA">
      <w:pPr>
        <w:pStyle w:val="ListParagraph"/>
        <w:spacing w:line="276" w:lineRule="auto"/>
        <w:ind w:left="1440"/>
      </w:pPr>
      <w:r>
        <w:tab/>
        <w:t>Bottom I/O Pad Orientation</w:t>
      </w:r>
    </w:p>
    <w:p w:rsidR="009E3ACA" w:rsidRDefault="009E3ACA" w:rsidP="009E3ACA">
      <w:pPr>
        <w:pStyle w:val="ListParagraph"/>
        <w:spacing w:line="276" w:lineRule="auto"/>
        <w:ind w:left="1440"/>
      </w:pPr>
      <w:r>
        <w:t>Automatic F.P</w:t>
      </w:r>
    </w:p>
    <w:p w:rsidR="009E3ACA" w:rsidRDefault="009E3ACA" w:rsidP="009E3ACA">
      <w:pPr>
        <w:pStyle w:val="ListParagraph"/>
        <w:spacing w:line="276" w:lineRule="auto"/>
        <w:ind w:left="1440"/>
      </w:pPr>
      <w:r>
        <w:t>Relative F.P</w:t>
      </w:r>
    </w:p>
    <w:p w:rsidR="009E3ACA" w:rsidRDefault="009E3ACA" w:rsidP="009E3ACA">
      <w:pPr>
        <w:pStyle w:val="ListParagraph"/>
        <w:spacing w:line="276" w:lineRule="auto"/>
        <w:ind w:left="1440"/>
      </w:pPr>
      <w:r>
        <w:t>Halo Blockage</w:t>
      </w:r>
    </w:p>
    <w:p w:rsidR="009E3ACA" w:rsidRDefault="009E3ACA" w:rsidP="009E3ACA">
      <w:pPr>
        <w:pStyle w:val="ListParagraph"/>
        <w:spacing w:line="276" w:lineRule="auto"/>
        <w:ind w:left="1440"/>
      </w:pPr>
      <w:r>
        <w:tab/>
        <w:t>Routing Halo</w:t>
      </w:r>
    </w:p>
    <w:p w:rsidR="009E3ACA" w:rsidRDefault="009E3ACA" w:rsidP="009E3ACA">
      <w:pPr>
        <w:pStyle w:val="ListParagraph"/>
        <w:spacing w:line="276" w:lineRule="auto"/>
        <w:ind w:left="1440"/>
      </w:pPr>
      <w:r>
        <w:tab/>
        <w:t>Placement Halo</w:t>
      </w:r>
    </w:p>
    <w:p w:rsidR="009E3ACA" w:rsidRDefault="009E3ACA" w:rsidP="009E3ACA">
      <w:pPr>
        <w:pStyle w:val="ListParagraph"/>
        <w:spacing w:line="276" w:lineRule="auto"/>
        <w:ind w:left="1440"/>
      </w:pPr>
      <w:r>
        <w:tab/>
        <w:t>Remove Halo</w:t>
      </w:r>
    </w:p>
    <w:p w:rsidR="009E3ACA" w:rsidRDefault="009E3ACA" w:rsidP="009E3ACA">
      <w:pPr>
        <w:pStyle w:val="ListParagraph"/>
        <w:spacing w:line="276" w:lineRule="auto"/>
        <w:ind w:left="1440"/>
      </w:pPr>
      <w:r>
        <w:t>Global Net Connection (</w:t>
      </w:r>
      <w:r w:rsidRPr="00001D35">
        <w:rPr>
          <w:b/>
        </w:rPr>
        <w:t>.</w:t>
      </w:r>
      <w:r>
        <w:t xml:space="preserve">v, </w:t>
      </w:r>
      <w:r w:rsidRPr="00001D35">
        <w:rPr>
          <w:b/>
        </w:rPr>
        <w:t>.</w:t>
      </w:r>
      <w:proofErr w:type="spellStart"/>
      <w:r>
        <w:t>lef</w:t>
      </w:r>
      <w:proofErr w:type="spellEnd"/>
      <w:r>
        <w:t xml:space="preserve">, </w:t>
      </w:r>
      <w:r w:rsidRPr="00001D35">
        <w:rPr>
          <w:b/>
        </w:rPr>
        <w:t>.</w:t>
      </w:r>
      <w:r>
        <w:t>lib Tie Hi Tie Low)</w:t>
      </w:r>
    </w:p>
    <w:p w:rsidR="009E3ACA" w:rsidRDefault="009E3ACA" w:rsidP="009E3ACA">
      <w:pPr>
        <w:pStyle w:val="ListParagraph"/>
        <w:spacing w:line="276" w:lineRule="auto"/>
        <w:ind w:left="0"/>
      </w:pPr>
      <w:r>
        <w:t xml:space="preserve">       </w:t>
      </w:r>
    </w:p>
    <w:p w:rsidR="009E3ACA" w:rsidRDefault="009E3ACA" w:rsidP="007D5E2D">
      <w:pPr>
        <w:pStyle w:val="ListParagraph"/>
        <w:numPr>
          <w:ilvl w:val="0"/>
          <w:numId w:val="5"/>
        </w:numPr>
        <w:spacing w:line="276" w:lineRule="auto"/>
      </w:pPr>
      <w:proofErr w:type="spellStart"/>
      <w:r>
        <w:t>Partioning</w:t>
      </w:r>
      <w:proofErr w:type="spellEnd"/>
    </w:p>
    <w:p w:rsidR="009E3ACA" w:rsidRDefault="009E3ACA" w:rsidP="007D5E2D">
      <w:pPr>
        <w:pStyle w:val="ListParagraph"/>
        <w:numPr>
          <w:ilvl w:val="0"/>
          <w:numId w:val="5"/>
        </w:numPr>
        <w:spacing w:line="276" w:lineRule="auto"/>
      </w:pPr>
      <w:r>
        <w:t>Power Planning</w:t>
      </w:r>
    </w:p>
    <w:p w:rsidR="009E3ACA" w:rsidRDefault="009E3ACA" w:rsidP="009E3ACA">
      <w:pPr>
        <w:pStyle w:val="ListParagraph"/>
        <w:spacing w:line="276" w:lineRule="auto"/>
        <w:ind w:left="1440"/>
      </w:pPr>
      <w:r>
        <w:t xml:space="preserve">Add Rings </w:t>
      </w:r>
    </w:p>
    <w:p w:rsidR="009E3ACA" w:rsidRDefault="009E3ACA" w:rsidP="009E3ACA">
      <w:pPr>
        <w:pStyle w:val="ListParagraph"/>
        <w:spacing w:line="276" w:lineRule="auto"/>
        <w:ind w:left="1440"/>
      </w:pPr>
      <w:r>
        <w:tab/>
        <w:t xml:space="preserve">Around Core Boundary </w:t>
      </w:r>
      <w:proofErr w:type="gramStart"/>
      <w:r>
        <w:t>Along</w:t>
      </w:r>
      <w:proofErr w:type="gramEnd"/>
      <w:r>
        <w:t xml:space="preserve"> I/O Boundary</w:t>
      </w:r>
    </w:p>
    <w:p w:rsidR="009E3ACA" w:rsidRDefault="009E3ACA" w:rsidP="009E3ACA">
      <w:pPr>
        <w:pStyle w:val="ListParagraph"/>
        <w:spacing w:line="276" w:lineRule="auto"/>
        <w:ind w:left="1440"/>
      </w:pPr>
      <w:r>
        <w:tab/>
        <w:t>Block Ring(s) Around</w:t>
      </w:r>
    </w:p>
    <w:p w:rsidR="009E3ACA" w:rsidRDefault="009E3ACA" w:rsidP="009E3ACA">
      <w:pPr>
        <w:pStyle w:val="ListParagraph"/>
        <w:spacing w:line="276" w:lineRule="auto"/>
        <w:ind w:left="1440"/>
      </w:pPr>
      <w:r>
        <w:tab/>
        <w:t>Metal Bottom Left Top Right</w:t>
      </w:r>
    </w:p>
    <w:p w:rsidR="009E3ACA" w:rsidRDefault="009E3ACA" w:rsidP="009E3ACA">
      <w:pPr>
        <w:pStyle w:val="ListParagraph"/>
        <w:spacing w:line="276" w:lineRule="auto"/>
        <w:ind w:left="1440"/>
      </w:pPr>
      <w:r>
        <w:t>Use Optional Set</w:t>
      </w:r>
    </w:p>
    <w:p w:rsidR="009E3ACA" w:rsidRDefault="009E3ACA" w:rsidP="009E3ACA">
      <w:pPr>
        <w:pStyle w:val="ListParagraph"/>
        <w:spacing w:line="276" w:lineRule="auto"/>
        <w:ind w:left="1440"/>
      </w:pPr>
      <w:r>
        <w:t>Advanced Set Customized Ring</w:t>
      </w:r>
    </w:p>
    <w:p w:rsidR="009E3ACA" w:rsidRDefault="009E3ACA" w:rsidP="009E3ACA">
      <w:pPr>
        <w:pStyle w:val="ListParagraph"/>
        <w:spacing w:line="276" w:lineRule="auto"/>
        <w:ind w:left="1440"/>
      </w:pPr>
      <w:r>
        <w:t>Add Stripes</w:t>
      </w:r>
    </w:p>
    <w:p w:rsidR="009E3ACA" w:rsidRDefault="009E3ACA" w:rsidP="009E3ACA">
      <w:pPr>
        <w:pStyle w:val="ListParagraph"/>
        <w:spacing w:line="276" w:lineRule="auto"/>
        <w:ind w:left="1440"/>
      </w:pPr>
      <w:r>
        <w:tab/>
        <w:t>Net Name</w:t>
      </w:r>
    </w:p>
    <w:p w:rsidR="009E3ACA" w:rsidRDefault="009E3ACA" w:rsidP="009E3ACA">
      <w:pPr>
        <w:pStyle w:val="ListParagraph"/>
        <w:spacing w:line="276" w:lineRule="auto"/>
        <w:ind w:left="1440"/>
      </w:pPr>
      <w:r>
        <w:tab/>
        <w:t>Width</w:t>
      </w:r>
    </w:p>
    <w:p w:rsidR="009E3ACA" w:rsidRDefault="009E3ACA" w:rsidP="009E3ACA">
      <w:pPr>
        <w:pStyle w:val="ListParagraph"/>
        <w:spacing w:line="276" w:lineRule="auto"/>
        <w:ind w:left="1440"/>
      </w:pPr>
      <w:r>
        <w:tab/>
        <w:t>Spacing</w:t>
      </w:r>
    </w:p>
    <w:p w:rsidR="009E3ACA" w:rsidRDefault="009E3ACA" w:rsidP="009E3ACA">
      <w:pPr>
        <w:pStyle w:val="ListParagraph"/>
        <w:spacing w:line="276" w:lineRule="auto"/>
        <w:ind w:left="1440"/>
      </w:pPr>
      <w:r>
        <w:tab/>
        <w:t>Set To Set Distance</w:t>
      </w:r>
    </w:p>
    <w:p w:rsidR="009E3ACA" w:rsidRDefault="009E3ACA" w:rsidP="009E3ACA">
      <w:pPr>
        <w:pStyle w:val="ListParagraph"/>
        <w:spacing w:line="276" w:lineRule="auto"/>
        <w:ind w:left="1440"/>
      </w:pPr>
      <w:r>
        <w:tab/>
        <w:t>Number of Sets</w:t>
      </w:r>
    </w:p>
    <w:p w:rsidR="009E3ACA" w:rsidRDefault="009E3ACA" w:rsidP="007D5E2D">
      <w:pPr>
        <w:pStyle w:val="ListParagraph"/>
        <w:numPr>
          <w:ilvl w:val="0"/>
          <w:numId w:val="5"/>
        </w:numPr>
        <w:spacing w:line="276" w:lineRule="auto"/>
      </w:pPr>
      <w:proofErr w:type="spellStart"/>
      <w:r>
        <w:t>SRoute</w:t>
      </w:r>
      <w:proofErr w:type="spellEnd"/>
    </w:p>
    <w:p w:rsidR="009E3ACA" w:rsidRDefault="009E3ACA" w:rsidP="009E3ACA">
      <w:pPr>
        <w:pStyle w:val="ListParagraph"/>
        <w:spacing w:line="276" w:lineRule="auto"/>
        <w:ind w:left="1440"/>
      </w:pPr>
      <w:proofErr w:type="gramStart"/>
      <w:r>
        <w:t>Nets  VDD</w:t>
      </w:r>
      <w:proofErr w:type="gramEnd"/>
      <w:r>
        <w:t xml:space="preserve">  VSS</w:t>
      </w:r>
    </w:p>
    <w:p w:rsidR="009E3ACA" w:rsidRDefault="009E3ACA" w:rsidP="009E3ACA">
      <w:pPr>
        <w:pStyle w:val="ListParagraph"/>
        <w:spacing w:line="276" w:lineRule="auto"/>
        <w:ind w:left="1440"/>
      </w:pPr>
      <w:r>
        <w:t>Block Pins Pad Pins Pad Rings Standard Cell Pins Stripes (Unconnected)</w:t>
      </w:r>
    </w:p>
    <w:p w:rsidR="009E3ACA" w:rsidRDefault="009E3ACA" w:rsidP="009E3ACA">
      <w:pPr>
        <w:pStyle w:val="ListParagraph"/>
        <w:spacing w:line="276" w:lineRule="auto"/>
        <w:ind w:left="1440"/>
      </w:pPr>
      <w:r>
        <w:t>Straight Connections &amp; Allow Jogging</w:t>
      </w:r>
    </w:p>
    <w:p w:rsidR="009E3ACA" w:rsidRDefault="009E3ACA" w:rsidP="009E3ACA">
      <w:pPr>
        <w:pStyle w:val="ListParagraph"/>
        <w:spacing w:line="276" w:lineRule="auto"/>
        <w:ind w:left="1440"/>
      </w:pPr>
      <w:r>
        <w:tab/>
        <w:t>Prefer Different Layer Jogging</w:t>
      </w:r>
    </w:p>
    <w:p w:rsidR="009E3ACA" w:rsidRDefault="009E3ACA" w:rsidP="009E3ACA">
      <w:pPr>
        <w:pStyle w:val="ListParagraph"/>
        <w:spacing w:line="276" w:lineRule="auto"/>
        <w:ind w:left="1440"/>
      </w:pPr>
      <w:r>
        <w:lastRenderedPageBreak/>
        <w:t>Straight Connections Only</w:t>
      </w:r>
    </w:p>
    <w:p w:rsidR="009E3ACA" w:rsidRDefault="009E3ACA" w:rsidP="007D5E2D">
      <w:pPr>
        <w:pStyle w:val="ListParagraph"/>
        <w:numPr>
          <w:ilvl w:val="0"/>
          <w:numId w:val="5"/>
        </w:numPr>
        <w:spacing w:line="276" w:lineRule="auto"/>
      </w:pPr>
      <w:r>
        <w:t>Verify Connectivity</w:t>
      </w:r>
    </w:p>
    <w:p w:rsidR="009E3ACA" w:rsidRDefault="009E3ACA" w:rsidP="009E3ACA">
      <w:pPr>
        <w:pStyle w:val="ListParagraph"/>
        <w:spacing w:line="276" w:lineRule="auto"/>
        <w:ind w:left="1440"/>
      </w:pPr>
      <w:r>
        <w:t>Nets All Selected Special</w:t>
      </w:r>
    </w:p>
    <w:p w:rsidR="009E3ACA" w:rsidRDefault="009E3ACA" w:rsidP="009E3ACA">
      <w:pPr>
        <w:pStyle w:val="ListParagraph"/>
        <w:spacing w:line="276" w:lineRule="auto"/>
        <w:ind w:left="1440"/>
      </w:pPr>
      <w:r>
        <w:t xml:space="preserve">Open Unconnected </w:t>
      </w:r>
      <w:proofErr w:type="spellStart"/>
      <w:r>
        <w:t>Unrouted</w:t>
      </w:r>
      <w:proofErr w:type="spellEnd"/>
    </w:p>
    <w:p w:rsidR="009E3ACA" w:rsidRDefault="009E3ACA" w:rsidP="009E3ACA">
      <w:pPr>
        <w:pStyle w:val="ListParagraph"/>
        <w:spacing w:line="276" w:lineRule="auto"/>
        <w:ind w:left="1440"/>
      </w:pPr>
      <w:r>
        <w:t>Antenna Weekly Connected</w:t>
      </w:r>
    </w:p>
    <w:p w:rsidR="009E3ACA" w:rsidRDefault="009E3ACA" w:rsidP="009E3ACA">
      <w:pPr>
        <w:pStyle w:val="ListParagraph"/>
        <w:spacing w:line="276" w:lineRule="auto"/>
      </w:pPr>
    </w:p>
    <w:p w:rsidR="009E3ACA" w:rsidRDefault="009E3ACA" w:rsidP="007D5E2D">
      <w:pPr>
        <w:pStyle w:val="ListParagraph"/>
        <w:numPr>
          <w:ilvl w:val="0"/>
          <w:numId w:val="5"/>
        </w:numPr>
        <w:spacing w:line="276" w:lineRule="auto"/>
      </w:pPr>
      <w:r>
        <w:t>Verify  Geometry</w:t>
      </w:r>
    </w:p>
    <w:p w:rsidR="009E3ACA" w:rsidRDefault="009E3ACA" w:rsidP="009E3ACA">
      <w:pPr>
        <w:pStyle w:val="ListParagraph"/>
        <w:spacing w:line="276" w:lineRule="auto"/>
        <w:ind w:left="1440"/>
      </w:pPr>
      <w:r>
        <w:t>Verification area</w:t>
      </w:r>
    </w:p>
    <w:p w:rsidR="009E3ACA" w:rsidRDefault="009E3ACA" w:rsidP="009E3ACA">
      <w:pPr>
        <w:pStyle w:val="ListParagraph"/>
        <w:spacing w:line="276" w:lineRule="auto"/>
        <w:ind w:left="1440"/>
      </w:pPr>
      <w:r>
        <w:tab/>
        <w:t>Total</w:t>
      </w:r>
    </w:p>
    <w:p w:rsidR="009E3ACA" w:rsidRDefault="009E3ACA" w:rsidP="009E3ACA">
      <w:pPr>
        <w:pStyle w:val="ListParagraph"/>
        <w:spacing w:line="276" w:lineRule="auto"/>
        <w:ind w:left="1440"/>
      </w:pPr>
      <w:r>
        <w:tab/>
        <w:t>Specified</w:t>
      </w:r>
    </w:p>
    <w:p w:rsidR="009E3ACA" w:rsidRDefault="009E3ACA" w:rsidP="009E3ACA">
      <w:pPr>
        <w:pStyle w:val="ListParagraph"/>
        <w:spacing w:line="276" w:lineRule="auto"/>
        <w:ind w:left="1440"/>
      </w:pPr>
      <w:r>
        <w:t>Check</w:t>
      </w:r>
    </w:p>
    <w:p w:rsidR="009E3ACA" w:rsidRDefault="009E3ACA" w:rsidP="009E3ACA">
      <w:pPr>
        <w:pStyle w:val="ListParagraph"/>
        <w:spacing w:line="276" w:lineRule="auto"/>
        <w:ind w:left="1440"/>
      </w:pPr>
      <w:r>
        <w:tab/>
        <w:t>Minimum Width</w:t>
      </w:r>
      <w:r>
        <w:tab/>
        <w:t>Minimum Spacing</w:t>
      </w:r>
    </w:p>
    <w:p w:rsidR="009E3ACA" w:rsidRDefault="009E3ACA" w:rsidP="009E3ACA">
      <w:pPr>
        <w:pStyle w:val="ListParagraph"/>
        <w:spacing w:line="276" w:lineRule="auto"/>
        <w:ind w:left="1440"/>
      </w:pPr>
      <w:r>
        <w:tab/>
        <w:t>Minimum Area</w:t>
      </w:r>
      <w:r>
        <w:tab/>
        <w:t>Same Net Spacing</w:t>
      </w:r>
    </w:p>
    <w:p w:rsidR="009E3ACA" w:rsidRDefault="009E3ACA" w:rsidP="009E3ACA">
      <w:pPr>
        <w:pStyle w:val="ListParagraph"/>
        <w:spacing w:line="276" w:lineRule="auto"/>
        <w:ind w:left="1440"/>
      </w:pPr>
      <w:r>
        <w:tab/>
        <w:t>Shorting</w:t>
      </w:r>
      <w:r>
        <w:tab/>
      </w:r>
      <w:r>
        <w:tab/>
        <w:t>Geometry Antenna</w:t>
      </w:r>
    </w:p>
    <w:p w:rsidR="009E3ACA" w:rsidRDefault="009E3ACA" w:rsidP="009E3ACA">
      <w:pPr>
        <w:pStyle w:val="ListParagraph"/>
        <w:spacing w:line="276" w:lineRule="auto"/>
        <w:ind w:left="1440"/>
      </w:pPr>
      <w:r>
        <w:tab/>
        <w:t>Cell Overlap</w:t>
      </w:r>
      <w:r>
        <w:tab/>
      </w:r>
      <w:r>
        <w:tab/>
      </w:r>
      <w:proofErr w:type="gramStart"/>
      <w:r>
        <w:t>Off</w:t>
      </w:r>
      <w:proofErr w:type="gramEnd"/>
      <w:r>
        <w:t xml:space="preserve"> Routing Grid</w:t>
      </w:r>
    </w:p>
    <w:p w:rsidR="009E3ACA" w:rsidRDefault="009E3ACA" w:rsidP="009E3ACA">
      <w:pPr>
        <w:pStyle w:val="ListParagraph"/>
        <w:spacing w:line="276" w:lineRule="auto"/>
        <w:ind w:left="1440"/>
      </w:pPr>
      <w:r>
        <w:tab/>
        <w:t>Insufficient Metal Overlap</w:t>
      </w:r>
      <w:r>
        <w:tab/>
      </w:r>
      <w:proofErr w:type="gramStart"/>
      <w:r>
        <w:t>Off</w:t>
      </w:r>
      <w:proofErr w:type="gramEnd"/>
      <w:r>
        <w:t xml:space="preserve"> Manufactures Grid</w:t>
      </w:r>
    </w:p>
    <w:p w:rsidR="009E3ACA" w:rsidRDefault="009E3ACA" w:rsidP="009E3ACA">
      <w:pPr>
        <w:pStyle w:val="ListParagraph"/>
        <w:spacing w:line="276" w:lineRule="auto"/>
        <w:ind w:left="1440"/>
      </w:pPr>
      <w:r>
        <w:t>Allow</w:t>
      </w:r>
    </w:p>
    <w:p w:rsidR="009E3ACA" w:rsidRDefault="009E3ACA" w:rsidP="009E3ACA">
      <w:pPr>
        <w:pStyle w:val="ListParagraph"/>
        <w:spacing w:line="276" w:lineRule="auto"/>
        <w:ind w:left="1440"/>
      </w:pPr>
      <w:r>
        <w:tab/>
        <w:t>Pin Blockage</w:t>
      </w:r>
    </w:p>
    <w:p w:rsidR="009E3ACA" w:rsidRDefault="009E3ACA" w:rsidP="009E3ACA">
      <w:pPr>
        <w:pStyle w:val="ListParagraph"/>
        <w:spacing w:line="276" w:lineRule="auto"/>
        <w:ind w:left="1440"/>
      </w:pPr>
      <w:r>
        <w:tab/>
        <w:t>Same Cell Violations</w:t>
      </w:r>
    </w:p>
    <w:p w:rsidR="009E3ACA" w:rsidRDefault="009E3ACA" w:rsidP="009E3ACA">
      <w:pPr>
        <w:spacing w:line="276" w:lineRule="auto"/>
      </w:pPr>
      <w:r>
        <w:tab/>
        <w:t>Pre Placement Timing Analysis</w:t>
      </w:r>
    </w:p>
    <w:p w:rsidR="009E3ACA" w:rsidRDefault="009E3ACA" w:rsidP="009E3ACA">
      <w:pPr>
        <w:spacing w:line="276" w:lineRule="auto"/>
      </w:pPr>
    </w:p>
    <w:p w:rsidR="009E3ACA" w:rsidRDefault="009E3ACA" w:rsidP="007D5E2D">
      <w:pPr>
        <w:pStyle w:val="ListParagraph"/>
        <w:numPr>
          <w:ilvl w:val="0"/>
          <w:numId w:val="5"/>
        </w:numPr>
        <w:spacing w:line="276" w:lineRule="auto"/>
      </w:pPr>
      <w:r>
        <w:t>Placement Blockage</w:t>
      </w:r>
    </w:p>
    <w:p w:rsidR="009E3ACA" w:rsidRDefault="009E3ACA" w:rsidP="009E3ACA">
      <w:pPr>
        <w:pStyle w:val="ListParagraph"/>
        <w:spacing w:line="276" w:lineRule="auto"/>
      </w:pPr>
      <w:r>
        <w:t>Specify Placement Blockage for Stripes &amp; Routing Blockage</w:t>
      </w:r>
    </w:p>
    <w:p w:rsidR="009E3ACA" w:rsidRDefault="009E3ACA" w:rsidP="009E3ACA">
      <w:pPr>
        <w:pStyle w:val="ListParagraph"/>
        <w:spacing w:line="276" w:lineRule="auto"/>
      </w:pPr>
      <w:r>
        <w:t>M1 M2 M3 M4 M5 M6 M7 M8</w:t>
      </w:r>
    </w:p>
    <w:p w:rsidR="009E3ACA" w:rsidRDefault="009E3ACA" w:rsidP="009E3ACA">
      <w:pPr>
        <w:pStyle w:val="ListParagraph"/>
        <w:spacing w:line="276" w:lineRule="auto"/>
      </w:pPr>
    </w:p>
    <w:p w:rsidR="009E3ACA" w:rsidRDefault="009E3ACA" w:rsidP="007D5E2D">
      <w:pPr>
        <w:pStyle w:val="ListParagraph"/>
        <w:numPr>
          <w:ilvl w:val="0"/>
          <w:numId w:val="5"/>
        </w:numPr>
        <w:spacing w:line="276" w:lineRule="auto"/>
      </w:pPr>
      <w:r>
        <w:t>Place Standard Cell &amp; Macro</w:t>
      </w:r>
    </w:p>
    <w:p w:rsidR="009E3ACA" w:rsidRDefault="009E3ACA" w:rsidP="009E3ACA">
      <w:pPr>
        <w:spacing w:line="276" w:lineRule="auto"/>
        <w:ind w:left="1440"/>
      </w:pPr>
      <w:r>
        <w:t>Mode</w:t>
      </w:r>
    </w:p>
    <w:p w:rsidR="009E3ACA" w:rsidRDefault="009E3ACA" w:rsidP="009E3ACA">
      <w:pPr>
        <w:spacing w:line="276" w:lineRule="auto"/>
        <w:ind w:left="1440"/>
      </w:pPr>
      <w:r>
        <w:tab/>
        <w:t>Full Incremental Prototyping</w:t>
      </w:r>
    </w:p>
    <w:p w:rsidR="009E3ACA" w:rsidRDefault="009E3ACA" w:rsidP="009E3ACA">
      <w:pPr>
        <w:spacing w:line="276" w:lineRule="auto"/>
        <w:ind w:left="1440"/>
      </w:pPr>
      <w:r>
        <w:t>Options</w:t>
      </w:r>
    </w:p>
    <w:p w:rsidR="009E3ACA" w:rsidRDefault="009E3ACA" w:rsidP="009E3ACA">
      <w:pPr>
        <w:spacing w:line="276" w:lineRule="auto"/>
        <w:ind w:left="1440"/>
      </w:pPr>
      <w:r>
        <w:tab/>
        <w:t>Timing Driven Optimization</w:t>
      </w:r>
    </w:p>
    <w:p w:rsidR="009E3ACA" w:rsidRDefault="009E3ACA" w:rsidP="009E3ACA">
      <w:pPr>
        <w:spacing w:line="276" w:lineRule="auto"/>
        <w:ind w:left="1440"/>
      </w:pPr>
      <w:r>
        <w:tab/>
        <w:t>Scan Recorder Optimization</w:t>
      </w:r>
    </w:p>
    <w:p w:rsidR="009E3ACA" w:rsidRDefault="009E3ACA" w:rsidP="009E3ACA">
      <w:pPr>
        <w:spacing w:line="276" w:lineRule="auto"/>
        <w:ind w:left="1440"/>
      </w:pPr>
      <w:r>
        <w:t>Optimization</w:t>
      </w:r>
    </w:p>
    <w:p w:rsidR="009E3ACA" w:rsidRDefault="009E3ACA" w:rsidP="009E3ACA">
      <w:pPr>
        <w:spacing w:line="276" w:lineRule="auto"/>
        <w:ind w:left="1440"/>
      </w:pPr>
      <w:r>
        <w:tab/>
        <w:t>Include Pre-placement optimization</w:t>
      </w:r>
    </w:p>
    <w:p w:rsidR="009E3ACA" w:rsidRDefault="009E3ACA" w:rsidP="009E3ACA">
      <w:pPr>
        <w:spacing w:line="276" w:lineRule="auto"/>
        <w:ind w:left="1440"/>
      </w:pPr>
      <w:r>
        <w:tab/>
        <w:t>Include In-placement optimization</w:t>
      </w:r>
    </w:p>
    <w:p w:rsidR="009E3ACA" w:rsidRDefault="009E3ACA" w:rsidP="009E3ACA">
      <w:pPr>
        <w:spacing w:line="276" w:lineRule="auto"/>
        <w:ind w:left="1440"/>
      </w:pPr>
      <w:r>
        <w:t>Advanced Congestion Effort Low Medium High</w:t>
      </w:r>
    </w:p>
    <w:p w:rsidR="009E3ACA" w:rsidRDefault="009E3ACA" w:rsidP="009E3ACA">
      <w:pPr>
        <w:spacing w:line="276" w:lineRule="auto"/>
        <w:ind w:left="1440"/>
      </w:pPr>
      <w:r>
        <w:tab/>
        <w:t>Additional Options optimize Congestion …</w:t>
      </w:r>
    </w:p>
    <w:p w:rsidR="009E3ACA" w:rsidRDefault="009E3ACA" w:rsidP="009E3ACA">
      <w:pPr>
        <w:spacing w:line="276" w:lineRule="auto"/>
        <w:ind w:left="1440"/>
      </w:pPr>
    </w:p>
    <w:p w:rsidR="009E3ACA" w:rsidRDefault="009E3ACA" w:rsidP="007D5E2D">
      <w:pPr>
        <w:pStyle w:val="ListParagraph"/>
        <w:numPr>
          <w:ilvl w:val="0"/>
          <w:numId w:val="5"/>
        </w:numPr>
        <w:spacing w:line="276" w:lineRule="auto"/>
      </w:pPr>
      <w:r>
        <w:t xml:space="preserve">Scan Chain reorder </w:t>
      </w:r>
    </w:p>
    <w:p w:rsidR="009E3ACA" w:rsidRDefault="009E3ACA" w:rsidP="007D5E2D">
      <w:pPr>
        <w:pStyle w:val="ListParagraph"/>
        <w:numPr>
          <w:ilvl w:val="0"/>
          <w:numId w:val="5"/>
        </w:numPr>
        <w:spacing w:line="276" w:lineRule="auto"/>
      </w:pPr>
      <w:r>
        <w:t>Trail Route</w:t>
      </w:r>
    </w:p>
    <w:p w:rsidR="009E3ACA" w:rsidRDefault="009E3ACA" w:rsidP="009E3ACA">
      <w:pPr>
        <w:pStyle w:val="ListParagraph"/>
        <w:spacing w:line="276" w:lineRule="auto"/>
        <w:ind w:left="1440"/>
      </w:pPr>
      <w:r>
        <w:t>Trail Route Effort Level</w:t>
      </w:r>
    </w:p>
    <w:p w:rsidR="009E3ACA" w:rsidRDefault="009E3ACA" w:rsidP="009E3ACA">
      <w:pPr>
        <w:pStyle w:val="ListParagraph"/>
        <w:spacing w:line="276" w:lineRule="auto"/>
        <w:ind w:left="1440"/>
      </w:pPr>
      <w:r>
        <w:lastRenderedPageBreak/>
        <w:tab/>
        <w:t>Prototyping</w:t>
      </w:r>
    </w:p>
    <w:p w:rsidR="009E3ACA" w:rsidRDefault="009E3ACA" w:rsidP="009E3ACA">
      <w:pPr>
        <w:pStyle w:val="ListParagraph"/>
        <w:spacing w:line="276" w:lineRule="auto"/>
        <w:ind w:left="1440"/>
      </w:pPr>
      <w:r>
        <w:tab/>
        <w:t>Low</w:t>
      </w:r>
    </w:p>
    <w:p w:rsidR="009E3ACA" w:rsidRDefault="009E3ACA" w:rsidP="009E3ACA">
      <w:pPr>
        <w:pStyle w:val="ListParagraph"/>
        <w:spacing w:line="276" w:lineRule="auto"/>
        <w:ind w:left="1440"/>
      </w:pPr>
      <w:r>
        <w:tab/>
        <w:t>Medium</w:t>
      </w:r>
    </w:p>
    <w:p w:rsidR="009E3ACA" w:rsidRDefault="009E3ACA" w:rsidP="009E3ACA">
      <w:pPr>
        <w:pStyle w:val="ListParagraph"/>
        <w:spacing w:line="276" w:lineRule="auto"/>
        <w:ind w:left="1440"/>
      </w:pPr>
      <w:r>
        <w:tab/>
        <w:t>High</w:t>
      </w:r>
    </w:p>
    <w:p w:rsidR="009E3ACA" w:rsidRDefault="009E3ACA" w:rsidP="009E3ACA">
      <w:pPr>
        <w:pStyle w:val="ListParagraph"/>
        <w:spacing w:line="276" w:lineRule="auto"/>
        <w:ind w:left="1440"/>
      </w:pPr>
      <w:r>
        <w:t>Use Routing Guide</w:t>
      </w:r>
    </w:p>
    <w:p w:rsidR="009E3ACA" w:rsidRDefault="009E3ACA" w:rsidP="009E3ACA">
      <w:pPr>
        <w:pStyle w:val="ListParagraph"/>
        <w:spacing w:line="276" w:lineRule="auto"/>
        <w:ind w:left="1440"/>
      </w:pPr>
      <w:r>
        <w:t>Use Max Metal Layers</w:t>
      </w:r>
    </w:p>
    <w:p w:rsidR="009E3ACA" w:rsidRDefault="009E3ACA" w:rsidP="009E3ACA">
      <w:pPr>
        <w:pStyle w:val="ListParagraph"/>
        <w:spacing w:line="276" w:lineRule="auto"/>
        <w:ind w:left="1440"/>
      </w:pPr>
    </w:p>
    <w:p w:rsidR="009E3ACA" w:rsidRDefault="009E3ACA" w:rsidP="007D5E2D">
      <w:pPr>
        <w:pStyle w:val="ListParagraph"/>
        <w:numPr>
          <w:ilvl w:val="0"/>
          <w:numId w:val="5"/>
        </w:numPr>
        <w:spacing w:line="276" w:lineRule="auto"/>
      </w:pPr>
      <w:r>
        <w:t>Post Placement Timing analysis</w:t>
      </w:r>
    </w:p>
    <w:p w:rsidR="009E3ACA" w:rsidRDefault="009E3ACA" w:rsidP="009E3ACA">
      <w:pPr>
        <w:pStyle w:val="ListParagraph"/>
        <w:spacing w:line="276" w:lineRule="auto"/>
        <w:ind w:left="1440"/>
      </w:pPr>
      <w:r>
        <w:t>Design stage Pre-</w:t>
      </w:r>
      <w:r w:rsidR="00C00682">
        <w:t>placement Pre</w:t>
      </w:r>
      <w:r>
        <w:t>-</w:t>
      </w:r>
      <w:r w:rsidR="00C00682">
        <w:t>cts Post</w:t>
      </w:r>
      <w:r>
        <w:t>-</w:t>
      </w:r>
      <w:r w:rsidR="00C00682">
        <w:t>cts Post</w:t>
      </w:r>
      <w:r>
        <w:t xml:space="preserve">-route Sign off </w:t>
      </w:r>
    </w:p>
    <w:p w:rsidR="009E3ACA" w:rsidRDefault="009E3ACA" w:rsidP="009E3ACA">
      <w:pPr>
        <w:pStyle w:val="ListParagraph"/>
        <w:spacing w:line="276" w:lineRule="auto"/>
        <w:ind w:left="1440"/>
      </w:pPr>
      <w:r>
        <w:t>Analysis Setup</w:t>
      </w:r>
    </w:p>
    <w:p w:rsidR="009E3ACA" w:rsidRDefault="009E3ACA" w:rsidP="009E3ACA">
      <w:pPr>
        <w:pStyle w:val="ListParagraph"/>
        <w:spacing w:line="276" w:lineRule="auto"/>
        <w:ind w:left="1440"/>
      </w:pPr>
    </w:p>
    <w:p w:rsidR="009E3ACA" w:rsidRDefault="009E3ACA" w:rsidP="007D5E2D">
      <w:pPr>
        <w:pStyle w:val="ListParagraph"/>
        <w:numPr>
          <w:ilvl w:val="0"/>
          <w:numId w:val="5"/>
        </w:numPr>
        <w:spacing w:line="276" w:lineRule="auto"/>
      </w:pPr>
      <w:r>
        <w:t>Timing Optimization</w:t>
      </w:r>
    </w:p>
    <w:p w:rsidR="009E3ACA" w:rsidRDefault="009E3ACA" w:rsidP="009E3ACA">
      <w:pPr>
        <w:pStyle w:val="ListParagraph"/>
        <w:spacing w:line="276" w:lineRule="auto"/>
        <w:ind w:firstLine="720"/>
      </w:pPr>
      <w:r>
        <w:t>Design stage Pre-</w:t>
      </w:r>
      <w:r w:rsidR="00C00682">
        <w:t>placement Pre</w:t>
      </w:r>
      <w:r>
        <w:t>-</w:t>
      </w:r>
      <w:r w:rsidR="00C00682">
        <w:t>cts Post</w:t>
      </w:r>
      <w:r>
        <w:t>-</w:t>
      </w:r>
      <w:r w:rsidR="00C00682">
        <w:t>cts Post</w:t>
      </w:r>
      <w:r>
        <w:t xml:space="preserve">-route Sign off </w:t>
      </w:r>
    </w:p>
    <w:p w:rsidR="009E3ACA" w:rsidRDefault="009E3ACA" w:rsidP="00C00682">
      <w:pPr>
        <w:pStyle w:val="ListParagraph"/>
        <w:tabs>
          <w:tab w:val="left" w:pos="4455"/>
        </w:tabs>
        <w:spacing w:line="276" w:lineRule="auto"/>
        <w:ind w:firstLine="720"/>
      </w:pPr>
      <w:r>
        <w:t>Effort Low High</w:t>
      </w:r>
      <w:r w:rsidR="00C00682">
        <w:tab/>
      </w:r>
    </w:p>
    <w:p w:rsidR="009E3ACA" w:rsidRDefault="009E3ACA" w:rsidP="009E3ACA">
      <w:pPr>
        <w:pStyle w:val="ListParagraph"/>
        <w:spacing w:line="276" w:lineRule="auto"/>
        <w:ind w:firstLine="720"/>
      </w:pPr>
      <w:r>
        <w:t>Optimization Type</w:t>
      </w:r>
    </w:p>
    <w:p w:rsidR="009E3ACA" w:rsidRDefault="009E3ACA" w:rsidP="009E3ACA">
      <w:pPr>
        <w:pStyle w:val="ListParagraph"/>
        <w:spacing w:line="276" w:lineRule="auto"/>
        <w:ind w:firstLine="720"/>
      </w:pPr>
      <w:r>
        <w:t xml:space="preserve">Setup </w:t>
      </w:r>
    </w:p>
    <w:p w:rsidR="009E3ACA" w:rsidRDefault="009E3ACA" w:rsidP="009E3ACA">
      <w:pPr>
        <w:pStyle w:val="ListParagraph"/>
        <w:spacing w:line="276" w:lineRule="auto"/>
        <w:ind w:firstLine="720"/>
      </w:pPr>
      <w:r>
        <w:t xml:space="preserve"> </w:t>
      </w:r>
      <w:r>
        <w:tab/>
        <w:t>Incremental</w:t>
      </w:r>
    </w:p>
    <w:p w:rsidR="009E3ACA" w:rsidRDefault="009E3ACA" w:rsidP="009E3ACA">
      <w:pPr>
        <w:pStyle w:val="ListParagraph"/>
        <w:spacing w:line="276" w:lineRule="auto"/>
        <w:ind w:firstLine="720"/>
      </w:pPr>
      <w:proofErr w:type="spellStart"/>
      <w:r>
        <w:t>Drc</w:t>
      </w:r>
      <w:proofErr w:type="spellEnd"/>
    </w:p>
    <w:p w:rsidR="009E3ACA" w:rsidRDefault="009E3ACA" w:rsidP="009E3ACA">
      <w:pPr>
        <w:pStyle w:val="ListParagraph"/>
        <w:spacing w:line="276" w:lineRule="auto"/>
        <w:ind w:firstLine="720"/>
      </w:pPr>
      <w:r>
        <w:t>Max Cap Max Transition</w:t>
      </w:r>
    </w:p>
    <w:p w:rsidR="009E3ACA" w:rsidRDefault="009E3ACA" w:rsidP="009E3ACA">
      <w:pPr>
        <w:pStyle w:val="ListParagraph"/>
        <w:spacing w:line="276" w:lineRule="auto"/>
        <w:ind w:firstLine="720"/>
      </w:pPr>
      <w:r>
        <w:t>All path groups</w:t>
      </w:r>
    </w:p>
    <w:p w:rsidR="009E3ACA" w:rsidRDefault="009E3ACA" w:rsidP="009E3ACA">
      <w:pPr>
        <w:pStyle w:val="ListParagraph"/>
        <w:spacing w:line="276" w:lineRule="auto"/>
        <w:ind w:firstLine="720"/>
      </w:pPr>
      <w:r>
        <w:t>Slack Value</w:t>
      </w:r>
    </w:p>
    <w:p w:rsidR="009E3ACA" w:rsidRDefault="009E3ACA" w:rsidP="007D5E2D">
      <w:pPr>
        <w:pStyle w:val="ListParagraph"/>
        <w:numPr>
          <w:ilvl w:val="0"/>
          <w:numId w:val="5"/>
        </w:numPr>
        <w:spacing w:line="276" w:lineRule="auto"/>
      </w:pPr>
      <w:r>
        <w:t>CTS</w:t>
      </w:r>
    </w:p>
    <w:p w:rsidR="009E3ACA" w:rsidRDefault="009E3ACA" w:rsidP="009E3ACA">
      <w:pPr>
        <w:pStyle w:val="ListParagraph"/>
        <w:spacing w:line="276" w:lineRule="auto"/>
        <w:ind w:left="1440"/>
      </w:pPr>
      <w:r>
        <w:t xml:space="preserve">Create </w:t>
      </w:r>
      <w:r w:rsidRPr="00001D35">
        <w:rPr>
          <w:b/>
        </w:rPr>
        <w:t>C</w:t>
      </w:r>
      <w:r>
        <w:t xml:space="preserve">lock </w:t>
      </w:r>
      <w:r w:rsidRPr="00001D35">
        <w:rPr>
          <w:b/>
        </w:rPr>
        <w:t>T</w:t>
      </w:r>
      <w:r>
        <w:t xml:space="preserve">ree </w:t>
      </w:r>
      <w:r w:rsidRPr="00001D35">
        <w:rPr>
          <w:b/>
        </w:rPr>
        <w:t>S</w:t>
      </w:r>
      <w:r>
        <w:t>pecifications</w:t>
      </w:r>
    </w:p>
    <w:p w:rsidR="009E3ACA" w:rsidRDefault="009E3ACA" w:rsidP="009E3ACA">
      <w:pPr>
        <w:pStyle w:val="ListParagraph"/>
        <w:spacing w:line="276" w:lineRule="auto"/>
        <w:ind w:left="1440"/>
      </w:pPr>
      <w:r>
        <w:t xml:space="preserve">Specify </w:t>
      </w:r>
      <w:r w:rsidRPr="00001D35">
        <w:rPr>
          <w:b/>
        </w:rPr>
        <w:t>C</w:t>
      </w:r>
      <w:r>
        <w:t xml:space="preserve">lock </w:t>
      </w:r>
      <w:r w:rsidRPr="00001D35">
        <w:rPr>
          <w:b/>
        </w:rPr>
        <w:t>T</w:t>
      </w:r>
      <w:r>
        <w:t xml:space="preserve">ree </w:t>
      </w:r>
      <w:r w:rsidRPr="00001D35">
        <w:rPr>
          <w:b/>
        </w:rPr>
        <w:t>S</w:t>
      </w:r>
      <w:r>
        <w:t>pecifications</w:t>
      </w:r>
    </w:p>
    <w:p w:rsidR="009E3ACA" w:rsidRDefault="009E3ACA" w:rsidP="009E3ACA">
      <w:pPr>
        <w:pStyle w:val="ListParagraph"/>
        <w:spacing w:line="276" w:lineRule="auto"/>
        <w:ind w:left="1440"/>
      </w:pPr>
      <w:r>
        <w:t>Run CTS</w:t>
      </w:r>
    </w:p>
    <w:p w:rsidR="009E3ACA" w:rsidRDefault="009E3ACA" w:rsidP="007D5E2D">
      <w:pPr>
        <w:pStyle w:val="ListParagraph"/>
        <w:numPr>
          <w:ilvl w:val="0"/>
          <w:numId w:val="5"/>
        </w:numPr>
        <w:spacing w:line="360" w:lineRule="auto"/>
      </w:pPr>
      <w:r>
        <w:t>Post CTS Timing Analysis</w:t>
      </w:r>
    </w:p>
    <w:p w:rsidR="009E3ACA" w:rsidRDefault="009E3ACA" w:rsidP="007D5E2D">
      <w:pPr>
        <w:pStyle w:val="ListParagraph"/>
        <w:numPr>
          <w:ilvl w:val="0"/>
          <w:numId w:val="5"/>
        </w:numPr>
        <w:spacing w:line="360" w:lineRule="auto"/>
      </w:pPr>
      <w:r>
        <w:t>Timing Optimization</w:t>
      </w:r>
    </w:p>
    <w:p w:rsidR="009E3ACA" w:rsidRDefault="009E3ACA" w:rsidP="007D5E2D">
      <w:pPr>
        <w:pStyle w:val="ListParagraph"/>
        <w:numPr>
          <w:ilvl w:val="0"/>
          <w:numId w:val="5"/>
        </w:numPr>
        <w:spacing w:line="360" w:lineRule="auto"/>
      </w:pPr>
      <w:r>
        <w:t>Routing Blockage</w:t>
      </w:r>
    </w:p>
    <w:p w:rsidR="009E3ACA" w:rsidRDefault="009E3ACA" w:rsidP="007D5E2D">
      <w:pPr>
        <w:pStyle w:val="ListParagraph"/>
        <w:numPr>
          <w:ilvl w:val="0"/>
          <w:numId w:val="5"/>
        </w:numPr>
        <w:spacing w:line="360" w:lineRule="auto"/>
      </w:pPr>
      <w:proofErr w:type="spellStart"/>
      <w:smartTag w:uri="urn:schemas-microsoft-com:office:smarttags" w:element="Street">
        <w:smartTag w:uri="urn:schemas-microsoft-com:office:smarttags" w:element="address">
          <w:r>
            <w:t>Nano</w:t>
          </w:r>
          <w:proofErr w:type="spellEnd"/>
          <w:r>
            <w:t xml:space="preserve"> Route</w:t>
          </w:r>
        </w:smartTag>
      </w:smartTag>
    </w:p>
    <w:p w:rsidR="009E3ACA" w:rsidRDefault="009E3ACA" w:rsidP="009E3ACA">
      <w:pPr>
        <w:pStyle w:val="ListParagraph"/>
        <w:spacing w:line="360" w:lineRule="auto"/>
        <w:ind w:left="1440"/>
      </w:pPr>
      <w:r>
        <w:t>Mode</w:t>
      </w:r>
    </w:p>
    <w:p w:rsidR="009E3ACA" w:rsidRDefault="009E3ACA" w:rsidP="009E3ACA">
      <w:pPr>
        <w:pStyle w:val="ListParagraph"/>
        <w:spacing w:line="360" w:lineRule="auto"/>
        <w:ind w:left="1440"/>
      </w:pPr>
      <w:r>
        <w:tab/>
        <w:t>Global</w:t>
      </w:r>
    </w:p>
    <w:p w:rsidR="009E3ACA" w:rsidRDefault="009E3ACA" w:rsidP="009E3ACA">
      <w:pPr>
        <w:pStyle w:val="ListParagraph"/>
        <w:spacing w:line="360" w:lineRule="auto"/>
        <w:ind w:left="1440"/>
      </w:pPr>
      <w:r>
        <w:tab/>
        <w:t>Detailed</w:t>
      </w:r>
    </w:p>
    <w:p w:rsidR="009E3ACA" w:rsidRDefault="009E3ACA" w:rsidP="009E3ACA">
      <w:pPr>
        <w:pStyle w:val="ListParagraph"/>
        <w:spacing w:line="360" w:lineRule="auto"/>
        <w:ind w:left="1440"/>
      </w:pPr>
      <w:r>
        <w:t>Concurrent Routing Features</w:t>
      </w:r>
    </w:p>
    <w:p w:rsidR="009E3ACA" w:rsidRDefault="009E3ACA" w:rsidP="009E3ACA">
      <w:pPr>
        <w:pStyle w:val="ListParagraph"/>
        <w:spacing w:line="360" w:lineRule="auto"/>
        <w:ind w:left="1440"/>
      </w:pPr>
      <w:r>
        <w:tab/>
        <w:t>Fix Antenna</w:t>
      </w:r>
    </w:p>
    <w:p w:rsidR="009E3ACA" w:rsidRDefault="009E3ACA" w:rsidP="009E3ACA">
      <w:pPr>
        <w:pStyle w:val="ListParagraph"/>
        <w:spacing w:line="360" w:lineRule="auto"/>
        <w:ind w:left="1440"/>
      </w:pPr>
      <w:r>
        <w:tab/>
        <w:t>SI Driven</w:t>
      </w:r>
    </w:p>
    <w:p w:rsidR="009E3ACA" w:rsidRDefault="009E3ACA" w:rsidP="009E3ACA">
      <w:pPr>
        <w:pStyle w:val="ListParagraph"/>
        <w:spacing w:line="360" w:lineRule="auto"/>
        <w:ind w:left="1440"/>
      </w:pPr>
      <w:r>
        <w:tab/>
        <w:t>Insert Diodes</w:t>
      </w:r>
    </w:p>
    <w:p w:rsidR="009E3ACA" w:rsidRDefault="009E3ACA" w:rsidP="009E3ACA">
      <w:pPr>
        <w:pStyle w:val="ListParagraph"/>
        <w:spacing w:line="360" w:lineRule="auto"/>
        <w:ind w:left="1440"/>
      </w:pPr>
      <w:r>
        <w:tab/>
        <w:t>Post Route SI</w:t>
      </w:r>
    </w:p>
    <w:p w:rsidR="009E3ACA" w:rsidRDefault="009E3ACA" w:rsidP="007D5E2D">
      <w:pPr>
        <w:pStyle w:val="ListParagraph"/>
        <w:numPr>
          <w:ilvl w:val="0"/>
          <w:numId w:val="5"/>
        </w:numPr>
        <w:spacing w:line="360" w:lineRule="auto"/>
      </w:pPr>
      <w:r>
        <w:lastRenderedPageBreak/>
        <w:t xml:space="preserve">Extract SPEF (Routed </w:t>
      </w:r>
      <w:r w:rsidRPr="00001D35">
        <w:rPr>
          <w:b/>
        </w:rPr>
        <w:t>.</w:t>
      </w:r>
      <w:r>
        <w:t>v  &amp; standard Cell LEF / DEF File)</w:t>
      </w:r>
    </w:p>
    <w:p w:rsidR="009E3ACA" w:rsidRDefault="009E3ACA" w:rsidP="007D5E2D">
      <w:pPr>
        <w:pStyle w:val="ListParagraph"/>
        <w:numPr>
          <w:ilvl w:val="0"/>
          <w:numId w:val="5"/>
        </w:numPr>
        <w:spacing w:line="360" w:lineRule="auto"/>
      </w:pPr>
      <w:r>
        <w:t xml:space="preserve">Check </w:t>
      </w:r>
      <w:proofErr w:type="spellStart"/>
      <w:r>
        <w:t>sFunctional</w:t>
      </w:r>
      <w:proofErr w:type="spellEnd"/>
      <w:r>
        <w:t xml:space="preserve"> / Timing / Area / DFT / DRC / LVS / ESD / SI / IR Drop</w:t>
      </w:r>
    </w:p>
    <w:p w:rsidR="009E3ACA" w:rsidRDefault="009E3ACA" w:rsidP="007D5E2D">
      <w:pPr>
        <w:pStyle w:val="ListParagraph"/>
        <w:numPr>
          <w:ilvl w:val="0"/>
          <w:numId w:val="5"/>
        </w:numPr>
        <w:spacing w:line="360" w:lineRule="auto"/>
      </w:pPr>
      <w:r>
        <w:t>Post-route Timing Analysis</w:t>
      </w:r>
    </w:p>
    <w:p w:rsidR="009E3ACA" w:rsidRDefault="009E3ACA" w:rsidP="007D5E2D">
      <w:pPr>
        <w:pStyle w:val="ListParagraph"/>
        <w:numPr>
          <w:ilvl w:val="0"/>
          <w:numId w:val="5"/>
        </w:numPr>
        <w:spacing w:line="360" w:lineRule="auto"/>
      </w:pPr>
      <w:r>
        <w:t>Timing Optimization</w:t>
      </w:r>
    </w:p>
    <w:p w:rsidR="009E3ACA" w:rsidRDefault="009E3ACA" w:rsidP="007D5E2D">
      <w:pPr>
        <w:pStyle w:val="ListParagraph"/>
        <w:numPr>
          <w:ilvl w:val="0"/>
          <w:numId w:val="5"/>
        </w:numPr>
        <w:spacing w:line="360" w:lineRule="auto"/>
      </w:pPr>
      <w:r>
        <w:t>Gate Level Simulation</w:t>
      </w:r>
    </w:p>
    <w:p w:rsidR="009E3ACA" w:rsidRDefault="009E3ACA" w:rsidP="007D5E2D">
      <w:pPr>
        <w:pStyle w:val="ListParagraph"/>
        <w:numPr>
          <w:ilvl w:val="0"/>
          <w:numId w:val="5"/>
        </w:numPr>
        <w:spacing w:line="360" w:lineRule="auto"/>
      </w:pPr>
      <w:r>
        <w:t>Formal Verification (RTL &amp; Routed Net list)</w:t>
      </w:r>
    </w:p>
    <w:p w:rsidR="009E3ACA" w:rsidRDefault="009E3ACA" w:rsidP="007D5E2D">
      <w:pPr>
        <w:pStyle w:val="ListParagraph"/>
        <w:numPr>
          <w:ilvl w:val="0"/>
          <w:numId w:val="5"/>
        </w:numPr>
        <w:spacing w:line="360" w:lineRule="auto"/>
      </w:pPr>
      <w:r>
        <w:t>Metal Density Verification (Metal Filling)</w:t>
      </w:r>
    </w:p>
    <w:p w:rsidR="009E3ACA" w:rsidRDefault="009E3ACA" w:rsidP="007D5E2D">
      <w:pPr>
        <w:pStyle w:val="ListParagraph"/>
        <w:numPr>
          <w:ilvl w:val="0"/>
          <w:numId w:val="5"/>
        </w:numPr>
        <w:spacing w:line="360" w:lineRule="auto"/>
      </w:pPr>
      <w:r>
        <w:t>DRC</w:t>
      </w:r>
    </w:p>
    <w:p w:rsidR="009E3ACA" w:rsidRDefault="009E3ACA" w:rsidP="007D5E2D">
      <w:pPr>
        <w:pStyle w:val="ListParagraph"/>
        <w:numPr>
          <w:ilvl w:val="0"/>
          <w:numId w:val="5"/>
        </w:numPr>
        <w:spacing w:line="360" w:lineRule="auto"/>
      </w:pPr>
      <w:r>
        <w:t>LVS</w:t>
      </w:r>
    </w:p>
    <w:p w:rsidR="009E3ACA" w:rsidRDefault="009E3ACA" w:rsidP="007D5E2D">
      <w:pPr>
        <w:pStyle w:val="ListParagraph"/>
        <w:numPr>
          <w:ilvl w:val="0"/>
          <w:numId w:val="5"/>
        </w:numPr>
        <w:spacing w:line="360" w:lineRule="auto"/>
      </w:pPr>
      <w:r>
        <w:t>ERC</w:t>
      </w:r>
    </w:p>
    <w:p w:rsidR="009E3ACA" w:rsidRDefault="009E3ACA" w:rsidP="007D5E2D">
      <w:pPr>
        <w:pStyle w:val="ListParagraph"/>
        <w:numPr>
          <w:ilvl w:val="0"/>
          <w:numId w:val="5"/>
        </w:numPr>
        <w:spacing w:line="360" w:lineRule="auto"/>
      </w:pPr>
      <w:r>
        <w:t>ESD</w:t>
      </w:r>
    </w:p>
    <w:p w:rsidR="009E3ACA" w:rsidRDefault="009E3ACA" w:rsidP="007D5E2D">
      <w:pPr>
        <w:pStyle w:val="ListParagraph"/>
        <w:numPr>
          <w:ilvl w:val="0"/>
          <w:numId w:val="5"/>
        </w:numPr>
        <w:spacing w:line="360" w:lineRule="auto"/>
      </w:pPr>
      <w:r>
        <w:t>Process Antenna Verification</w:t>
      </w:r>
    </w:p>
    <w:p w:rsidR="009E3ACA" w:rsidRDefault="009E3ACA" w:rsidP="007D5E2D">
      <w:pPr>
        <w:pStyle w:val="ListParagraph"/>
        <w:numPr>
          <w:ilvl w:val="0"/>
          <w:numId w:val="5"/>
        </w:numPr>
        <w:spacing w:line="360" w:lineRule="auto"/>
      </w:pPr>
      <w:r>
        <w:t xml:space="preserve">SI (Do STA With routed </w:t>
      </w:r>
      <w:r w:rsidRPr="00001D35">
        <w:rPr>
          <w:b/>
        </w:rPr>
        <w:t>.</w:t>
      </w:r>
      <w:r w:rsidRPr="00001D35">
        <w:t xml:space="preserve">v  &amp; SPEF </w:t>
      </w:r>
      <w:proofErr w:type="spellStart"/>
      <w:r w:rsidRPr="00001D35">
        <w:t>cdb</w:t>
      </w:r>
      <w:proofErr w:type="spellEnd"/>
      <w:r>
        <w:t>)</w:t>
      </w:r>
    </w:p>
    <w:p w:rsidR="009E3ACA" w:rsidRDefault="009E3ACA" w:rsidP="007D5E2D">
      <w:pPr>
        <w:pStyle w:val="ListParagraph"/>
        <w:numPr>
          <w:ilvl w:val="0"/>
          <w:numId w:val="5"/>
        </w:numPr>
        <w:spacing w:line="360" w:lineRule="auto"/>
      </w:pPr>
      <w:r>
        <w:t>IR Drop for Power Grid</w:t>
      </w:r>
    </w:p>
    <w:p w:rsidR="009E3ACA" w:rsidRDefault="009E3ACA" w:rsidP="007D5E2D">
      <w:pPr>
        <w:pStyle w:val="ListParagraph"/>
        <w:numPr>
          <w:ilvl w:val="0"/>
          <w:numId w:val="5"/>
        </w:numPr>
        <w:spacing w:line="360" w:lineRule="auto"/>
      </w:pPr>
      <w:r>
        <w:t>Power Analysis</w:t>
      </w:r>
    </w:p>
    <w:p w:rsidR="009E3ACA" w:rsidRDefault="009E3ACA" w:rsidP="007D5E2D">
      <w:pPr>
        <w:pStyle w:val="ListParagraph"/>
        <w:numPr>
          <w:ilvl w:val="0"/>
          <w:numId w:val="5"/>
        </w:numPr>
        <w:spacing w:line="360" w:lineRule="auto"/>
      </w:pPr>
      <w:r>
        <w:t xml:space="preserve">Add Filler Cells , Spare cells, </w:t>
      </w:r>
      <w:proofErr w:type="spellStart"/>
      <w:r>
        <w:t>Dcaps</w:t>
      </w:r>
      <w:proofErr w:type="spellEnd"/>
      <w:r>
        <w:t xml:space="preserve"> , Metal Slotting</w:t>
      </w:r>
    </w:p>
    <w:p w:rsidR="009E3ACA" w:rsidRDefault="009E3ACA" w:rsidP="007D5E2D">
      <w:pPr>
        <w:pStyle w:val="ListParagraph"/>
        <w:numPr>
          <w:ilvl w:val="0"/>
          <w:numId w:val="5"/>
        </w:numPr>
        <w:spacing w:line="360" w:lineRule="auto"/>
      </w:pPr>
      <w:r>
        <w:t xml:space="preserve">GDSII,SPEF,DEF, </w:t>
      </w:r>
      <w:r w:rsidRPr="00001D35">
        <w:rPr>
          <w:b/>
        </w:rPr>
        <w:t>.</w:t>
      </w:r>
      <w:r>
        <w:t xml:space="preserve">v (Routed &amp; </w:t>
      </w:r>
      <w:proofErr w:type="spellStart"/>
      <w:r>
        <w:t>cts</w:t>
      </w:r>
      <w:proofErr w:type="spellEnd"/>
      <w:r>
        <w:t xml:space="preserve">) , </w:t>
      </w:r>
      <w:r w:rsidRPr="00001D35">
        <w:rPr>
          <w:b/>
        </w:rPr>
        <w:t>.</w:t>
      </w:r>
      <w:proofErr w:type="spellStart"/>
      <w:r>
        <w:t>wlm</w:t>
      </w:r>
      <w:proofErr w:type="spellEnd"/>
      <w:r>
        <w:t xml:space="preserve"> </w:t>
      </w:r>
    </w:p>
    <w:p w:rsidR="009E3ACA" w:rsidRDefault="009E3ACA" w:rsidP="007D5E2D">
      <w:pPr>
        <w:pStyle w:val="ListParagraph"/>
        <w:numPr>
          <w:ilvl w:val="0"/>
          <w:numId w:val="5"/>
        </w:numPr>
        <w:spacing w:line="360" w:lineRule="auto"/>
      </w:pPr>
      <w:r>
        <w:t>LAPO Check for GDS</w:t>
      </w:r>
    </w:p>
    <w:p w:rsidR="0078422D" w:rsidRDefault="009E3ACA" w:rsidP="009E3ACA">
      <w:r>
        <w:t>Package Wire Bounding</w:t>
      </w:r>
    </w:p>
    <w:p w:rsidR="009E3ACA" w:rsidRDefault="009E3ACA" w:rsidP="009E3ACA"/>
    <w:p w:rsidR="00221183" w:rsidRDefault="00221183" w:rsidP="00221183">
      <w:pPr>
        <w:jc w:val="center"/>
        <w:rPr>
          <w:rFonts w:ascii="Trebuchet MS" w:hAnsi="Trebuchet MS"/>
          <w:b/>
          <w:sz w:val="32"/>
          <w:szCs w:val="32"/>
        </w:rPr>
      </w:pPr>
      <w:r w:rsidRPr="005E449B">
        <w:rPr>
          <w:rFonts w:ascii="Trebuchet MS" w:hAnsi="Trebuchet MS"/>
          <w:b/>
          <w:sz w:val="32"/>
          <w:szCs w:val="32"/>
        </w:rPr>
        <w:t>FLOOR PLAN</w:t>
      </w:r>
    </w:p>
    <w:p w:rsidR="00221183" w:rsidRPr="005E449B" w:rsidRDefault="00221183" w:rsidP="00221183">
      <w:pPr>
        <w:jc w:val="center"/>
        <w:rPr>
          <w:rFonts w:ascii="Trebuchet MS" w:hAnsi="Trebuchet MS"/>
          <w:b/>
          <w:sz w:val="32"/>
          <w:szCs w:val="32"/>
        </w:rPr>
      </w:pPr>
    </w:p>
    <w:p w:rsidR="00D83736" w:rsidRPr="00C71F00" w:rsidRDefault="00D83736" w:rsidP="00D83736">
      <w:r w:rsidRPr="00C71F00">
        <w:rPr>
          <w:b/>
        </w:rPr>
        <w:t xml:space="preserve">1. What checks you do as soon as you get the </w:t>
      </w:r>
      <w:proofErr w:type="spellStart"/>
      <w:r w:rsidRPr="00C71F00">
        <w:rPr>
          <w:b/>
        </w:rPr>
        <w:t>Netlist</w:t>
      </w:r>
      <w:proofErr w:type="spellEnd"/>
      <w:r w:rsidRPr="00C71F00">
        <w:rPr>
          <w:b/>
        </w:rPr>
        <w:t xml:space="preserve"> before moving the Floor plan?</w:t>
      </w:r>
    </w:p>
    <w:p w:rsidR="00D83736" w:rsidRPr="00C71F00" w:rsidRDefault="00D83736" w:rsidP="00D83736"/>
    <w:p w:rsidR="00D83736" w:rsidRPr="00C71F00" w:rsidRDefault="00D83736" w:rsidP="007D5E2D">
      <w:pPr>
        <w:numPr>
          <w:ilvl w:val="0"/>
          <w:numId w:val="11"/>
        </w:numPr>
        <w:suppressAutoHyphens/>
        <w:spacing w:after="200"/>
      </w:pPr>
      <w:proofErr w:type="spellStart"/>
      <w:r w:rsidRPr="00C71F00">
        <w:t>Netlist</w:t>
      </w:r>
      <w:proofErr w:type="spellEnd"/>
      <w:r w:rsidRPr="00C71F00">
        <w:t xml:space="preserve"> uniqueness</w:t>
      </w:r>
    </w:p>
    <w:p w:rsidR="00D83736" w:rsidRPr="00C71F00" w:rsidRDefault="00D83736" w:rsidP="007D5E2D">
      <w:pPr>
        <w:numPr>
          <w:ilvl w:val="0"/>
          <w:numId w:val="11"/>
        </w:numPr>
        <w:suppressAutoHyphens/>
        <w:spacing w:after="200"/>
      </w:pPr>
      <w:r w:rsidRPr="00C71F00">
        <w:t>Assignment statements</w:t>
      </w:r>
    </w:p>
    <w:p w:rsidR="00D83736" w:rsidRPr="00C71F00" w:rsidRDefault="00D83736" w:rsidP="007D5E2D">
      <w:pPr>
        <w:numPr>
          <w:ilvl w:val="0"/>
          <w:numId w:val="11"/>
        </w:numPr>
        <w:suppressAutoHyphens/>
        <w:spacing w:after="200"/>
      </w:pPr>
      <w:r w:rsidRPr="00C71F00">
        <w:t xml:space="preserve">Setup timing check </w:t>
      </w:r>
    </w:p>
    <w:p w:rsidR="00D83736" w:rsidRPr="00C71F00" w:rsidRDefault="00D83736" w:rsidP="007D5E2D">
      <w:pPr>
        <w:numPr>
          <w:ilvl w:val="0"/>
          <w:numId w:val="11"/>
        </w:numPr>
        <w:suppressAutoHyphens/>
        <w:spacing w:after="200"/>
      </w:pPr>
      <w:r w:rsidRPr="00C71F00">
        <w:t>SDC constraints (Clock frequency, uncertainty  margins, exceptional paths list(false, multi cycle )</w:t>
      </w:r>
    </w:p>
    <w:p w:rsidR="00D83736" w:rsidRPr="00C71F00" w:rsidRDefault="00D83736" w:rsidP="007D5E2D">
      <w:pPr>
        <w:numPr>
          <w:ilvl w:val="0"/>
          <w:numId w:val="11"/>
        </w:numPr>
        <w:suppressAutoHyphens/>
        <w:spacing w:after="200"/>
      </w:pPr>
      <w:r w:rsidRPr="00C71F00">
        <w:t>Multi driven nets</w:t>
      </w:r>
    </w:p>
    <w:p w:rsidR="00D83736" w:rsidRPr="00C71F00" w:rsidRDefault="00D83736" w:rsidP="007D5E2D">
      <w:pPr>
        <w:numPr>
          <w:ilvl w:val="0"/>
          <w:numId w:val="11"/>
        </w:numPr>
        <w:suppressAutoHyphens/>
        <w:spacing w:after="200"/>
      </w:pPr>
      <w:r w:rsidRPr="00C71F00">
        <w:t>No inputs pins/ports/nets should be floating</w:t>
      </w:r>
    </w:p>
    <w:p w:rsidR="00D83736" w:rsidRPr="00C71F00" w:rsidRDefault="00D83736" w:rsidP="007D5E2D">
      <w:pPr>
        <w:numPr>
          <w:ilvl w:val="0"/>
          <w:numId w:val="11"/>
        </w:numPr>
        <w:suppressAutoHyphens/>
        <w:spacing w:after="200"/>
      </w:pPr>
      <w:r w:rsidRPr="00C71F00">
        <w:t>No clock buffers, inverters, hold delay cells</w:t>
      </w:r>
    </w:p>
    <w:p w:rsidR="00D83736" w:rsidRPr="00C71F00" w:rsidRDefault="00D83736" w:rsidP="007D5E2D">
      <w:pPr>
        <w:numPr>
          <w:ilvl w:val="0"/>
          <w:numId w:val="11"/>
        </w:numPr>
        <w:suppressAutoHyphens/>
        <w:spacing w:after="200"/>
      </w:pPr>
      <w:r w:rsidRPr="00C71F00">
        <w:lastRenderedPageBreak/>
        <w:t>Scan stitched</w:t>
      </w:r>
    </w:p>
    <w:p w:rsidR="00D83736" w:rsidRPr="00C71F00" w:rsidRDefault="00D83736" w:rsidP="007D5E2D">
      <w:pPr>
        <w:numPr>
          <w:ilvl w:val="0"/>
          <w:numId w:val="11"/>
        </w:numPr>
        <w:suppressAutoHyphens/>
        <w:spacing w:after="200"/>
      </w:pPr>
      <w:r w:rsidRPr="00C71F00">
        <w:t>All are scan flops</w:t>
      </w:r>
    </w:p>
    <w:p w:rsidR="00D83736" w:rsidRPr="00C71F00" w:rsidRDefault="00D83736" w:rsidP="007D5E2D">
      <w:pPr>
        <w:numPr>
          <w:ilvl w:val="0"/>
          <w:numId w:val="11"/>
        </w:numPr>
        <w:suppressAutoHyphens/>
        <w:spacing w:after="200"/>
      </w:pPr>
      <w:r w:rsidRPr="00C71F00">
        <w:t xml:space="preserve">No un driven  pins </w:t>
      </w:r>
    </w:p>
    <w:p w:rsidR="00221183" w:rsidRPr="00C71F00" w:rsidRDefault="00221183" w:rsidP="007D5E2D">
      <w:pPr>
        <w:numPr>
          <w:ilvl w:val="0"/>
          <w:numId w:val="11"/>
        </w:numPr>
        <w:suppressAutoHyphens/>
        <w:spacing w:after="200"/>
      </w:pPr>
      <w:r w:rsidRPr="00C71F00">
        <w:t>No nets connected directly from pads to standard cells</w:t>
      </w:r>
    </w:p>
    <w:p w:rsidR="00221183" w:rsidRPr="00C71F00" w:rsidRDefault="00221183" w:rsidP="007D5E2D">
      <w:pPr>
        <w:numPr>
          <w:ilvl w:val="0"/>
          <w:numId w:val="11"/>
        </w:numPr>
        <w:suppressAutoHyphens/>
        <w:spacing w:after="200"/>
        <w:rPr>
          <w:color w:val="000000"/>
        </w:rPr>
      </w:pPr>
      <w:r w:rsidRPr="00C71F00">
        <w:rPr>
          <w:color w:val="000000"/>
        </w:rPr>
        <w:t>Feed through buffers are there or not</w:t>
      </w:r>
    </w:p>
    <w:p w:rsidR="00221183" w:rsidRPr="00C71F00" w:rsidRDefault="00221183" w:rsidP="00221183">
      <w:pPr>
        <w:suppressAutoHyphens/>
        <w:spacing w:after="200"/>
        <w:ind w:left="808"/>
        <w:rPr>
          <w:color w:val="000000"/>
        </w:rPr>
      </w:pPr>
    </w:p>
    <w:p w:rsidR="00221183" w:rsidRPr="00C71F00" w:rsidRDefault="00221183" w:rsidP="00221183">
      <w:pPr>
        <w:suppressAutoHyphens/>
        <w:rPr>
          <w:b/>
        </w:rPr>
      </w:pPr>
      <w:r w:rsidRPr="00C71F00">
        <w:rPr>
          <w:b/>
        </w:rPr>
        <w:t>2. How the IO pad arrangement will be done</w:t>
      </w:r>
    </w:p>
    <w:p w:rsidR="00221183" w:rsidRPr="00C71F00" w:rsidRDefault="00221183" w:rsidP="00221183">
      <w:pPr>
        <w:suppressAutoHyphens/>
        <w:rPr>
          <w:b/>
        </w:rPr>
      </w:pPr>
    </w:p>
    <w:p w:rsidR="00221183" w:rsidRPr="00C71F00" w:rsidRDefault="00221183" w:rsidP="00221183">
      <w:pPr>
        <w:ind w:left="900"/>
      </w:pPr>
      <w:r w:rsidRPr="00C71F00">
        <w:t xml:space="preserve">Depending on the </w:t>
      </w:r>
    </w:p>
    <w:p w:rsidR="00221183" w:rsidRPr="00C71F00" w:rsidRDefault="00221183" w:rsidP="00221183">
      <w:pPr>
        <w:ind w:left="900"/>
      </w:pPr>
    </w:p>
    <w:p w:rsidR="00221183" w:rsidRPr="00C71F00" w:rsidRDefault="00221183" w:rsidP="007D5E2D">
      <w:pPr>
        <w:numPr>
          <w:ilvl w:val="0"/>
          <w:numId w:val="12"/>
        </w:numPr>
        <w:suppressAutoHyphens/>
        <w:spacing w:after="200"/>
      </w:pPr>
      <w:r w:rsidRPr="00C71F00">
        <w:t>Signals coming direction in the board</w:t>
      </w:r>
    </w:p>
    <w:p w:rsidR="00221183" w:rsidRPr="00C71F00" w:rsidRDefault="00221183" w:rsidP="007D5E2D">
      <w:pPr>
        <w:numPr>
          <w:ilvl w:val="0"/>
          <w:numId w:val="12"/>
        </w:numPr>
        <w:suppressAutoHyphens/>
        <w:spacing w:after="200"/>
      </w:pPr>
      <w:r w:rsidRPr="00C71F00">
        <w:t>Grouping based on the domain like Analog, Digital</w:t>
      </w:r>
    </w:p>
    <w:p w:rsidR="00221183" w:rsidRPr="00C71F00" w:rsidRDefault="00221183" w:rsidP="007D5E2D">
      <w:pPr>
        <w:numPr>
          <w:ilvl w:val="0"/>
          <w:numId w:val="12"/>
        </w:numPr>
        <w:suppressAutoHyphens/>
        <w:spacing w:after="200"/>
      </w:pPr>
      <w:r w:rsidRPr="00C71F00">
        <w:t>Uniform distribution of the power pads based on the ESD and SSO.</w:t>
      </w:r>
    </w:p>
    <w:p w:rsidR="00221183" w:rsidRPr="00C71F00" w:rsidRDefault="00221183" w:rsidP="00221183">
      <w:pPr>
        <w:suppressAutoHyphens/>
        <w:spacing w:after="200"/>
        <w:ind w:left="1620"/>
      </w:pPr>
    </w:p>
    <w:p w:rsidR="00221183" w:rsidRDefault="00221183" w:rsidP="00221183">
      <w:pPr>
        <w:rPr>
          <w:b/>
        </w:rPr>
      </w:pPr>
      <w:r w:rsidRPr="00C71F00">
        <w:rPr>
          <w:b/>
        </w:rPr>
        <w:t>3. Red color region shows the routing congestion module inside the chip. What is the reason?</w:t>
      </w:r>
    </w:p>
    <w:p w:rsidR="00C71F00" w:rsidRPr="00C71F00" w:rsidRDefault="00C71F00" w:rsidP="00221183">
      <w:pPr>
        <w:rPr>
          <w:b/>
          <w:color w:val="FF0000"/>
        </w:rPr>
      </w:pPr>
    </w:p>
    <w:p w:rsidR="00221183" w:rsidRPr="00C71F00" w:rsidRDefault="00B03EB3" w:rsidP="007D5E2D">
      <w:pPr>
        <w:numPr>
          <w:ilvl w:val="0"/>
          <w:numId w:val="6"/>
        </w:numPr>
        <w:suppressAutoHyphens/>
        <w:spacing w:after="200"/>
      </w:pPr>
      <w:r>
        <w:pict>
          <v:rect id="_x0000_s1027" style="position:absolute;left:0;text-align:left;margin-left:9pt;margin-top:.2pt;width:88.9pt;height:103.95pt;z-index:251660288;mso-wrap-style:none;v-text-anchor:middle" strokeweight=".26mm">
            <v:fill color2="black"/>
          </v:rect>
        </w:pict>
      </w:r>
      <w:r>
        <w:pict>
          <v:oval id="_x0000_s1028" style="position:absolute;left:0;text-align:left;margin-left:37.8pt;margin-top:23.7pt;width:46.35pt;height:35.7pt;z-index:251661312;mso-wrap-style:none;v-text-anchor:middle" fillcolor="#c0504d" strokecolor="#f2f2f2" strokeweight="1.06mm">
            <v:fill color2="#3fafb2"/>
            <v:stroke color2="#0d0d0d" joinstyle="miter"/>
            <v:shadow on="t" color="#622423" opacity="32786f" offset=".35mm,.62mm"/>
          </v:oval>
        </w:pict>
      </w:r>
      <w:r w:rsidR="00221183" w:rsidRPr="00C71F00">
        <w:t xml:space="preserve">Placement density </w:t>
      </w:r>
    </w:p>
    <w:p w:rsidR="00221183" w:rsidRPr="00C71F00" w:rsidRDefault="00221183" w:rsidP="007D5E2D">
      <w:pPr>
        <w:numPr>
          <w:ilvl w:val="0"/>
          <w:numId w:val="6"/>
        </w:numPr>
        <w:suppressAutoHyphens/>
        <w:spacing w:after="200"/>
      </w:pPr>
      <w:r w:rsidRPr="00C71F00">
        <w:t>Pin density due to high fan in cells like AOI,OAI</w:t>
      </w:r>
    </w:p>
    <w:p w:rsidR="00221183" w:rsidRPr="00C71F00" w:rsidRDefault="00221183" w:rsidP="007D5E2D">
      <w:pPr>
        <w:numPr>
          <w:ilvl w:val="0"/>
          <w:numId w:val="6"/>
        </w:numPr>
        <w:suppressAutoHyphens/>
        <w:spacing w:after="200"/>
      </w:pPr>
      <w:r w:rsidRPr="00C71F00">
        <w:t>Macros/Standard cells might have used the all the metal layers inside and no routing resources.</w:t>
      </w:r>
    </w:p>
    <w:p w:rsidR="00221183" w:rsidRPr="00C71F00" w:rsidRDefault="00221183" w:rsidP="007D5E2D">
      <w:pPr>
        <w:numPr>
          <w:ilvl w:val="0"/>
          <w:numId w:val="6"/>
        </w:numPr>
        <w:suppressAutoHyphens/>
        <w:spacing w:after="200"/>
      </w:pPr>
      <w:r w:rsidRPr="00C71F00">
        <w:t>Placement of cells might not have been placed in the logical connectivity order</w:t>
      </w:r>
    </w:p>
    <w:p w:rsidR="00221183" w:rsidRPr="00C71F00" w:rsidRDefault="00221183" w:rsidP="007D5E2D">
      <w:pPr>
        <w:numPr>
          <w:ilvl w:val="0"/>
          <w:numId w:val="6"/>
        </w:numPr>
        <w:suppressAutoHyphens/>
        <w:spacing w:after="200"/>
      </w:pPr>
      <w:r w:rsidRPr="00C71F00">
        <w:t>Around this region more number of macros placed</w:t>
      </w:r>
    </w:p>
    <w:p w:rsidR="00221183" w:rsidRPr="00C71F00" w:rsidRDefault="00221183" w:rsidP="007D5E2D">
      <w:pPr>
        <w:numPr>
          <w:ilvl w:val="0"/>
          <w:numId w:val="6"/>
        </w:numPr>
        <w:suppressAutoHyphens/>
        <w:spacing w:after="200"/>
      </w:pPr>
      <w:r w:rsidRPr="00C71F00">
        <w:t>Power straps and clock network might have used more routing resources</w:t>
      </w:r>
    </w:p>
    <w:p w:rsidR="00221183" w:rsidRPr="00C71F00" w:rsidRDefault="00221183" w:rsidP="00221183">
      <w:pPr>
        <w:suppressAutoHyphens/>
        <w:spacing w:after="200"/>
        <w:ind w:left="2520"/>
      </w:pPr>
    </w:p>
    <w:p w:rsidR="00221183" w:rsidRPr="00955373" w:rsidRDefault="00221183" w:rsidP="00221183">
      <w:pPr>
        <w:suppressAutoHyphens/>
        <w:rPr>
          <w:b/>
        </w:rPr>
      </w:pPr>
      <w:r w:rsidRPr="00955373">
        <w:rPr>
          <w:b/>
        </w:rPr>
        <w:t>4.  How will you avoid the congestion?</w:t>
      </w:r>
    </w:p>
    <w:p w:rsidR="00221183" w:rsidRPr="00C71F00" w:rsidRDefault="00221183" w:rsidP="00221183">
      <w:pPr>
        <w:suppressAutoHyphens/>
      </w:pPr>
    </w:p>
    <w:p w:rsidR="00221183" w:rsidRPr="00C71F00" w:rsidRDefault="00221183" w:rsidP="007D5E2D">
      <w:pPr>
        <w:numPr>
          <w:ilvl w:val="0"/>
          <w:numId w:val="7"/>
        </w:numPr>
        <w:suppressAutoHyphens/>
        <w:spacing w:after="200"/>
      </w:pPr>
      <w:r w:rsidRPr="00C71F00">
        <w:t xml:space="preserve">Change the floor plan (macros placement, macros spacing and </w:t>
      </w:r>
      <w:r w:rsidRPr="00C71F00">
        <w:rPr>
          <w:b/>
        </w:rPr>
        <w:t>pin orientation</w:t>
      </w:r>
      <w:r w:rsidRPr="00C71F00">
        <w:t>) such that cells will be distributed uniformly</w:t>
      </w:r>
    </w:p>
    <w:p w:rsidR="00221183" w:rsidRPr="00C71F00" w:rsidRDefault="00221183" w:rsidP="007D5E2D">
      <w:pPr>
        <w:numPr>
          <w:ilvl w:val="0"/>
          <w:numId w:val="7"/>
        </w:numPr>
        <w:suppressAutoHyphens/>
        <w:spacing w:after="200"/>
      </w:pPr>
      <w:r w:rsidRPr="00C71F00">
        <w:t>Introduce the placement density  screens  and placement blockage (block halos)</w:t>
      </w:r>
    </w:p>
    <w:p w:rsidR="00221183" w:rsidRPr="00C71F00" w:rsidRDefault="00221183" w:rsidP="007D5E2D">
      <w:pPr>
        <w:numPr>
          <w:ilvl w:val="0"/>
          <w:numId w:val="7"/>
        </w:numPr>
        <w:suppressAutoHyphens/>
        <w:spacing w:after="200"/>
      </w:pPr>
      <w:r w:rsidRPr="00C71F00">
        <w:t>Logic optimization if possible</w:t>
      </w:r>
    </w:p>
    <w:p w:rsidR="00221183" w:rsidRPr="00C71F00" w:rsidRDefault="00221183" w:rsidP="007D5E2D">
      <w:pPr>
        <w:numPr>
          <w:ilvl w:val="0"/>
          <w:numId w:val="7"/>
        </w:numPr>
        <w:suppressAutoHyphens/>
        <w:spacing w:after="200"/>
      </w:pPr>
      <w:r w:rsidRPr="00C71F00">
        <w:lastRenderedPageBreak/>
        <w:t>Module constraints like fence, region and guide.</w:t>
      </w:r>
    </w:p>
    <w:p w:rsidR="00221183" w:rsidRPr="00C71F00" w:rsidRDefault="00221183" w:rsidP="007D5E2D">
      <w:pPr>
        <w:numPr>
          <w:ilvl w:val="0"/>
          <w:numId w:val="7"/>
        </w:numPr>
        <w:suppressAutoHyphens/>
        <w:spacing w:after="200"/>
      </w:pPr>
      <w:r w:rsidRPr="00C71F00">
        <w:t>Increase the number of metal layers, core area</w:t>
      </w:r>
    </w:p>
    <w:p w:rsidR="00221183" w:rsidRPr="00C71F00" w:rsidRDefault="00221183" w:rsidP="00221183">
      <w:pPr>
        <w:suppressAutoHyphens/>
        <w:spacing w:after="200"/>
        <w:ind w:left="1440"/>
      </w:pPr>
    </w:p>
    <w:p w:rsidR="00221183" w:rsidRPr="00955373" w:rsidRDefault="00221183" w:rsidP="00221183">
      <w:pPr>
        <w:rPr>
          <w:b/>
        </w:rPr>
      </w:pPr>
      <w:r w:rsidRPr="00955373">
        <w:rPr>
          <w:b/>
        </w:rPr>
        <w:t>5. What is the die size if standard cell are</w:t>
      </w:r>
      <w:r w:rsidR="00365773">
        <w:rPr>
          <w:b/>
        </w:rPr>
        <w:t>a</w:t>
      </w:r>
      <w:r w:rsidRPr="00955373">
        <w:rPr>
          <w:b/>
        </w:rPr>
        <w:t xml:space="preserve"> is 3mm</w:t>
      </w:r>
      <w:r w:rsidRPr="00955373">
        <w:rPr>
          <w:b/>
          <w:vertAlign w:val="superscript"/>
        </w:rPr>
        <w:t xml:space="preserve">2 </w:t>
      </w:r>
      <w:r w:rsidRPr="00955373">
        <w:rPr>
          <w:b/>
        </w:rPr>
        <w:t>and macro are</w:t>
      </w:r>
      <w:r w:rsidR="00365773">
        <w:rPr>
          <w:b/>
        </w:rPr>
        <w:t>a</w:t>
      </w:r>
      <w:r w:rsidRPr="00955373">
        <w:rPr>
          <w:b/>
        </w:rPr>
        <w:t xml:space="preserve"> is 2mm</w:t>
      </w:r>
      <w:r w:rsidRPr="00955373">
        <w:rPr>
          <w:b/>
          <w:vertAlign w:val="superscript"/>
        </w:rPr>
        <w:t xml:space="preserve">2    </w:t>
      </w:r>
      <w:r w:rsidRPr="00955373">
        <w:rPr>
          <w:b/>
        </w:rPr>
        <w:t>?</w:t>
      </w:r>
    </w:p>
    <w:p w:rsidR="00221183" w:rsidRPr="00C71F00" w:rsidRDefault="00221183" w:rsidP="00221183"/>
    <w:p w:rsidR="00221183" w:rsidRPr="00C71F00" w:rsidRDefault="00221183" w:rsidP="00221183">
      <w:r w:rsidRPr="00C71F00">
        <w:t xml:space="preserve">                 First decide whether it is pad limited or core limited design.</w:t>
      </w:r>
    </w:p>
    <w:p w:rsidR="00221183" w:rsidRPr="00C71F00" w:rsidRDefault="00221183" w:rsidP="00221183"/>
    <w:p w:rsidR="00221183" w:rsidRPr="00C71F00" w:rsidRDefault="00221183" w:rsidP="007D5E2D">
      <w:pPr>
        <w:numPr>
          <w:ilvl w:val="0"/>
          <w:numId w:val="8"/>
        </w:numPr>
        <w:suppressAutoHyphens/>
        <w:spacing w:after="200"/>
        <w:ind w:firstLine="360"/>
      </w:pPr>
      <w:r w:rsidRPr="00C71F00">
        <w:t xml:space="preserve"> Pad limited ,</w:t>
      </w:r>
    </w:p>
    <w:p w:rsidR="00221183" w:rsidRPr="00C71F00" w:rsidRDefault="00221183" w:rsidP="00221183">
      <w:pPr>
        <w:ind w:left="1440"/>
      </w:pPr>
      <w:r w:rsidRPr="00C71F00">
        <w:t>Width, Height = pad width x Number of pads on each side + Pitch x (Number pads on each side-1)</w:t>
      </w:r>
    </w:p>
    <w:p w:rsidR="00221183" w:rsidRPr="00C71F00" w:rsidRDefault="00221183" w:rsidP="00221183">
      <w:pPr>
        <w:ind w:left="1440"/>
      </w:pPr>
    </w:p>
    <w:p w:rsidR="00221183" w:rsidRPr="00C71F00" w:rsidRDefault="00221183" w:rsidP="007D5E2D">
      <w:pPr>
        <w:numPr>
          <w:ilvl w:val="0"/>
          <w:numId w:val="8"/>
        </w:numPr>
        <w:suppressAutoHyphens/>
        <w:spacing w:after="200"/>
        <w:ind w:firstLine="360"/>
      </w:pPr>
      <w:r w:rsidRPr="00C71F00">
        <w:t>Core limited,</w:t>
      </w:r>
    </w:p>
    <w:p w:rsidR="00221183" w:rsidRPr="00C71F00" w:rsidRDefault="00221183" w:rsidP="00221183">
      <w:pPr>
        <w:ind w:left="1440"/>
      </w:pPr>
      <w:r w:rsidRPr="00C71F00">
        <w:t>Core area = (Macro area+ standard cell area)/Target cell utilization</w:t>
      </w:r>
    </w:p>
    <w:p w:rsidR="00221183" w:rsidRPr="00C71F00" w:rsidRDefault="00221183" w:rsidP="00221183">
      <w:pPr>
        <w:ind w:left="1440"/>
      </w:pPr>
    </w:p>
    <w:p w:rsidR="00221183" w:rsidRPr="00C71F00" w:rsidRDefault="00221183" w:rsidP="00221183">
      <w:pPr>
        <w:ind w:left="1440"/>
      </w:pPr>
      <w:r w:rsidRPr="00C71F00">
        <w:t>Get H</w:t>
      </w:r>
      <w:proofErr w:type="gramStart"/>
      <w:r w:rsidRPr="00C71F00">
        <w:t>,W</w:t>
      </w:r>
      <w:proofErr w:type="gramEnd"/>
      <w:r w:rsidRPr="00C71F00">
        <w:t xml:space="preserve"> from aspect ratio.</w:t>
      </w:r>
    </w:p>
    <w:p w:rsidR="00221183" w:rsidRPr="00C71F00" w:rsidRDefault="00221183" w:rsidP="00221183">
      <w:pPr>
        <w:ind w:left="1440"/>
      </w:pPr>
    </w:p>
    <w:p w:rsidR="00221183" w:rsidRPr="00C71F00" w:rsidRDefault="00221183" w:rsidP="00221183">
      <w:pPr>
        <w:ind w:left="1440"/>
      </w:pPr>
      <w:r w:rsidRPr="00C71F00">
        <w:t xml:space="preserve">Chip Width, Height = Core Width, </w:t>
      </w:r>
      <w:proofErr w:type="spellStart"/>
      <w:r w:rsidRPr="00C71F00">
        <w:t>height+Core</w:t>
      </w:r>
      <w:proofErr w:type="spellEnd"/>
      <w:r w:rsidRPr="00C71F00">
        <w:t xml:space="preserve"> ring width</w:t>
      </w:r>
    </w:p>
    <w:p w:rsidR="00221183" w:rsidRPr="00C71F00" w:rsidRDefault="00221183" w:rsidP="00221183">
      <w:pPr>
        <w:ind w:left="1440"/>
      </w:pPr>
    </w:p>
    <w:p w:rsidR="00221183" w:rsidRPr="00C71F00" w:rsidRDefault="00221183" w:rsidP="00221183">
      <w:pPr>
        <w:ind w:left="1440"/>
      </w:pPr>
    </w:p>
    <w:p w:rsidR="00221183" w:rsidRPr="00955373" w:rsidRDefault="00221183" w:rsidP="00221183">
      <w:pPr>
        <w:rPr>
          <w:b/>
        </w:rPr>
      </w:pPr>
      <w:r w:rsidRPr="00955373">
        <w:rPr>
          <w:b/>
        </w:rPr>
        <w:t>6. On what basis will you place the macros?</w:t>
      </w:r>
    </w:p>
    <w:p w:rsidR="00221183" w:rsidRPr="00C71F00" w:rsidRDefault="00221183" w:rsidP="00221183"/>
    <w:p w:rsidR="00221183" w:rsidRPr="00C71F00" w:rsidRDefault="00221183" w:rsidP="007D5E2D">
      <w:pPr>
        <w:numPr>
          <w:ilvl w:val="0"/>
          <w:numId w:val="9"/>
        </w:numPr>
        <w:suppressAutoHyphens/>
        <w:spacing w:after="200"/>
      </w:pPr>
      <w:r w:rsidRPr="00C71F00">
        <w:t>IP guide lines</w:t>
      </w:r>
    </w:p>
    <w:p w:rsidR="00221183" w:rsidRPr="00C71F00" w:rsidRDefault="00221183" w:rsidP="007D5E2D">
      <w:pPr>
        <w:numPr>
          <w:ilvl w:val="1"/>
          <w:numId w:val="9"/>
        </w:numPr>
        <w:suppressAutoHyphens/>
        <w:spacing w:after="200"/>
      </w:pPr>
      <w:r w:rsidRPr="00C71F00">
        <w:t>Sensitive blocks (PLL,ADC,DAC, touch screen) should be placed far from high frequency blocks and high frequency IOs</w:t>
      </w:r>
    </w:p>
    <w:p w:rsidR="00221183" w:rsidRPr="00C71F00" w:rsidRDefault="00221183" w:rsidP="007D5E2D">
      <w:pPr>
        <w:numPr>
          <w:ilvl w:val="1"/>
          <w:numId w:val="9"/>
        </w:numPr>
        <w:suppressAutoHyphens/>
        <w:spacing w:after="200"/>
        <w:rPr>
          <w:rStyle w:val="Emphasis"/>
        </w:rPr>
      </w:pPr>
      <w:r w:rsidRPr="00C71F00">
        <w:t>High power consumption( HOT)  IPs (DCDC (</w:t>
      </w:r>
      <w:r w:rsidRPr="00C71F00">
        <w:rPr>
          <w:rStyle w:val="Emphasis"/>
        </w:rPr>
        <w:t>domain controller</w:t>
      </w:r>
      <w:r w:rsidRPr="00C71F00">
        <w:t>-to-</w:t>
      </w:r>
      <w:r w:rsidRPr="00C71F00">
        <w:rPr>
          <w:rStyle w:val="Emphasis"/>
        </w:rPr>
        <w:t>domain controller),LDO(load drop out) regulator) placed far from sensitive blocks</w:t>
      </w:r>
    </w:p>
    <w:p w:rsidR="00221183" w:rsidRPr="00C71F00" w:rsidRDefault="00221183" w:rsidP="007D5E2D">
      <w:pPr>
        <w:numPr>
          <w:ilvl w:val="0"/>
          <w:numId w:val="9"/>
        </w:numPr>
        <w:suppressAutoHyphens/>
        <w:spacing w:after="200"/>
      </w:pPr>
      <w:r w:rsidRPr="00C71F00">
        <w:t>IO pads arrangement (to decrease RLC, Noise, IR drop)</w:t>
      </w:r>
    </w:p>
    <w:p w:rsidR="00221183" w:rsidRPr="00C71F00" w:rsidRDefault="00221183" w:rsidP="007D5E2D">
      <w:pPr>
        <w:numPr>
          <w:ilvl w:val="0"/>
          <w:numId w:val="9"/>
        </w:numPr>
        <w:suppressAutoHyphens/>
        <w:spacing w:after="200"/>
      </w:pPr>
      <w:r w:rsidRPr="00C71F00">
        <w:t>Connectivity (macro to IO, macro to macro, macro to standard cells, critical paths)</w:t>
      </w:r>
    </w:p>
    <w:p w:rsidR="00221183" w:rsidRPr="00C71F00" w:rsidRDefault="00221183" w:rsidP="007D5E2D">
      <w:pPr>
        <w:numPr>
          <w:ilvl w:val="0"/>
          <w:numId w:val="9"/>
        </w:numPr>
        <w:suppressAutoHyphens/>
        <w:spacing w:after="200"/>
      </w:pPr>
      <w:r w:rsidRPr="00C71F00">
        <w:t xml:space="preserve">Macro alignment and orientation is correct, and pins are on the edges that you expect. Make sure pins get connected with the </w:t>
      </w:r>
      <w:r w:rsidRPr="00C71F00">
        <w:rPr>
          <w:b/>
        </w:rPr>
        <w:t>default routing</w:t>
      </w:r>
      <w:r w:rsidRPr="00C71F00">
        <w:t xml:space="preserve"> direction directly </w:t>
      </w:r>
      <w:proofErr w:type="spellStart"/>
      <w:r w:rsidRPr="00C71F00">
        <w:t>with out</w:t>
      </w:r>
      <w:proofErr w:type="spellEnd"/>
      <w:r w:rsidRPr="00C71F00">
        <w:t xml:space="preserve"> </w:t>
      </w:r>
      <w:proofErr w:type="spellStart"/>
      <w:r w:rsidRPr="00C71F00">
        <w:t>vias</w:t>
      </w:r>
      <w:proofErr w:type="spellEnd"/>
    </w:p>
    <w:p w:rsidR="00221183" w:rsidRPr="00C71F00" w:rsidRDefault="00221183" w:rsidP="007D5E2D">
      <w:pPr>
        <w:numPr>
          <w:ilvl w:val="0"/>
          <w:numId w:val="9"/>
        </w:numPr>
        <w:autoSpaceDE w:val="0"/>
        <w:autoSpaceDN w:val="0"/>
        <w:adjustRightInd w:val="0"/>
      </w:pPr>
      <w:r w:rsidRPr="00C71F00">
        <w:t>All macros are placed in the core area.</w:t>
      </w:r>
    </w:p>
    <w:p w:rsidR="00221183" w:rsidRPr="00C71F00" w:rsidRDefault="00221183" w:rsidP="007D5E2D">
      <w:pPr>
        <w:numPr>
          <w:ilvl w:val="0"/>
          <w:numId w:val="9"/>
        </w:numPr>
        <w:autoSpaceDE w:val="0"/>
        <w:autoSpaceDN w:val="0"/>
        <w:adjustRightInd w:val="0"/>
      </w:pPr>
      <w:r w:rsidRPr="00C71F00">
        <w:t>Macros do not overlap, or have very little overlap between them.</w:t>
      </w:r>
    </w:p>
    <w:p w:rsidR="00221183" w:rsidRPr="00C71F00" w:rsidRDefault="00221183" w:rsidP="007D5E2D">
      <w:pPr>
        <w:numPr>
          <w:ilvl w:val="0"/>
          <w:numId w:val="9"/>
        </w:numPr>
        <w:autoSpaceDE w:val="0"/>
        <w:autoSpaceDN w:val="0"/>
        <w:adjustRightInd w:val="0"/>
      </w:pPr>
      <w:r w:rsidRPr="00C71F00">
        <w:t>Macros match the module locations, or they are physically located with similar macros to minimize connectivity.</w:t>
      </w:r>
    </w:p>
    <w:p w:rsidR="00221183" w:rsidRPr="00C71F00" w:rsidRDefault="00221183" w:rsidP="007D5E2D">
      <w:pPr>
        <w:numPr>
          <w:ilvl w:val="0"/>
          <w:numId w:val="9"/>
        </w:numPr>
        <w:autoSpaceDE w:val="0"/>
        <w:autoSpaceDN w:val="0"/>
        <w:adjustRightInd w:val="0"/>
      </w:pPr>
      <w:r w:rsidRPr="00C71F00">
        <w:t>Macro grouping is correct.</w:t>
      </w:r>
    </w:p>
    <w:p w:rsidR="00221183" w:rsidRPr="00C71F00" w:rsidRDefault="00221183" w:rsidP="007D5E2D">
      <w:pPr>
        <w:numPr>
          <w:ilvl w:val="0"/>
          <w:numId w:val="9"/>
        </w:numPr>
        <w:autoSpaceDE w:val="0"/>
        <w:autoSpaceDN w:val="0"/>
        <w:adjustRightInd w:val="0"/>
      </w:pPr>
      <w:r w:rsidRPr="00C71F00">
        <w:t>There is enough spacing between macros to avoid congestion.</w:t>
      </w:r>
    </w:p>
    <w:p w:rsidR="00221183" w:rsidRPr="00C71F00" w:rsidRDefault="00221183" w:rsidP="00221183">
      <w:pPr>
        <w:autoSpaceDE w:val="0"/>
        <w:autoSpaceDN w:val="0"/>
        <w:adjustRightInd w:val="0"/>
        <w:ind w:left="1080"/>
        <w:rPr>
          <w:b/>
          <w:bCs/>
        </w:rPr>
      </w:pPr>
    </w:p>
    <w:p w:rsidR="00221183" w:rsidRPr="00C71F00" w:rsidRDefault="00221183" w:rsidP="00221183">
      <w:pPr>
        <w:autoSpaceDE w:val="0"/>
        <w:autoSpaceDN w:val="0"/>
        <w:adjustRightInd w:val="0"/>
        <w:ind w:left="1080"/>
      </w:pPr>
      <w:r w:rsidRPr="00C71F00">
        <w:rPr>
          <w:b/>
          <w:bCs/>
        </w:rPr>
        <w:t xml:space="preserve">Note: </w:t>
      </w:r>
      <w:r w:rsidRPr="00C71F00">
        <w:t>You might want to restrict logic cells from being placed between macros to avoid routing congestion, but still allow nets to be buffered using this area.</w:t>
      </w:r>
    </w:p>
    <w:p w:rsidR="00221183" w:rsidRPr="00C71F00" w:rsidRDefault="00221183" w:rsidP="007D5E2D">
      <w:pPr>
        <w:numPr>
          <w:ilvl w:val="0"/>
          <w:numId w:val="9"/>
        </w:numPr>
        <w:autoSpaceDE w:val="0"/>
        <w:autoSpaceDN w:val="0"/>
        <w:adjustRightInd w:val="0"/>
      </w:pPr>
      <w:r w:rsidRPr="00C71F00">
        <w:t>Guides have the correct relative locations.</w:t>
      </w:r>
    </w:p>
    <w:p w:rsidR="00221183" w:rsidRPr="00C71F00" w:rsidRDefault="00221183" w:rsidP="00221183">
      <w:pPr>
        <w:autoSpaceDE w:val="0"/>
        <w:autoSpaceDN w:val="0"/>
        <w:adjustRightInd w:val="0"/>
        <w:ind w:left="1080"/>
      </w:pPr>
      <w:r w:rsidRPr="00C71F00">
        <w:rPr>
          <w:b/>
          <w:bCs/>
        </w:rPr>
        <w:t xml:space="preserve">Note: </w:t>
      </w:r>
      <w:r w:rsidRPr="00C71F00">
        <w:t>Designer knowledge should always take precedence over any recommended guidelines.</w:t>
      </w:r>
    </w:p>
    <w:p w:rsidR="00221183" w:rsidRPr="00C71F00" w:rsidRDefault="00221183" w:rsidP="00221183">
      <w:pPr>
        <w:autoSpaceDE w:val="0"/>
        <w:autoSpaceDN w:val="0"/>
        <w:adjustRightInd w:val="0"/>
        <w:ind w:left="1440"/>
      </w:pPr>
      <w:r w:rsidRPr="00C71F00">
        <w:t xml:space="preserve"> </w:t>
      </w:r>
    </w:p>
    <w:p w:rsidR="00221183" w:rsidRPr="00C71F00" w:rsidRDefault="00221183" w:rsidP="00221183">
      <w:pPr>
        <w:rPr>
          <w:color w:val="0000FF"/>
        </w:rPr>
      </w:pPr>
      <w:r w:rsidRPr="00C71F00">
        <w:t xml:space="preserve">               Macro to Macro spacing </w:t>
      </w:r>
      <w:r w:rsidRPr="00C71F00">
        <w:rPr>
          <w:color w:val="0000FF"/>
        </w:rPr>
        <w:t>deciding factors:</w:t>
      </w:r>
    </w:p>
    <w:p w:rsidR="00221183" w:rsidRPr="00C71F00" w:rsidRDefault="00221183" w:rsidP="00221183">
      <w:pPr>
        <w:rPr>
          <w:color w:val="0000FF"/>
        </w:rPr>
      </w:pPr>
    </w:p>
    <w:p w:rsidR="00221183" w:rsidRPr="00C71F00" w:rsidRDefault="00221183" w:rsidP="007D5E2D">
      <w:pPr>
        <w:numPr>
          <w:ilvl w:val="0"/>
          <w:numId w:val="10"/>
        </w:numPr>
        <w:suppressAutoHyphens/>
        <w:spacing w:after="200"/>
      </w:pPr>
      <w:r w:rsidRPr="00C71F00">
        <w:t>Pin density</w:t>
      </w:r>
    </w:p>
    <w:p w:rsidR="00221183" w:rsidRPr="00C71F00" w:rsidRDefault="00221183" w:rsidP="007D5E2D">
      <w:pPr>
        <w:numPr>
          <w:ilvl w:val="0"/>
          <w:numId w:val="10"/>
        </w:numPr>
        <w:suppressAutoHyphens/>
        <w:spacing w:after="200"/>
      </w:pPr>
      <w:r w:rsidRPr="00C71F00">
        <w:t>Number of metal layers</w:t>
      </w:r>
    </w:p>
    <w:p w:rsidR="00221183" w:rsidRPr="00C71F00" w:rsidRDefault="00221183" w:rsidP="007D5E2D">
      <w:pPr>
        <w:numPr>
          <w:ilvl w:val="0"/>
          <w:numId w:val="10"/>
        </w:numPr>
        <w:suppressAutoHyphens/>
        <w:spacing w:after="200"/>
      </w:pPr>
      <w:r w:rsidRPr="00C71F00">
        <w:t>Routing pitch</w:t>
      </w:r>
    </w:p>
    <w:p w:rsidR="00221183" w:rsidRPr="00C71F00" w:rsidRDefault="00221183" w:rsidP="00221183">
      <w:pPr>
        <w:suppressAutoHyphens/>
      </w:pPr>
    </w:p>
    <w:p w:rsidR="00221183" w:rsidRPr="00955373" w:rsidRDefault="00221183" w:rsidP="00221183">
      <w:pPr>
        <w:suppressAutoHyphens/>
        <w:rPr>
          <w:b/>
        </w:rPr>
      </w:pPr>
      <w:r w:rsidRPr="00955373">
        <w:rPr>
          <w:b/>
        </w:rPr>
        <w:t>7. What are constraints you consider for floor planning of Standard Cells?</w:t>
      </w:r>
    </w:p>
    <w:p w:rsidR="00221183" w:rsidRPr="00C71F00" w:rsidRDefault="00221183" w:rsidP="00221183">
      <w:pPr>
        <w:suppressAutoHyphens/>
      </w:pPr>
    </w:p>
    <w:p w:rsidR="00221183" w:rsidRPr="00C71F00" w:rsidRDefault="00221183" w:rsidP="00221183">
      <w:pPr>
        <w:autoSpaceDE w:val="0"/>
        <w:autoSpaceDN w:val="0"/>
        <w:adjustRightInd w:val="0"/>
        <w:ind w:left="360" w:hanging="360"/>
      </w:pPr>
      <w:r w:rsidRPr="00C71F00">
        <w:t xml:space="preserve">     Generally standard cells will not be floor planned but can be shaped and placed as required   with fence, region and boundary constraints along with target/effective utilization factor.</w:t>
      </w:r>
    </w:p>
    <w:p w:rsidR="00221183" w:rsidRPr="00955373" w:rsidRDefault="00221183" w:rsidP="00221183">
      <w:pPr>
        <w:spacing w:before="100" w:beforeAutospacing="1" w:after="100" w:afterAutospacing="1"/>
        <w:rPr>
          <w:b/>
          <w:color w:val="000000"/>
        </w:rPr>
      </w:pPr>
      <w:r w:rsidRPr="00955373">
        <w:rPr>
          <w:b/>
          <w:color w:val="000000"/>
        </w:rPr>
        <w:t>8. What parameters (or aspects) differentiate Chip Design &amp; Block level design??</w:t>
      </w:r>
    </w:p>
    <w:p w:rsidR="00221183" w:rsidRPr="00C71F00" w:rsidRDefault="00221183" w:rsidP="007D5E2D">
      <w:pPr>
        <w:numPr>
          <w:ilvl w:val="0"/>
          <w:numId w:val="14"/>
        </w:numPr>
        <w:spacing w:before="100" w:beforeAutospacing="1" w:after="100" w:afterAutospacing="1"/>
        <w:rPr>
          <w:color w:val="000000"/>
        </w:rPr>
      </w:pPr>
      <w:r w:rsidRPr="00C71F00">
        <w:rPr>
          <w:color w:val="000000"/>
        </w:rPr>
        <w:t>IO pads</w:t>
      </w:r>
    </w:p>
    <w:p w:rsidR="00221183" w:rsidRPr="00C71F00" w:rsidRDefault="00221183" w:rsidP="007D5E2D">
      <w:pPr>
        <w:numPr>
          <w:ilvl w:val="0"/>
          <w:numId w:val="14"/>
        </w:numPr>
        <w:spacing w:before="100" w:beforeAutospacing="1" w:after="100" w:afterAutospacing="1"/>
        <w:rPr>
          <w:color w:val="000000"/>
        </w:rPr>
      </w:pPr>
      <w:r w:rsidRPr="00C71F00">
        <w:rPr>
          <w:color w:val="000000"/>
        </w:rPr>
        <w:t>Meeting the timing at block as well as at chip for block level design. Correlation depends on the timing budget accuracy.</w:t>
      </w:r>
    </w:p>
    <w:p w:rsidR="00221183" w:rsidRPr="00C71F00" w:rsidRDefault="00221183" w:rsidP="007D5E2D">
      <w:pPr>
        <w:numPr>
          <w:ilvl w:val="0"/>
          <w:numId w:val="14"/>
        </w:numPr>
        <w:spacing w:before="100" w:beforeAutospacing="1" w:after="100" w:afterAutospacing="1"/>
        <w:rPr>
          <w:color w:val="000000"/>
        </w:rPr>
      </w:pPr>
      <w:r w:rsidRPr="00C71F00">
        <w:rPr>
          <w:color w:val="000000"/>
        </w:rPr>
        <w:t>Getting the afresh time budget SDC at particular stages like Floor plan, post placement, post CTS and post routing.</w:t>
      </w:r>
    </w:p>
    <w:p w:rsidR="00221183" w:rsidRPr="00C71F00" w:rsidRDefault="00221183" w:rsidP="007D5E2D">
      <w:pPr>
        <w:numPr>
          <w:ilvl w:val="0"/>
          <w:numId w:val="14"/>
        </w:numPr>
        <w:spacing w:before="100" w:beforeAutospacing="1" w:after="100" w:afterAutospacing="1"/>
        <w:rPr>
          <w:color w:val="000000"/>
        </w:rPr>
      </w:pPr>
      <w:r w:rsidRPr="00C71F00">
        <w:rPr>
          <w:color w:val="000000"/>
        </w:rPr>
        <w:t>Making sure block power nets and IO pins match while hierarchy assembling (by providing LEF).</w:t>
      </w:r>
    </w:p>
    <w:p w:rsidR="00221183" w:rsidRPr="00C71F00" w:rsidRDefault="00221183" w:rsidP="007D5E2D">
      <w:pPr>
        <w:numPr>
          <w:ilvl w:val="0"/>
          <w:numId w:val="14"/>
        </w:numPr>
        <w:spacing w:before="100" w:beforeAutospacing="1" w:after="100" w:afterAutospacing="1"/>
        <w:rPr>
          <w:color w:val="000000"/>
        </w:rPr>
      </w:pPr>
      <w:r w:rsidRPr="00C71F00">
        <w:rPr>
          <w:color w:val="000000"/>
        </w:rPr>
        <w:t>Providing the .lib, Clock Macro model for assembly.</w:t>
      </w:r>
    </w:p>
    <w:p w:rsidR="00221183" w:rsidRPr="00C71F00" w:rsidRDefault="00221183" w:rsidP="007D5E2D">
      <w:pPr>
        <w:numPr>
          <w:ilvl w:val="0"/>
          <w:numId w:val="14"/>
        </w:numPr>
        <w:spacing w:before="100" w:beforeAutospacing="1" w:after="100" w:afterAutospacing="1"/>
        <w:rPr>
          <w:color w:val="000000"/>
        </w:rPr>
      </w:pPr>
      <w:r w:rsidRPr="00C71F00">
        <w:rPr>
          <w:color w:val="000000"/>
        </w:rPr>
        <w:t>Need to do any fix (timing/non timing) in block level.</w:t>
      </w:r>
    </w:p>
    <w:p w:rsidR="00221183" w:rsidRPr="00C71F00" w:rsidRDefault="00221183" w:rsidP="007D5E2D">
      <w:pPr>
        <w:numPr>
          <w:ilvl w:val="0"/>
          <w:numId w:val="14"/>
        </w:numPr>
        <w:spacing w:before="100" w:beforeAutospacing="1" w:after="100" w:afterAutospacing="1"/>
        <w:rPr>
          <w:color w:val="000000"/>
        </w:rPr>
      </w:pPr>
      <w:r w:rsidRPr="00C71F00">
        <w:rPr>
          <w:color w:val="000000"/>
        </w:rPr>
        <w:t>Gate count</w:t>
      </w:r>
    </w:p>
    <w:p w:rsidR="00221183" w:rsidRPr="00955373" w:rsidRDefault="00221183" w:rsidP="00221183">
      <w:pPr>
        <w:spacing w:before="100" w:beforeAutospacing="1" w:after="100" w:afterAutospacing="1"/>
        <w:rPr>
          <w:b/>
          <w:color w:val="000000"/>
        </w:rPr>
      </w:pPr>
      <w:r w:rsidRPr="00955373">
        <w:rPr>
          <w:b/>
          <w:color w:val="000000"/>
        </w:rPr>
        <w:t>9. Differentiate between a Hierarchical Design and flat design?</w:t>
      </w:r>
    </w:p>
    <w:p w:rsidR="00221183" w:rsidRPr="00C71F00" w:rsidRDefault="00221183" w:rsidP="00221183">
      <w:pPr>
        <w:spacing w:before="100" w:beforeAutospacing="1" w:after="100" w:afterAutospacing="1"/>
        <w:ind w:left="360"/>
        <w:rPr>
          <w:color w:val="000000"/>
        </w:rPr>
      </w:pPr>
      <w:proofErr w:type="spellStart"/>
      <w:r w:rsidRPr="00C71F00">
        <w:rPr>
          <w:color w:val="000000"/>
        </w:rPr>
        <w:t>Hier</w:t>
      </w:r>
      <w:proofErr w:type="spellEnd"/>
      <w:r w:rsidRPr="00C71F00">
        <w:rPr>
          <w:color w:val="000000"/>
        </w:rPr>
        <w:t xml:space="preserve">                                                    </w:t>
      </w:r>
    </w:p>
    <w:p w:rsidR="00221183" w:rsidRPr="00C71F00" w:rsidRDefault="00221183" w:rsidP="007D5E2D">
      <w:pPr>
        <w:numPr>
          <w:ilvl w:val="0"/>
          <w:numId w:val="15"/>
        </w:numPr>
        <w:spacing w:before="100" w:beforeAutospacing="1" w:after="100" w:afterAutospacing="1"/>
        <w:rPr>
          <w:color w:val="000000"/>
        </w:rPr>
      </w:pPr>
      <w:r w:rsidRPr="00C71F00">
        <w:rPr>
          <w:color w:val="000000"/>
        </w:rPr>
        <w:t>No effective optimization at boundaries</w:t>
      </w:r>
    </w:p>
    <w:p w:rsidR="00221183" w:rsidRPr="00C71F00" w:rsidRDefault="00221183" w:rsidP="007D5E2D">
      <w:pPr>
        <w:numPr>
          <w:ilvl w:val="0"/>
          <w:numId w:val="15"/>
        </w:numPr>
        <w:spacing w:before="100" w:beforeAutospacing="1" w:after="100" w:afterAutospacing="1"/>
        <w:rPr>
          <w:color w:val="000000"/>
        </w:rPr>
      </w:pPr>
      <w:r w:rsidRPr="00C71F00">
        <w:rPr>
          <w:color w:val="000000"/>
        </w:rPr>
        <w:t xml:space="preserve">Effective High gate count chips </w:t>
      </w:r>
    </w:p>
    <w:p w:rsidR="00221183" w:rsidRPr="00C71F00" w:rsidRDefault="00221183" w:rsidP="007D5E2D">
      <w:pPr>
        <w:numPr>
          <w:ilvl w:val="0"/>
          <w:numId w:val="15"/>
        </w:numPr>
        <w:spacing w:before="100" w:beforeAutospacing="1" w:after="100" w:afterAutospacing="1"/>
        <w:rPr>
          <w:color w:val="000000"/>
        </w:rPr>
      </w:pPr>
      <w:r w:rsidRPr="00C71F00">
        <w:rPr>
          <w:color w:val="000000"/>
        </w:rPr>
        <w:t>Design reuse</w:t>
      </w:r>
    </w:p>
    <w:p w:rsidR="00221183" w:rsidRPr="00C71F00" w:rsidRDefault="00221183" w:rsidP="007D5E2D">
      <w:pPr>
        <w:numPr>
          <w:ilvl w:val="0"/>
          <w:numId w:val="15"/>
        </w:numPr>
        <w:spacing w:before="100" w:beforeAutospacing="1" w:after="100" w:afterAutospacing="1"/>
        <w:rPr>
          <w:color w:val="000000"/>
        </w:rPr>
      </w:pPr>
      <w:r w:rsidRPr="00C71F00">
        <w:rPr>
          <w:color w:val="000000"/>
        </w:rPr>
        <w:t>Tools can handle design complexity easily</w:t>
      </w:r>
    </w:p>
    <w:p w:rsidR="00221183" w:rsidRPr="00955373" w:rsidRDefault="00221183" w:rsidP="00221183">
      <w:pPr>
        <w:autoSpaceDE w:val="0"/>
        <w:autoSpaceDN w:val="0"/>
        <w:adjustRightInd w:val="0"/>
        <w:spacing w:before="380"/>
        <w:ind w:left="-1080"/>
        <w:rPr>
          <w:b/>
        </w:rPr>
      </w:pPr>
      <w:r w:rsidRPr="00C71F00">
        <w:rPr>
          <w:b/>
          <w:bCs/>
          <w:color w:val="000000"/>
        </w:rPr>
        <w:t xml:space="preserve">                </w:t>
      </w:r>
      <w:r w:rsidRPr="00955373">
        <w:rPr>
          <w:b/>
          <w:bCs/>
        </w:rPr>
        <w:t xml:space="preserve">10. Flip Chip I/O </w:t>
      </w:r>
    </w:p>
    <w:p w:rsidR="00221183" w:rsidRPr="00C71F00" w:rsidRDefault="00221183" w:rsidP="00221183">
      <w:pPr>
        <w:autoSpaceDE w:val="0"/>
        <w:autoSpaceDN w:val="0"/>
        <w:adjustRightInd w:val="0"/>
        <w:spacing w:before="240" w:after="120"/>
        <w:ind w:left="720"/>
        <w:rPr>
          <w:color w:val="000000"/>
        </w:rPr>
      </w:pPr>
      <w:r w:rsidRPr="00C71F00">
        <w:rPr>
          <w:color w:val="000000"/>
        </w:rPr>
        <w:lastRenderedPageBreak/>
        <w:t xml:space="preserve">Flip Chip, the direct electrical connection of face down (hence "flipped") electronic components onto the substrate, with benefits in comparison with the non-CUP wire bond as follows: </w:t>
      </w:r>
    </w:p>
    <w:p w:rsidR="00221183" w:rsidRPr="00C71F00" w:rsidRDefault="00221183" w:rsidP="007D5E2D">
      <w:pPr>
        <w:numPr>
          <w:ilvl w:val="0"/>
          <w:numId w:val="13"/>
        </w:numPr>
        <w:autoSpaceDE w:val="0"/>
        <w:autoSpaceDN w:val="0"/>
        <w:adjustRightInd w:val="0"/>
        <w:spacing w:before="120" w:after="120"/>
        <w:ind w:left="360" w:hanging="360"/>
        <w:rPr>
          <w:color w:val="000000"/>
        </w:rPr>
      </w:pPr>
      <w:r w:rsidRPr="00C71F00">
        <w:rPr>
          <w:color w:val="000000"/>
        </w:rPr>
        <w:t xml:space="preserve">      • Reduce the required board area. </w:t>
      </w:r>
    </w:p>
    <w:p w:rsidR="00221183" w:rsidRPr="00C71F00" w:rsidRDefault="00221183" w:rsidP="007D5E2D">
      <w:pPr>
        <w:numPr>
          <w:ilvl w:val="0"/>
          <w:numId w:val="13"/>
        </w:numPr>
        <w:autoSpaceDE w:val="0"/>
        <w:autoSpaceDN w:val="0"/>
        <w:adjustRightInd w:val="0"/>
        <w:spacing w:before="120" w:after="120"/>
        <w:ind w:left="360" w:hanging="360"/>
        <w:rPr>
          <w:color w:val="000000"/>
        </w:rPr>
      </w:pPr>
      <w:r w:rsidRPr="00C71F00">
        <w:rPr>
          <w:color w:val="000000"/>
        </w:rPr>
        <w:t xml:space="preserve">      • Reduce the inductance and capacitance of connections and shortens the path</w:t>
      </w:r>
      <w:proofErr w:type="gramStart"/>
      <w:r w:rsidRPr="00C71F00">
        <w:rPr>
          <w:color w:val="000000"/>
        </w:rPr>
        <w:t>,  greatly</w:t>
      </w:r>
      <w:proofErr w:type="gramEnd"/>
      <w:r w:rsidRPr="00C71F00">
        <w:rPr>
          <w:color w:val="000000"/>
        </w:rPr>
        <w:t xml:space="preserve"> improving the accuracy of impedance control. </w:t>
      </w:r>
    </w:p>
    <w:p w:rsidR="00221183" w:rsidRPr="00C71F00" w:rsidRDefault="00221183" w:rsidP="007D5E2D">
      <w:pPr>
        <w:numPr>
          <w:ilvl w:val="0"/>
          <w:numId w:val="13"/>
        </w:numPr>
        <w:autoSpaceDE w:val="0"/>
        <w:autoSpaceDN w:val="0"/>
        <w:adjustRightInd w:val="0"/>
        <w:spacing w:before="120" w:after="120"/>
        <w:ind w:left="360" w:hanging="360"/>
        <w:rPr>
          <w:color w:val="000000"/>
        </w:rPr>
      </w:pPr>
      <w:r w:rsidRPr="00C71F00">
        <w:rPr>
          <w:color w:val="000000"/>
        </w:rPr>
        <w:t xml:space="preserve">      • Provide excellent heat dissipating channel by using bumps. </w:t>
      </w:r>
    </w:p>
    <w:p w:rsidR="00221183" w:rsidRPr="00C71F00" w:rsidRDefault="00221183" w:rsidP="00221183">
      <w:pPr>
        <w:autoSpaceDE w:val="0"/>
        <w:autoSpaceDN w:val="0"/>
        <w:adjustRightInd w:val="0"/>
        <w:spacing w:before="120" w:after="120"/>
        <w:rPr>
          <w:color w:val="000000"/>
        </w:rPr>
      </w:pPr>
    </w:p>
    <w:p w:rsidR="00221183" w:rsidRPr="00955373" w:rsidRDefault="00221183" w:rsidP="00221183">
      <w:pPr>
        <w:autoSpaceDE w:val="0"/>
        <w:autoSpaceDN w:val="0"/>
        <w:adjustRightInd w:val="0"/>
        <w:spacing w:before="120" w:after="120"/>
        <w:ind w:left="360" w:hanging="360"/>
        <w:rPr>
          <w:b/>
          <w:color w:val="000000"/>
        </w:rPr>
      </w:pPr>
      <w:r w:rsidRPr="00955373">
        <w:rPr>
          <w:b/>
          <w:color w:val="000000"/>
        </w:rPr>
        <w:t xml:space="preserve">11. When designers calculate the number of power/ground cells for I/O areas, designers should consider the </w:t>
      </w:r>
      <w:proofErr w:type="gramStart"/>
      <w:r w:rsidR="00955373">
        <w:rPr>
          <w:b/>
          <w:color w:val="000000"/>
        </w:rPr>
        <w:t>S</w:t>
      </w:r>
      <w:r w:rsidR="00955373" w:rsidRPr="00955373">
        <w:rPr>
          <w:b/>
          <w:color w:val="000000"/>
        </w:rPr>
        <w:t>imultaneously</w:t>
      </w:r>
      <w:proofErr w:type="gramEnd"/>
      <w:r w:rsidRPr="00955373">
        <w:rPr>
          <w:b/>
          <w:color w:val="000000"/>
        </w:rPr>
        <w:t xml:space="preserve"> </w:t>
      </w:r>
      <w:r w:rsidR="00955373">
        <w:rPr>
          <w:b/>
          <w:color w:val="000000"/>
        </w:rPr>
        <w:t>S</w:t>
      </w:r>
      <w:r w:rsidR="00955373" w:rsidRPr="00955373">
        <w:rPr>
          <w:b/>
          <w:color w:val="000000"/>
        </w:rPr>
        <w:t>witching</w:t>
      </w:r>
      <w:r w:rsidRPr="00955373">
        <w:rPr>
          <w:b/>
          <w:color w:val="000000"/>
        </w:rPr>
        <w:t xml:space="preserve"> Outputs (SSO) effect in addition to EM. </w:t>
      </w:r>
    </w:p>
    <w:p w:rsidR="00221183" w:rsidRPr="00955373" w:rsidRDefault="00221183" w:rsidP="00221183">
      <w:pPr>
        <w:suppressAutoHyphens/>
        <w:rPr>
          <w:b/>
        </w:rPr>
      </w:pPr>
      <w:r w:rsidRPr="00955373">
        <w:rPr>
          <w:b/>
          <w:color w:val="000000"/>
        </w:rPr>
        <w:t xml:space="preserve">12. </w:t>
      </w:r>
      <w:r w:rsidRPr="00955373">
        <w:rPr>
          <w:b/>
        </w:rPr>
        <w:t xml:space="preserve">What Floor plan checks do you do to </w:t>
      </w:r>
      <w:r w:rsidR="00955373" w:rsidRPr="00955373">
        <w:rPr>
          <w:b/>
        </w:rPr>
        <w:t>freeze?</w:t>
      </w:r>
    </w:p>
    <w:p w:rsidR="00221183" w:rsidRPr="00C71F00" w:rsidRDefault="00221183" w:rsidP="00221183">
      <w:pPr>
        <w:suppressAutoHyphens/>
      </w:pPr>
    </w:p>
    <w:p w:rsidR="00221183" w:rsidRPr="00C71F00" w:rsidRDefault="00221183" w:rsidP="007D5E2D">
      <w:pPr>
        <w:numPr>
          <w:ilvl w:val="1"/>
          <w:numId w:val="16"/>
        </w:numPr>
        <w:suppressAutoHyphens/>
        <w:spacing w:after="200" w:line="276" w:lineRule="auto"/>
      </w:pPr>
      <w:r w:rsidRPr="00C71F00">
        <w:t xml:space="preserve"> IO timing</w:t>
      </w:r>
    </w:p>
    <w:p w:rsidR="00221183" w:rsidRPr="00C71F00" w:rsidRDefault="00221183" w:rsidP="007D5E2D">
      <w:pPr>
        <w:numPr>
          <w:ilvl w:val="1"/>
          <w:numId w:val="16"/>
        </w:numPr>
        <w:suppressAutoHyphens/>
        <w:spacing w:after="200" w:line="276" w:lineRule="auto"/>
      </w:pPr>
      <w:r w:rsidRPr="00C71F00">
        <w:t>Macro to macro timing</w:t>
      </w:r>
    </w:p>
    <w:p w:rsidR="00221183" w:rsidRPr="00C71F00" w:rsidRDefault="00221183" w:rsidP="007D5E2D">
      <w:pPr>
        <w:numPr>
          <w:ilvl w:val="1"/>
          <w:numId w:val="16"/>
        </w:numPr>
        <w:suppressAutoHyphens/>
        <w:spacing w:after="200" w:line="276" w:lineRule="auto"/>
      </w:pPr>
      <w:r w:rsidRPr="00C71F00">
        <w:t>Macro to standard cell timing with margin. How much margin</w:t>
      </w:r>
    </w:p>
    <w:p w:rsidR="00221183" w:rsidRPr="00C71F00" w:rsidRDefault="00221183" w:rsidP="007D5E2D">
      <w:pPr>
        <w:numPr>
          <w:ilvl w:val="1"/>
          <w:numId w:val="16"/>
        </w:numPr>
        <w:suppressAutoHyphens/>
        <w:spacing w:after="200" w:line="276" w:lineRule="auto"/>
      </w:pPr>
      <w:r w:rsidRPr="00C71F00">
        <w:t>IR drop analysis ,how much margin</w:t>
      </w:r>
    </w:p>
    <w:p w:rsidR="00221183" w:rsidRPr="00955373" w:rsidRDefault="00221183" w:rsidP="00221183">
      <w:pPr>
        <w:rPr>
          <w:b/>
        </w:rPr>
      </w:pPr>
      <w:r w:rsidRPr="00955373">
        <w:rPr>
          <w:b/>
        </w:rPr>
        <w:t>13. In which metal do you prefer the Io pins for block? How many metal layers (HVH) will you sel</w:t>
      </w:r>
      <w:r w:rsidR="00955373" w:rsidRPr="00955373">
        <w:rPr>
          <w:b/>
        </w:rPr>
        <w:t>ect for the below shaped blocks?</w:t>
      </w:r>
    </w:p>
    <w:p w:rsidR="00221183" w:rsidRPr="00C71F00" w:rsidRDefault="00221183" w:rsidP="00221183"/>
    <w:p w:rsidR="00221183" w:rsidRPr="00C71F00" w:rsidRDefault="00221183" w:rsidP="00221183"/>
    <w:p w:rsidR="00221183" w:rsidRPr="00C71F00" w:rsidRDefault="00221183" w:rsidP="00221183"/>
    <w:p w:rsidR="00221183" w:rsidRPr="00C71F00" w:rsidRDefault="00221183" w:rsidP="00221183">
      <w:r w:rsidRPr="00C71F00">
        <w:tab/>
      </w:r>
      <w:r w:rsidRPr="00C71F00">
        <w:tab/>
      </w:r>
      <w:r w:rsidRPr="00C71F00">
        <w:tab/>
      </w:r>
      <w:r w:rsidRPr="00C71F00">
        <w:tab/>
      </w:r>
      <w:r w:rsidRPr="00C71F00">
        <w:tab/>
      </w:r>
    </w:p>
    <w:p w:rsidR="00221183" w:rsidRPr="00C71F00" w:rsidRDefault="00B03EB3" w:rsidP="00221183">
      <w:r>
        <w:rPr>
          <w:noProof/>
        </w:rPr>
        <w:pict>
          <v:rect id="_x0000_s1029" style="position:absolute;margin-left:9.75pt;margin-top:-15.25pt;width:124.5pt;height:24.75pt;z-index:251663360"/>
        </w:pict>
      </w:r>
      <w:r>
        <w:rPr>
          <w:noProof/>
        </w:rPr>
        <w:pict>
          <v:rect id="_x0000_s1030" style="position:absolute;margin-left:195pt;margin-top:-53.5pt;width:33pt;height:88.5pt;z-index:251664384"/>
        </w:pict>
      </w:r>
    </w:p>
    <w:p w:rsidR="00221183" w:rsidRPr="00C71F00" w:rsidRDefault="00221183" w:rsidP="00221183"/>
    <w:p w:rsidR="00221183" w:rsidRPr="00C71F00" w:rsidRDefault="00221183" w:rsidP="00221183">
      <w:r w:rsidRPr="00C71F00">
        <w:t xml:space="preserve">First one: </w:t>
      </w:r>
    </w:p>
    <w:p w:rsidR="00221183" w:rsidRPr="00C71F00" w:rsidRDefault="00221183" w:rsidP="00221183">
      <w:r w:rsidRPr="00C71F00">
        <w:t>M1-M5 because we will have 3 horizontal metal layers.</w:t>
      </w:r>
    </w:p>
    <w:p w:rsidR="00221183" w:rsidRPr="00C71F00" w:rsidRDefault="00221183" w:rsidP="00221183"/>
    <w:p w:rsidR="00221183" w:rsidRPr="00C71F00" w:rsidRDefault="00221183" w:rsidP="00221183">
      <w:r w:rsidRPr="00C71F00">
        <w:t>Second one</w:t>
      </w:r>
      <w:proofErr w:type="gramStart"/>
      <w:r w:rsidRPr="00C71F00">
        <w:t>:M1</w:t>
      </w:r>
      <w:proofErr w:type="gramEnd"/>
      <w:r w:rsidRPr="00C71F00">
        <w:t>-M6 because we will have 3 vertical metal layers.</w:t>
      </w:r>
    </w:p>
    <w:p w:rsidR="00221183" w:rsidRPr="00C71F00" w:rsidRDefault="00221183" w:rsidP="00221183"/>
    <w:p w:rsidR="00221183" w:rsidRPr="00C71F00" w:rsidRDefault="00221183" w:rsidP="00221183">
      <w:r w:rsidRPr="00C71F00">
        <w:t>North and south pins should be in vertical metal layers (M2</w:t>
      </w:r>
      <w:proofErr w:type="gramStart"/>
      <w:r w:rsidRPr="00C71F00">
        <w:t>,4,6</w:t>
      </w:r>
      <w:proofErr w:type="gramEnd"/>
      <w:r w:rsidRPr="00C71F00">
        <w:t>).</w:t>
      </w:r>
    </w:p>
    <w:p w:rsidR="00221183" w:rsidRPr="00C71F00" w:rsidRDefault="00221183" w:rsidP="00221183"/>
    <w:p w:rsidR="00221183" w:rsidRPr="00C71F00" w:rsidRDefault="00221183" w:rsidP="00221183">
      <w:r w:rsidRPr="00C71F00">
        <w:t>East and west pins should be horizontal metal layers (M1</w:t>
      </w:r>
      <w:proofErr w:type="gramStart"/>
      <w:r w:rsidRPr="00C71F00">
        <w:t>,3,5</w:t>
      </w:r>
      <w:proofErr w:type="gramEnd"/>
      <w:r w:rsidRPr="00C71F00">
        <w:t>)</w:t>
      </w:r>
    </w:p>
    <w:p w:rsidR="00221183" w:rsidRPr="00C71F00" w:rsidRDefault="00221183" w:rsidP="00221183"/>
    <w:p w:rsidR="00221183" w:rsidRPr="00955373" w:rsidRDefault="00221183" w:rsidP="00221183">
      <w:pPr>
        <w:suppressAutoHyphens/>
        <w:rPr>
          <w:b/>
        </w:rPr>
      </w:pPr>
      <w:r w:rsidRPr="00955373">
        <w:rPr>
          <w:b/>
        </w:rPr>
        <w:t>14. How much space/area do you take while doing floor plan if 8</w:t>
      </w:r>
      <w:proofErr w:type="gramStart"/>
      <w:r w:rsidRPr="00955373">
        <w:rPr>
          <w:b/>
        </w:rPr>
        <w:t>x32 bit</w:t>
      </w:r>
      <w:proofErr w:type="gramEnd"/>
      <w:r w:rsidRPr="00955373">
        <w:rPr>
          <w:b/>
        </w:rPr>
        <w:t xml:space="preserve"> bus talking from one macro to another macro?  </w:t>
      </w:r>
    </w:p>
    <w:p w:rsidR="00221183" w:rsidRPr="00C71F00" w:rsidRDefault="00221183" w:rsidP="00221183">
      <w:pPr>
        <w:suppressAutoHyphens/>
      </w:pPr>
    </w:p>
    <w:p w:rsidR="00221183" w:rsidRPr="00C71F00" w:rsidRDefault="00221183" w:rsidP="00221183">
      <w:pPr>
        <w:ind w:left="720"/>
      </w:pPr>
      <w:r w:rsidRPr="00C71F00">
        <w:t>5 M, Horizontal= M1</w:t>
      </w:r>
      <w:proofErr w:type="gramStart"/>
      <w:r w:rsidRPr="00C71F00">
        <w:t>,M3,M5</w:t>
      </w:r>
      <w:proofErr w:type="gramEnd"/>
      <w:r w:rsidRPr="00C71F00">
        <w:t xml:space="preserve"> Vertical= M2,M4</w:t>
      </w:r>
    </w:p>
    <w:p w:rsidR="00221183" w:rsidRPr="00C71F00" w:rsidRDefault="00221183" w:rsidP="00221183">
      <w:pPr>
        <w:ind w:left="720"/>
      </w:pPr>
    </w:p>
    <w:p w:rsidR="00221183" w:rsidRPr="00C71F00" w:rsidRDefault="00221183" w:rsidP="00221183">
      <w:pPr>
        <w:ind w:left="720"/>
      </w:pPr>
      <w:r w:rsidRPr="00C71F00">
        <w:t xml:space="preserve"> M2 pitch= 0.28 Cell Height =0.54</w:t>
      </w:r>
    </w:p>
    <w:p w:rsidR="00221183" w:rsidRPr="00C71F00" w:rsidRDefault="00221183" w:rsidP="00221183">
      <w:pPr>
        <w:ind w:left="720"/>
      </w:pPr>
    </w:p>
    <w:p w:rsidR="00221183" w:rsidRPr="00C71F00" w:rsidRDefault="00B03EB3" w:rsidP="00221183">
      <w:pPr>
        <w:ind w:left="720"/>
      </w:pPr>
      <w:r>
        <w:rPr>
          <w:noProof/>
        </w:rPr>
        <w:lastRenderedPageBreak/>
        <w:pict>
          <v:shapetype id="_x0000_t32" coordsize="21600,21600" o:spt="32" o:oned="t" path="m,l21600,21600e" filled="f">
            <v:path arrowok="t" fillok="f" o:connecttype="none"/>
            <o:lock v:ext="edit" shapetype="t"/>
          </v:shapetype>
          <v:shape id="_x0000_s1033" type="#_x0000_t32" style="position:absolute;left:0;text-align:left;margin-left:131.25pt;margin-top:10.1pt;width:234.75pt;height:3pt;flip:y;z-index:251667456" o:connectortype="straight">
            <v:stroke endarrow="block"/>
          </v:shape>
        </w:pict>
      </w:r>
      <w:r>
        <w:rPr>
          <w:noProof/>
        </w:rPr>
        <w:pict>
          <v:shapetype id="_x0000_t109" coordsize="21600,21600" o:spt="109" path="m,l,21600r21600,l21600,xe">
            <v:stroke joinstyle="miter"/>
            <v:path gradientshapeok="t" o:connecttype="rect"/>
          </v:shapetype>
          <v:shape id="_x0000_s1032" type="#_x0000_t109" style="position:absolute;left:0;text-align:left;margin-left:366pt;margin-top:2.7pt;width:85.5pt;height:35.25pt;z-index:251666432"/>
        </w:pict>
      </w:r>
      <w:r>
        <w:rPr>
          <w:noProof/>
        </w:rPr>
        <w:pict>
          <v:shape id="_x0000_s1031" type="#_x0000_t109" style="position:absolute;left:0;text-align:left;margin-left:40.5pt;margin-top:2.7pt;width:85.5pt;height:35.25pt;z-index:251665408"/>
        </w:pict>
      </w:r>
    </w:p>
    <w:p w:rsidR="00221183" w:rsidRPr="00C71F00" w:rsidRDefault="00221183" w:rsidP="00221183"/>
    <w:p w:rsidR="00221183" w:rsidRPr="00C71F00" w:rsidRDefault="00221183" w:rsidP="00221183"/>
    <w:p w:rsidR="00221183" w:rsidRPr="00C71F00" w:rsidRDefault="00221183" w:rsidP="00221183"/>
    <w:p w:rsidR="00221183" w:rsidRPr="00C71F00" w:rsidRDefault="00221183" w:rsidP="00221183">
      <w:r w:rsidRPr="00C71F00">
        <w:t>Routing space =8X32x0.28/2</w:t>
      </w:r>
    </w:p>
    <w:p w:rsidR="00221183" w:rsidRPr="00C71F00" w:rsidRDefault="00221183" w:rsidP="00221183"/>
    <w:p w:rsidR="00221183" w:rsidRPr="00C71F00" w:rsidRDefault="00221183" w:rsidP="00221183">
      <w:r w:rsidRPr="00C71F00">
        <w:t>“2” is because 2 layers cab used on average of out of 3 layers .M1 mostly will be used in standard cells and M5 used for global connects.</w:t>
      </w:r>
    </w:p>
    <w:p w:rsidR="00221183" w:rsidRPr="00C71F00" w:rsidRDefault="00221183" w:rsidP="00221183"/>
    <w:p w:rsidR="00221183" w:rsidRPr="00C71F00" w:rsidRDefault="00221183" w:rsidP="00221183"/>
    <w:p w:rsidR="00221183" w:rsidRPr="00C71F00" w:rsidRDefault="00221183" w:rsidP="00221183">
      <w:r w:rsidRPr="00C71F00">
        <w:t>Interconnect lengths are more. So, need to add buff/inv .If 2 cells per net,</w:t>
      </w:r>
    </w:p>
    <w:p w:rsidR="00221183" w:rsidRPr="00C71F00" w:rsidRDefault="00221183" w:rsidP="00221183"/>
    <w:p w:rsidR="00221183" w:rsidRPr="00C71F00" w:rsidRDefault="00221183" w:rsidP="00221183">
      <w:r w:rsidRPr="00C71F00">
        <w:t>Total cells= 8x32x2= 512 cells</w:t>
      </w:r>
    </w:p>
    <w:p w:rsidR="00221183" w:rsidRPr="00C71F00" w:rsidRDefault="00221183" w:rsidP="00221183"/>
    <w:p w:rsidR="00221183" w:rsidRPr="00C71F00" w:rsidRDefault="00221183" w:rsidP="00221183">
      <w:r w:rsidRPr="00C71F00">
        <w:t xml:space="preserve">Area = </w:t>
      </w:r>
      <w:proofErr w:type="gramStart"/>
      <w:r w:rsidRPr="00C71F00">
        <w:t>512x(</w:t>
      </w:r>
      <w:proofErr w:type="gramEnd"/>
      <w:r w:rsidRPr="00C71F00">
        <w:t>3x0.28)x0.54 ,extrapolated this value because buffers are not used all at the same location.</w:t>
      </w:r>
    </w:p>
    <w:p w:rsidR="00221183" w:rsidRDefault="00221183" w:rsidP="009E3ACA"/>
    <w:p w:rsidR="00597DF2" w:rsidRDefault="00597DF2" w:rsidP="009E3ACA"/>
    <w:p w:rsidR="00597DF2" w:rsidRDefault="00597DF2" w:rsidP="009E3ACA"/>
    <w:p w:rsidR="00597DF2" w:rsidRDefault="00597DF2" w:rsidP="009E3ACA"/>
    <w:p w:rsidR="00597DF2" w:rsidRDefault="00597DF2" w:rsidP="009E3ACA"/>
    <w:p w:rsidR="00597DF2" w:rsidRDefault="00597DF2" w:rsidP="009E3ACA"/>
    <w:p w:rsidR="00597DF2" w:rsidRDefault="00597DF2" w:rsidP="00597DF2">
      <w:pPr>
        <w:rPr>
          <w:b/>
          <w:sz w:val="32"/>
          <w:szCs w:val="32"/>
        </w:rPr>
      </w:pPr>
      <w:r w:rsidRPr="00597DF2">
        <w:rPr>
          <w:sz w:val="32"/>
          <w:szCs w:val="32"/>
        </w:rPr>
        <w:t xml:space="preserve">                                         </w:t>
      </w:r>
      <w:r w:rsidRPr="00597DF2">
        <w:rPr>
          <w:b/>
          <w:sz w:val="32"/>
          <w:szCs w:val="32"/>
        </w:rPr>
        <w:t xml:space="preserve">Placement </w:t>
      </w:r>
    </w:p>
    <w:p w:rsidR="00597DF2" w:rsidRPr="00597DF2" w:rsidRDefault="00597DF2" w:rsidP="00597DF2">
      <w:pPr>
        <w:rPr>
          <w:b/>
          <w:sz w:val="32"/>
          <w:szCs w:val="32"/>
        </w:rPr>
      </w:pPr>
    </w:p>
    <w:p w:rsidR="00597DF2" w:rsidRDefault="00597DF2" w:rsidP="00597DF2">
      <w:pPr>
        <w:rPr>
          <w:b/>
        </w:rPr>
      </w:pPr>
      <w:r w:rsidRPr="00597DF2">
        <w:rPr>
          <w:b/>
        </w:rPr>
        <w:t>1. How do you calculate the core ring width?</w:t>
      </w:r>
    </w:p>
    <w:p w:rsidR="00597DF2" w:rsidRPr="00597DF2" w:rsidRDefault="00597DF2" w:rsidP="00597DF2">
      <w:pPr>
        <w:rPr>
          <w:b/>
        </w:rPr>
      </w:pPr>
    </w:p>
    <w:p w:rsidR="00597DF2" w:rsidRPr="00597DF2" w:rsidRDefault="00597DF2" w:rsidP="007D5E2D">
      <w:pPr>
        <w:numPr>
          <w:ilvl w:val="0"/>
          <w:numId w:val="17"/>
        </w:numPr>
        <w:suppressAutoHyphens/>
        <w:spacing w:after="200" w:line="276" w:lineRule="auto"/>
      </w:pPr>
      <w:r w:rsidRPr="00597DF2">
        <w:t>Core current requirement</w:t>
      </w:r>
    </w:p>
    <w:p w:rsidR="00597DF2" w:rsidRPr="00597DF2" w:rsidRDefault="00597DF2" w:rsidP="007D5E2D">
      <w:pPr>
        <w:numPr>
          <w:ilvl w:val="0"/>
          <w:numId w:val="17"/>
        </w:numPr>
        <w:suppressAutoHyphens/>
        <w:spacing w:after="200" w:line="276" w:lineRule="auto"/>
      </w:pPr>
      <w:r w:rsidRPr="00597DF2">
        <w:t>Current carrying capability/maximum current density (</w:t>
      </w:r>
      <w:proofErr w:type="spellStart"/>
      <w:r w:rsidRPr="00597DF2">
        <w:t>Jmax</w:t>
      </w:r>
      <w:proofErr w:type="spellEnd"/>
      <w:r w:rsidRPr="00597DF2">
        <w:t>) of the metal</w:t>
      </w:r>
    </w:p>
    <w:p w:rsidR="00597DF2" w:rsidRPr="00597DF2" w:rsidRDefault="00597DF2" w:rsidP="00597DF2">
      <w:pPr>
        <w:rPr>
          <w:b/>
        </w:rPr>
      </w:pPr>
      <w:r w:rsidRPr="00597DF2">
        <w:rPr>
          <w:b/>
        </w:rPr>
        <w:t>2.  How you deal with the congestion after placement? When will you ignore and what basis? Is trail rout will try to route with the shortest path?</w:t>
      </w:r>
    </w:p>
    <w:p w:rsidR="00597DF2" w:rsidRPr="00597DF2" w:rsidRDefault="00597DF2" w:rsidP="00597DF2"/>
    <w:p w:rsidR="00597DF2" w:rsidRDefault="00597DF2" w:rsidP="00597DF2">
      <w:pPr>
        <w:ind w:left="360"/>
      </w:pPr>
      <w:r w:rsidRPr="00597DF2">
        <w:t>0.5% and 1.0% of Congestion for okay for 3 M and 5M correspondingly.</w:t>
      </w:r>
    </w:p>
    <w:p w:rsidR="00597DF2" w:rsidRPr="00597DF2" w:rsidRDefault="00597DF2" w:rsidP="00597DF2">
      <w:pPr>
        <w:ind w:left="360"/>
        <w:rPr>
          <w:b/>
        </w:rPr>
      </w:pPr>
    </w:p>
    <w:p w:rsidR="00597DF2" w:rsidRDefault="00597DF2" w:rsidP="00597DF2">
      <w:pPr>
        <w:suppressAutoHyphens/>
        <w:rPr>
          <w:b/>
        </w:rPr>
      </w:pPr>
      <w:r w:rsidRPr="00597DF2">
        <w:rPr>
          <w:b/>
        </w:rPr>
        <w:t xml:space="preserve">3. What are the advantages and disadvantage of </w:t>
      </w:r>
      <w:proofErr w:type="spellStart"/>
      <w:r w:rsidRPr="00597DF2">
        <w:rPr>
          <w:b/>
        </w:rPr>
        <w:t>Dcap</w:t>
      </w:r>
      <w:proofErr w:type="spellEnd"/>
      <w:r w:rsidRPr="00597DF2">
        <w:rPr>
          <w:b/>
        </w:rPr>
        <w:t xml:space="preserve"> cells?</w:t>
      </w:r>
    </w:p>
    <w:p w:rsidR="00597DF2" w:rsidRPr="00597DF2" w:rsidRDefault="00597DF2" w:rsidP="00597DF2">
      <w:pPr>
        <w:suppressAutoHyphens/>
        <w:rPr>
          <w:b/>
        </w:rPr>
      </w:pPr>
    </w:p>
    <w:p w:rsidR="00597DF2" w:rsidRPr="00597DF2" w:rsidRDefault="00597DF2" w:rsidP="00597DF2">
      <w:pPr>
        <w:rPr>
          <w:rStyle w:val="postbody"/>
        </w:rPr>
      </w:pPr>
      <w:r w:rsidRPr="00597DF2">
        <w:rPr>
          <w:rStyle w:val="postbody"/>
        </w:rPr>
        <w:t xml:space="preserve">    Advantages </w:t>
      </w:r>
    </w:p>
    <w:p w:rsidR="00597DF2" w:rsidRPr="00597DF2" w:rsidRDefault="00597DF2" w:rsidP="007D5E2D">
      <w:pPr>
        <w:numPr>
          <w:ilvl w:val="0"/>
          <w:numId w:val="18"/>
        </w:numPr>
        <w:suppressAutoHyphens/>
        <w:spacing w:after="200" w:line="276" w:lineRule="auto"/>
        <w:rPr>
          <w:rStyle w:val="postbody"/>
        </w:rPr>
      </w:pPr>
      <w:r w:rsidRPr="00597DF2">
        <w:rPr>
          <w:rStyle w:val="postbody"/>
        </w:rPr>
        <w:t xml:space="preserve">Stable voltage (acts as a local source) between power and ground when signal nets switch. </w:t>
      </w:r>
    </w:p>
    <w:p w:rsidR="00597DF2" w:rsidRPr="00597DF2" w:rsidRDefault="00597DF2" w:rsidP="007D5E2D">
      <w:pPr>
        <w:numPr>
          <w:ilvl w:val="0"/>
          <w:numId w:val="18"/>
        </w:numPr>
        <w:suppressAutoHyphens/>
        <w:spacing w:after="200" w:line="276" w:lineRule="auto"/>
        <w:rPr>
          <w:rStyle w:val="postbody"/>
        </w:rPr>
      </w:pPr>
      <w:r w:rsidRPr="00597DF2">
        <w:rPr>
          <w:rStyle w:val="postbody"/>
        </w:rPr>
        <w:t>This can reduce IR drop for power nets and limit bouncing on ground nets.</w:t>
      </w:r>
    </w:p>
    <w:p w:rsidR="00597DF2" w:rsidRPr="00597DF2" w:rsidRDefault="00597DF2" w:rsidP="00597DF2">
      <w:pPr>
        <w:ind w:left="180"/>
        <w:rPr>
          <w:rStyle w:val="postbody"/>
        </w:rPr>
      </w:pPr>
      <w:r w:rsidRPr="00597DF2">
        <w:rPr>
          <w:rStyle w:val="postbody"/>
        </w:rPr>
        <w:t xml:space="preserve">Disadvantages: </w:t>
      </w:r>
    </w:p>
    <w:p w:rsidR="00597DF2" w:rsidRPr="00597DF2" w:rsidRDefault="00597DF2" w:rsidP="00597DF2">
      <w:pPr>
        <w:ind w:left="180"/>
        <w:rPr>
          <w:rStyle w:val="postbody"/>
        </w:rPr>
      </w:pPr>
      <w:r w:rsidRPr="00597DF2">
        <w:rPr>
          <w:rStyle w:val="postbody"/>
        </w:rPr>
        <w:t xml:space="preserve">        1) Consumes chip area as they are big in size</w:t>
      </w:r>
    </w:p>
    <w:p w:rsidR="00597DF2" w:rsidRPr="00597DF2" w:rsidRDefault="00597DF2" w:rsidP="00597DF2">
      <w:pPr>
        <w:ind w:left="180"/>
        <w:rPr>
          <w:rStyle w:val="postbody"/>
        </w:rPr>
      </w:pPr>
      <w:r w:rsidRPr="00597DF2">
        <w:rPr>
          <w:rStyle w:val="postbody"/>
        </w:rPr>
        <w:t xml:space="preserve">         2) Leakage power consumption</w:t>
      </w:r>
    </w:p>
    <w:p w:rsidR="00597DF2" w:rsidRPr="00597DF2" w:rsidRDefault="00597DF2" w:rsidP="00597DF2">
      <w:pPr>
        <w:ind w:left="180"/>
        <w:rPr>
          <w:rStyle w:val="postbody"/>
        </w:rPr>
      </w:pPr>
      <w:r w:rsidRPr="00597DF2">
        <w:rPr>
          <w:rStyle w:val="postbody"/>
        </w:rPr>
        <w:lastRenderedPageBreak/>
        <w:t xml:space="preserve">         3) Performance degradation in terms of timing</w:t>
      </w:r>
    </w:p>
    <w:p w:rsidR="00597DF2" w:rsidRPr="00597DF2" w:rsidRDefault="00597DF2" w:rsidP="00597DF2">
      <w:pPr>
        <w:rPr>
          <w:b/>
          <w:bCs/>
          <w:u w:val="single"/>
        </w:rPr>
      </w:pPr>
      <w:r w:rsidRPr="00597DF2">
        <w:rPr>
          <w:b/>
          <w:bCs/>
          <w:u w:val="single"/>
        </w:rPr>
        <w:t>IR Drop:</w:t>
      </w:r>
    </w:p>
    <w:p w:rsidR="00597DF2" w:rsidRPr="00597DF2" w:rsidRDefault="00597DF2" w:rsidP="007D5E2D">
      <w:pPr>
        <w:numPr>
          <w:ilvl w:val="0"/>
          <w:numId w:val="26"/>
        </w:numPr>
      </w:pPr>
      <w:r w:rsidRPr="00597DF2">
        <w:t xml:space="preserve">IR drop is a signal integrity effect caused by wire resistance and current draw off of the power and ground grids. If the wire resistance is too high or the cell current larger than predicted, an unacceptable voltage drop may occur. </w:t>
      </w:r>
    </w:p>
    <w:p w:rsidR="00597DF2" w:rsidRPr="00597DF2" w:rsidRDefault="00597DF2" w:rsidP="007D5E2D">
      <w:pPr>
        <w:numPr>
          <w:ilvl w:val="0"/>
          <w:numId w:val="26"/>
        </w:numPr>
      </w:pPr>
      <w:r w:rsidRPr="00597DF2">
        <w:t xml:space="preserve">This voltage drop causes the supply voltage to the affected cells to be lower than required, leading to larger gate and signal delays that can consequently cause timing degradation in the signal paths as well as clock skew. </w:t>
      </w:r>
    </w:p>
    <w:p w:rsidR="00597DF2" w:rsidRPr="00597DF2" w:rsidRDefault="00597DF2" w:rsidP="007D5E2D">
      <w:pPr>
        <w:numPr>
          <w:ilvl w:val="0"/>
          <w:numId w:val="27"/>
        </w:numPr>
      </w:pPr>
      <w:r w:rsidRPr="00597DF2">
        <w:t>Lowered power supply current due to IR voltage drop also reduces the noise margins and compromises the signal integrity of the design.</w:t>
      </w:r>
    </w:p>
    <w:p w:rsidR="00597DF2" w:rsidRPr="00597DF2" w:rsidRDefault="00597DF2" w:rsidP="00597DF2">
      <w:pPr>
        <w:suppressAutoHyphens/>
      </w:pPr>
    </w:p>
    <w:p w:rsidR="00597DF2" w:rsidRPr="00597DF2" w:rsidRDefault="00597DF2" w:rsidP="00597DF2">
      <w:pPr>
        <w:suppressAutoHyphens/>
        <w:rPr>
          <w:b/>
        </w:rPr>
      </w:pPr>
      <w:r w:rsidRPr="00597DF2">
        <w:rPr>
          <w:b/>
        </w:rPr>
        <w:t>4. What are the general power margins?</w:t>
      </w:r>
    </w:p>
    <w:p w:rsidR="00597DF2" w:rsidRDefault="00597DF2" w:rsidP="00597DF2">
      <w:pPr>
        <w:suppressAutoHyphens/>
      </w:pPr>
    </w:p>
    <w:p w:rsidR="00597DF2" w:rsidRDefault="00597DF2" w:rsidP="00597DF2">
      <w:pPr>
        <w:suppressAutoHyphens/>
      </w:pPr>
      <w:r>
        <w:t xml:space="preserve">     </w:t>
      </w:r>
      <w:r w:rsidRPr="00597DF2">
        <w:t xml:space="preserve"> 5 % of both VDD and GND</w:t>
      </w:r>
    </w:p>
    <w:p w:rsidR="00597DF2" w:rsidRPr="00597DF2" w:rsidRDefault="00597DF2" w:rsidP="00597DF2">
      <w:pPr>
        <w:suppressAutoHyphens/>
      </w:pPr>
    </w:p>
    <w:p w:rsidR="00597DF2" w:rsidRPr="00597DF2" w:rsidRDefault="00597DF2" w:rsidP="00597DF2">
      <w:pPr>
        <w:suppressAutoHyphens/>
        <w:rPr>
          <w:b/>
        </w:rPr>
      </w:pPr>
      <w:r w:rsidRPr="00597DF2">
        <w:rPr>
          <w:b/>
        </w:rPr>
        <w:t>5. How will you decrease the voltage drop?</w:t>
      </w:r>
    </w:p>
    <w:p w:rsidR="00597DF2" w:rsidRPr="00597DF2" w:rsidRDefault="00597DF2" w:rsidP="00597DF2">
      <w:pPr>
        <w:suppressAutoHyphens/>
      </w:pPr>
    </w:p>
    <w:p w:rsidR="00597DF2" w:rsidRPr="00597DF2" w:rsidRDefault="00597DF2" w:rsidP="00597DF2">
      <w:pPr>
        <w:suppressAutoHyphens/>
        <w:ind w:left="360"/>
      </w:pPr>
      <w:r w:rsidRPr="00597DF2">
        <w:t xml:space="preserve">Dynamic </w:t>
      </w:r>
    </w:p>
    <w:p w:rsidR="00597DF2" w:rsidRPr="00597DF2" w:rsidRDefault="00597DF2" w:rsidP="007D5E2D">
      <w:pPr>
        <w:numPr>
          <w:ilvl w:val="0"/>
          <w:numId w:val="22"/>
        </w:numPr>
        <w:suppressAutoHyphens/>
        <w:spacing w:after="200" w:line="276" w:lineRule="auto"/>
      </w:pPr>
      <w:r w:rsidRPr="00597DF2">
        <w:t>De caps</w:t>
      </w:r>
    </w:p>
    <w:p w:rsidR="00597DF2" w:rsidRPr="00597DF2" w:rsidRDefault="00597DF2" w:rsidP="007D5E2D">
      <w:pPr>
        <w:numPr>
          <w:ilvl w:val="0"/>
          <w:numId w:val="22"/>
        </w:numPr>
        <w:suppressAutoHyphens/>
        <w:spacing w:after="200" w:line="276" w:lineRule="auto"/>
      </w:pPr>
      <w:r w:rsidRPr="00597DF2">
        <w:t>Clock gating</w:t>
      </w:r>
    </w:p>
    <w:p w:rsidR="00597DF2" w:rsidRPr="00597DF2" w:rsidRDefault="00597DF2" w:rsidP="007D5E2D">
      <w:pPr>
        <w:numPr>
          <w:ilvl w:val="0"/>
          <w:numId w:val="22"/>
        </w:numPr>
        <w:suppressAutoHyphens/>
        <w:spacing w:after="200" w:line="276" w:lineRule="auto"/>
      </w:pPr>
      <w:r w:rsidRPr="00597DF2">
        <w:t>Gate level power optimization (cell sizing, buffer insertion instead of high drive strength)</w:t>
      </w:r>
    </w:p>
    <w:p w:rsidR="00597DF2" w:rsidRPr="00597DF2" w:rsidRDefault="00597DF2" w:rsidP="007D5E2D">
      <w:pPr>
        <w:numPr>
          <w:ilvl w:val="0"/>
          <w:numId w:val="22"/>
        </w:numPr>
        <w:suppressAutoHyphens/>
        <w:spacing w:after="200" w:line="276" w:lineRule="auto"/>
      </w:pPr>
      <w:r w:rsidRPr="00597DF2">
        <w:t xml:space="preserve">voltage scaling </w:t>
      </w:r>
    </w:p>
    <w:p w:rsidR="00597DF2" w:rsidRPr="00597DF2" w:rsidRDefault="00597DF2" w:rsidP="007D5E2D">
      <w:pPr>
        <w:numPr>
          <w:ilvl w:val="0"/>
          <w:numId w:val="22"/>
        </w:numPr>
        <w:suppressAutoHyphens/>
        <w:spacing w:after="200" w:line="276" w:lineRule="auto"/>
      </w:pPr>
      <w:r w:rsidRPr="00597DF2">
        <w:t>Multi VDD</w:t>
      </w:r>
    </w:p>
    <w:p w:rsidR="00597DF2" w:rsidRPr="00597DF2" w:rsidRDefault="00597DF2" w:rsidP="007D5E2D">
      <w:pPr>
        <w:numPr>
          <w:ilvl w:val="0"/>
          <w:numId w:val="22"/>
        </w:numPr>
        <w:suppressAutoHyphens/>
        <w:spacing w:after="200" w:line="276" w:lineRule="auto"/>
      </w:pPr>
      <w:r w:rsidRPr="00597DF2">
        <w:t>Frequency scaling, Reducing the frequency of operation using pipelining</w:t>
      </w:r>
    </w:p>
    <w:p w:rsidR="00597DF2" w:rsidRPr="00597DF2" w:rsidRDefault="00597DF2" w:rsidP="007D5E2D">
      <w:pPr>
        <w:numPr>
          <w:ilvl w:val="0"/>
          <w:numId w:val="22"/>
        </w:numPr>
        <w:suppressAutoHyphens/>
        <w:spacing w:after="200" w:line="276" w:lineRule="auto"/>
      </w:pPr>
      <w:proofErr w:type="spellStart"/>
      <w:r w:rsidRPr="00597DF2">
        <w:t>Async</w:t>
      </w:r>
      <w:proofErr w:type="spellEnd"/>
      <w:r w:rsidRPr="00597DF2">
        <w:t xml:space="preserve"> design techniques</w:t>
      </w:r>
    </w:p>
    <w:p w:rsidR="00597DF2" w:rsidRPr="00597DF2" w:rsidRDefault="00597DF2" w:rsidP="007D5E2D">
      <w:pPr>
        <w:numPr>
          <w:ilvl w:val="0"/>
          <w:numId w:val="22"/>
        </w:numPr>
        <w:suppressAutoHyphens/>
        <w:spacing w:after="200" w:line="276" w:lineRule="auto"/>
      </w:pPr>
      <w:r w:rsidRPr="00597DF2">
        <w:t xml:space="preserve">Reducing number of transitions, </w:t>
      </w:r>
      <w:proofErr w:type="spellStart"/>
      <w:r w:rsidRPr="00597DF2">
        <w:t>eg</w:t>
      </w:r>
      <w:proofErr w:type="spellEnd"/>
      <w:r w:rsidRPr="00597DF2">
        <w:t>. using grey coding</w:t>
      </w:r>
    </w:p>
    <w:p w:rsidR="00597DF2" w:rsidRPr="00597DF2" w:rsidRDefault="00597DF2" w:rsidP="00597DF2">
      <w:pPr>
        <w:suppressAutoHyphens/>
        <w:ind w:left="360"/>
      </w:pPr>
      <w:r w:rsidRPr="00597DF2">
        <w:t xml:space="preserve">Static </w:t>
      </w:r>
    </w:p>
    <w:p w:rsidR="00597DF2" w:rsidRPr="00597DF2" w:rsidRDefault="00597DF2" w:rsidP="007D5E2D">
      <w:pPr>
        <w:numPr>
          <w:ilvl w:val="0"/>
          <w:numId w:val="23"/>
        </w:numPr>
        <w:suppressAutoHyphens/>
        <w:spacing w:after="200" w:line="276" w:lineRule="auto"/>
      </w:pPr>
      <w:smartTag w:uri="urn:schemas-microsoft-com:office:smarttags" w:element="place">
        <w:smartTag w:uri="urn:schemas-microsoft-com:office:smarttags" w:element="City">
          <w:r w:rsidRPr="00597DF2">
            <w:t>Multi</w:t>
          </w:r>
        </w:smartTag>
        <w:r w:rsidRPr="00597DF2">
          <w:t xml:space="preserve"> </w:t>
        </w:r>
        <w:proofErr w:type="spellStart"/>
        <w:smartTag w:uri="urn:schemas-microsoft-com:office:smarttags" w:element="State">
          <w:r w:rsidRPr="00597DF2">
            <w:t>Vt</w:t>
          </w:r>
        </w:smartTag>
      </w:smartTag>
      <w:proofErr w:type="spellEnd"/>
      <w:r w:rsidRPr="00597DF2">
        <w:t xml:space="preserve"> Cells</w:t>
      </w:r>
    </w:p>
    <w:p w:rsidR="00597DF2" w:rsidRPr="00597DF2" w:rsidRDefault="00597DF2" w:rsidP="007D5E2D">
      <w:pPr>
        <w:numPr>
          <w:ilvl w:val="0"/>
          <w:numId w:val="23"/>
        </w:numPr>
        <w:suppressAutoHyphens/>
        <w:spacing w:after="200" w:line="276" w:lineRule="auto"/>
      </w:pPr>
      <w:r w:rsidRPr="00597DF2">
        <w:t xml:space="preserve">Power gating </w:t>
      </w:r>
    </w:p>
    <w:p w:rsidR="00597DF2" w:rsidRPr="00597DF2" w:rsidRDefault="00597DF2" w:rsidP="007D5E2D">
      <w:pPr>
        <w:numPr>
          <w:ilvl w:val="0"/>
          <w:numId w:val="23"/>
        </w:numPr>
        <w:suppressAutoHyphens/>
        <w:spacing w:after="200" w:line="276" w:lineRule="auto"/>
      </w:pPr>
      <w:r w:rsidRPr="00597DF2">
        <w:rPr>
          <w:color w:val="000000"/>
        </w:rPr>
        <w:t xml:space="preserve">By applying a reverse bias voltage to the sub- </w:t>
      </w:r>
      <w:proofErr w:type="spellStart"/>
      <w:r w:rsidRPr="00597DF2">
        <w:rPr>
          <w:color w:val="000000"/>
        </w:rPr>
        <w:t>strate</w:t>
      </w:r>
      <w:proofErr w:type="spellEnd"/>
      <w:r w:rsidRPr="00597DF2">
        <w:rPr>
          <w:color w:val="000000"/>
        </w:rPr>
        <w:t>, it is possible to reduce the value of the term (VGS-VT), effectively increasing VT. This approach can reduce the standby leakage by up to three orders of magnitude. However, VTCMOS (variable threshold CMOS) adds complexity to the library and requires two additional power networks to separately control the voltage applied to the wells. Unfortunately, the effectiveness of reverse body bias has been shown to be decreasing with scaling technology.</w:t>
      </w:r>
    </w:p>
    <w:p w:rsidR="00597DF2" w:rsidRPr="00597DF2" w:rsidRDefault="00597DF2" w:rsidP="007D5E2D">
      <w:pPr>
        <w:numPr>
          <w:ilvl w:val="0"/>
          <w:numId w:val="23"/>
        </w:numPr>
        <w:suppressAutoHyphens/>
        <w:spacing w:after="200" w:line="276" w:lineRule="auto"/>
      </w:pPr>
      <w:r w:rsidRPr="00597DF2">
        <w:lastRenderedPageBreak/>
        <w:t>High K gate oxide</w:t>
      </w:r>
    </w:p>
    <w:p w:rsidR="00597DF2" w:rsidRPr="00597DF2" w:rsidRDefault="00597DF2" w:rsidP="007D5E2D">
      <w:pPr>
        <w:numPr>
          <w:ilvl w:val="0"/>
          <w:numId w:val="23"/>
        </w:numPr>
        <w:suppressAutoHyphens/>
        <w:spacing w:after="200" w:line="276" w:lineRule="auto"/>
      </w:pPr>
      <w:r w:rsidRPr="00597DF2">
        <w:rPr>
          <w:color w:val="000000"/>
        </w:rPr>
        <w:t xml:space="preserve">The Stack Effect, or self-reverse bias, can help to reduce sub-threshold leakage when more than one transistor in the stack is turned off. This is primarily because the small amount of sub-threshold leakage causes the intermediate nodes between the stacked transistors to float away from the power/ground rail. The reduced body-source potential results in a slightly negative gate- source drain voltage. Thus, it reduces the value of the term (VGS-VT), </w:t>
      </w:r>
      <w:proofErr w:type="spellStart"/>
      <w:r w:rsidRPr="00597DF2">
        <w:rPr>
          <w:color w:val="000000"/>
        </w:rPr>
        <w:t>effec</w:t>
      </w:r>
      <w:proofErr w:type="spellEnd"/>
      <w:r w:rsidRPr="00597DF2">
        <w:rPr>
          <w:color w:val="000000"/>
        </w:rPr>
        <w:t xml:space="preserve">- </w:t>
      </w:r>
      <w:proofErr w:type="spellStart"/>
      <w:r w:rsidRPr="00597DF2">
        <w:rPr>
          <w:color w:val="000000"/>
        </w:rPr>
        <w:t>tively</w:t>
      </w:r>
      <w:proofErr w:type="spellEnd"/>
      <w:r w:rsidRPr="00597DF2">
        <w:rPr>
          <w:color w:val="000000"/>
        </w:rPr>
        <w:t xml:space="preserve"> increasing VT and reducing the sub-threshold leakage</w:t>
      </w:r>
    </w:p>
    <w:p w:rsidR="00597DF2" w:rsidRPr="00597DF2" w:rsidRDefault="00597DF2" w:rsidP="007D5E2D">
      <w:pPr>
        <w:numPr>
          <w:ilvl w:val="0"/>
          <w:numId w:val="23"/>
        </w:numPr>
        <w:suppressAutoHyphens/>
        <w:spacing w:after="200" w:line="276" w:lineRule="auto"/>
      </w:pPr>
      <w:r w:rsidRPr="00597DF2">
        <w:t xml:space="preserve">Long channel devices but low dynamic current leads to reduced performance </w:t>
      </w:r>
    </w:p>
    <w:p w:rsidR="00597DF2" w:rsidRPr="00597DF2" w:rsidRDefault="00597DF2" w:rsidP="00597DF2">
      <w:pPr>
        <w:spacing w:before="100" w:beforeAutospacing="1" w:after="100" w:afterAutospacing="1"/>
        <w:rPr>
          <w:b/>
          <w:color w:val="000000"/>
        </w:rPr>
      </w:pPr>
      <w:r w:rsidRPr="00597DF2">
        <w:rPr>
          <w:b/>
          <w:color w:val="000000"/>
        </w:rPr>
        <w:t xml:space="preserve">6. </w:t>
      </w:r>
      <w:proofErr w:type="gramStart"/>
      <w:r w:rsidRPr="00597DF2">
        <w:rPr>
          <w:b/>
          <w:color w:val="000000"/>
        </w:rPr>
        <w:t>During</w:t>
      </w:r>
      <w:proofErr w:type="gramEnd"/>
      <w:r w:rsidRPr="00597DF2">
        <w:rPr>
          <w:b/>
          <w:color w:val="000000"/>
        </w:rPr>
        <w:t xml:space="preserve"> power analysis, if you are facing IR drop problem, then how did u avoid?</w:t>
      </w:r>
    </w:p>
    <w:p w:rsidR="00597DF2" w:rsidRPr="00597DF2" w:rsidRDefault="00597DF2" w:rsidP="00597DF2">
      <w:pPr>
        <w:spacing w:before="100" w:beforeAutospacing="1" w:after="100" w:afterAutospacing="1"/>
        <w:rPr>
          <w:color w:val="000000"/>
        </w:rPr>
      </w:pPr>
      <w:r w:rsidRPr="00597DF2">
        <w:rPr>
          <w:color w:val="000000"/>
        </w:rPr>
        <w:t xml:space="preserve">    Dynamic IR drop: </w:t>
      </w:r>
      <w:proofErr w:type="spellStart"/>
      <w:r w:rsidRPr="00597DF2">
        <w:rPr>
          <w:color w:val="000000"/>
        </w:rPr>
        <w:t>Decap</w:t>
      </w:r>
      <w:proofErr w:type="spellEnd"/>
      <w:r w:rsidRPr="00597DF2">
        <w:rPr>
          <w:color w:val="000000"/>
        </w:rPr>
        <w:t xml:space="preserve"> Cells</w:t>
      </w:r>
    </w:p>
    <w:p w:rsidR="00597DF2" w:rsidRPr="00597DF2" w:rsidRDefault="00597DF2" w:rsidP="00597DF2">
      <w:pPr>
        <w:spacing w:before="100" w:beforeAutospacing="1" w:after="100" w:afterAutospacing="1"/>
        <w:ind w:left="360"/>
        <w:rPr>
          <w:color w:val="000000"/>
        </w:rPr>
      </w:pPr>
      <w:r w:rsidRPr="00597DF2">
        <w:rPr>
          <w:color w:val="000000"/>
        </w:rPr>
        <w:t xml:space="preserve">Static IR drop:   </w:t>
      </w:r>
    </w:p>
    <w:p w:rsidR="00597DF2" w:rsidRPr="00597DF2" w:rsidRDefault="00597DF2" w:rsidP="007D5E2D">
      <w:pPr>
        <w:numPr>
          <w:ilvl w:val="0"/>
          <w:numId w:val="17"/>
        </w:numPr>
        <w:spacing w:before="100" w:beforeAutospacing="1" w:after="100" w:afterAutospacing="1"/>
        <w:rPr>
          <w:color w:val="000000"/>
        </w:rPr>
      </w:pPr>
      <w:r w:rsidRPr="00597DF2">
        <w:rPr>
          <w:color w:val="000000"/>
        </w:rPr>
        <w:t>Increase the width of power straps</w:t>
      </w:r>
    </w:p>
    <w:p w:rsidR="00597DF2" w:rsidRPr="00597DF2" w:rsidRDefault="00597DF2" w:rsidP="007D5E2D">
      <w:pPr>
        <w:numPr>
          <w:ilvl w:val="0"/>
          <w:numId w:val="17"/>
        </w:numPr>
        <w:spacing w:before="100" w:beforeAutospacing="1" w:after="100" w:afterAutospacing="1"/>
        <w:rPr>
          <w:color w:val="000000"/>
        </w:rPr>
      </w:pPr>
      <w:r w:rsidRPr="00597DF2">
        <w:rPr>
          <w:color w:val="000000"/>
        </w:rPr>
        <w:t>Do the routing in the top metal layers</w:t>
      </w:r>
    </w:p>
    <w:p w:rsidR="00597DF2" w:rsidRPr="00597DF2" w:rsidRDefault="00597DF2" w:rsidP="007D5E2D">
      <w:pPr>
        <w:numPr>
          <w:ilvl w:val="0"/>
          <w:numId w:val="17"/>
        </w:numPr>
        <w:spacing w:before="100" w:beforeAutospacing="1" w:after="100" w:afterAutospacing="1"/>
        <w:rPr>
          <w:color w:val="000000"/>
        </w:rPr>
      </w:pPr>
      <w:r w:rsidRPr="00597DF2">
        <w:rPr>
          <w:color w:val="000000"/>
        </w:rPr>
        <w:t>Increase the number of power pads</w:t>
      </w:r>
    </w:p>
    <w:p w:rsidR="00597DF2" w:rsidRPr="00597DF2" w:rsidRDefault="00597DF2" w:rsidP="007D5E2D">
      <w:pPr>
        <w:numPr>
          <w:ilvl w:val="0"/>
          <w:numId w:val="17"/>
        </w:numPr>
        <w:spacing w:before="100" w:beforeAutospacing="1" w:after="100" w:afterAutospacing="1"/>
        <w:rPr>
          <w:color w:val="000000"/>
        </w:rPr>
      </w:pPr>
      <w:r w:rsidRPr="00597DF2">
        <w:rPr>
          <w:color w:val="000000"/>
        </w:rPr>
        <w:t>Place more power consuming macros near to the IO power pad</w:t>
      </w:r>
    </w:p>
    <w:p w:rsidR="00597DF2" w:rsidRPr="00597DF2" w:rsidRDefault="00597DF2" w:rsidP="00597DF2">
      <w:pPr>
        <w:suppressAutoHyphens/>
        <w:rPr>
          <w:b/>
        </w:rPr>
      </w:pPr>
      <w:r w:rsidRPr="00597DF2">
        <w:rPr>
          <w:b/>
        </w:rPr>
        <w:t>7. IR Drop effects:</w:t>
      </w:r>
    </w:p>
    <w:p w:rsidR="00597DF2" w:rsidRPr="00597DF2" w:rsidRDefault="00597DF2" w:rsidP="00597DF2">
      <w:pPr>
        <w:suppressAutoHyphens/>
      </w:pPr>
    </w:p>
    <w:p w:rsidR="00597DF2" w:rsidRPr="00597DF2" w:rsidRDefault="00597DF2" w:rsidP="007D5E2D">
      <w:pPr>
        <w:numPr>
          <w:ilvl w:val="0"/>
          <w:numId w:val="20"/>
        </w:numPr>
        <w:suppressAutoHyphens/>
        <w:spacing w:after="200" w:line="276" w:lineRule="auto"/>
      </w:pPr>
      <w:r w:rsidRPr="00597DF2">
        <w:t>Delay performances due to less slew rate</w:t>
      </w:r>
    </w:p>
    <w:p w:rsidR="00597DF2" w:rsidRPr="00597DF2" w:rsidRDefault="00597DF2" w:rsidP="007D5E2D">
      <w:pPr>
        <w:numPr>
          <w:ilvl w:val="0"/>
          <w:numId w:val="20"/>
        </w:numPr>
        <w:suppressAutoHyphens/>
        <w:spacing w:after="200" w:line="276" w:lineRule="auto"/>
      </w:pPr>
      <w:r w:rsidRPr="00597DF2">
        <w:t xml:space="preserve">Noise margins will decrease </w:t>
      </w:r>
    </w:p>
    <w:p w:rsidR="00597DF2" w:rsidRPr="00597DF2" w:rsidRDefault="00597DF2" w:rsidP="007D5E2D">
      <w:pPr>
        <w:numPr>
          <w:ilvl w:val="0"/>
          <w:numId w:val="20"/>
        </w:numPr>
        <w:suppressAutoHyphens/>
        <w:spacing w:after="200" w:line="276" w:lineRule="auto"/>
      </w:pPr>
      <w:r w:rsidRPr="00597DF2">
        <w:t xml:space="preserve">More susceptible to noise </w:t>
      </w:r>
    </w:p>
    <w:p w:rsidR="00597DF2" w:rsidRPr="00597DF2" w:rsidRDefault="00597DF2" w:rsidP="00597DF2">
      <w:pPr>
        <w:suppressAutoHyphens/>
        <w:rPr>
          <w:b/>
        </w:rPr>
      </w:pPr>
      <w:r w:rsidRPr="00597DF2">
        <w:rPr>
          <w:b/>
          <w:bCs/>
        </w:rPr>
        <w:t xml:space="preserve">8. </w:t>
      </w:r>
      <w:proofErr w:type="gramStart"/>
      <w:r w:rsidRPr="00597DF2">
        <w:rPr>
          <w:b/>
          <w:bCs/>
        </w:rPr>
        <w:t>During</w:t>
      </w:r>
      <w:proofErr w:type="gramEnd"/>
      <w:r w:rsidRPr="00597DF2">
        <w:rPr>
          <w:b/>
          <w:bCs/>
        </w:rPr>
        <w:t xml:space="preserve"> power analysis, if you are facing IR drop problem, then how did you avoid?</w:t>
      </w:r>
    </w:p>
    <w:p w:rsidR="00597DF2" w:rsidRPr="00597DF2" w:rsidRDefault="00597DF2" w:rsidP="007D5E2D">
      <w:pPr>
        <w:numPr>
          <w:ilvl w:val="0"/>
          <w:numId w:val="21"/>
        </w:numPr>
        <w:spacing w:before="100" w:beforeAutospacing="1" w:after="100" w:afterAutospacing="1"/>
      </w:pPr>
      <w:r w:rsidRPr="00597DF2">
        <w:t>Increase power metal layer width.</w:t>
      </w:r>
    </w:p>
    <w:p w:rsidR="00597DF2" w:rsidRPr="00597DF2" w:rsidRDefault="00597DF2" w:rsidP="007D5E2D">
      <w:pPr>
        <w:numPr>
          <w:ilvl w:val="0"/>
          <w:numId w:val="21"/>
        </w:numPr>
        <w:spacing w:before="100" w:beforeAutospacing="1" w:after="100" w:afterAutospacing="1"/>
      </w:pPr>
      <w:r w:rsidRPr="00597DF2">
        <w:t>Go for higher metal layer.</w:t>
      </w:r>
    </w:p>
    <w:p w:rsidR="00597DF2" w:rsidRPr="00597DF2" w:rsidRDefault="00597DF2" w:rsidP="007D5E2D">
      <w:pPr>
        <w:numPr>
          <w:ilvl w:val="0"/>
          <w:numId w:val="21"/>
        </w:numPr>
        <w:spacing w:before="100" w:beforeAutospacing="1" w:after="100" w:afterAutospacing="1"/>
      </w:pPr>
      <w:r w:rsidRPr="00597DF2">
        <w:t>Spread macros or standard cells.</w:t>
      </w:r>
    </w:p>
    <w:p w:rsidR="00597DF2" w:rsidRPr="00597DF2" w:rsidRDefault="00597DF2" w:rsidP="007D5E2D">
      <w:pPr>
        <w:numPr>
          <w:ilvl w:val="0"/>
          <w:numId w:val="21"/>
        </w:numPr>
        <w:spacing w:before="100" w:beforeAutospacing="1" w:after="100" w:afterAutospacing="1"/>
        <w:rPr>
          <w:color w:val="000000"/>
        </w:rPr>
      </w:pPr>
      <w:r w:rsidRPr="00597DF2">
        <w:rPr>
          <w:color w:val="000000"/>
        </w:rPr>
        <w:t>Provide more straps.</w:t>
      </w:r>
    </w:p>
    <w:p w:rsidR="00597DF2" w:rsidRPr="00597DF2" w:rsidRDefault="00597DF2" w:rsidP="00597DF2">
      <w:pPr>
        <w:autoSpaceDE w:val="0"/>
        <w:autoSpaceDN w:val="0"/>
        <w:adjustRightInd w:val="0"/>
        <w:rPr>
          <w:b/>
          <w:color w:val="000000" w:themeColor="text1"/>
        </w:rPr>
      </w:pPr>
      <w:r w:rsidRPr="00597DF2">
        <w:rPr>
          <w:b/>
          <w:color w:val="000000"/>
        </w:rPr>
        <w:t>9. How to reduce the power /ground Bounce?</w:t>
      </w:r>
    </w:p>
    <w:p w:rsidR="00597DF2" w:rsidRPr="00597DF2" w:rsidRDefault="00597DF2" w:rsidP="00597DF2">
      <w:pPr>
        <w:autoSpaceDE w:val="0"/>
        <w:autoSpaceDN w:val="0"/>
        <w:adjustRightInd w:val="0"/>
        <w:rPr>
          <w:color w:val="000000"/>
        </w:rPr>
      </w:pPr>
    </w:p>
    <w:p w:rsidR="00597DF2" w:rsidRPr="00597DF2" w:rsidRDefault="00597DF2" w:rsidP="00597DF2">
      <w:pPr>
        <w:autoSpaceDE w:val="0"/>
        <w:autoSpaceDN w:val="0"/>
        <w:adjustRightInd w:val="0"/>
        <w:rPr>
          <w:color w:val="000000"/>
        </w:rPr>
      </w:pPr>
      <w:r w:rsidRPr="00597DF2">
        <w:rPr>
          <w:color w:val="000000" w:themeColor="text1"/>
        </w:rPr>
        <w:t xml:space="preserve">         1. </w:t>
      </w:r>
      <w:r w:rsidRPr="00597DF2">
        <w:rPr>
          <w:color w:val="000000"/>
        </w:rPr>
        <w:t>Wide width metal</w:t>
      </w:r>
    </w:p>
    <w:p w:rsidR="00597DF2" w:rsidRPr="00597DF2" w:rsidRDefault="00597DF2" w:rsidP="007D5E2D">
      <w:pPr>
        <w:pStyle w:val="ListParagraph"/>
        <w:numPr>
          <w:ilvl w:val="0"/>
          <w:numId w:val="16"/>
        </w:numPr>
        <w:autoSpaceDE w:val="0"/>
        <w:autoSpaceDN w:val="0"/>
        <w:adjustRightInd w:val="0"/>
        <w:rPr>
          <w:color w:val="000000"/>
        </w:rPr>
      </w:pPr>
      <w:r w:rsidRPr="00597DF2">
        <w:rPr>
          <w:color w:val="000000"/>
        </w:rPr>
        <w:t>Top metal layers (low resistivity)</w:t>
      </w:r>
    </w:p>
    <w:p w:rsidR="00597DF2" w:rsidRPr="00597DF2" w:rsidRDefault="00597DF2" w:rsidP="007D5E2D">
      <w:pPr>
        <w:numPr>
          <w:ilvl w:val="0"/>
          <w:numId w:val="16"/>
        </w:numPr>
        <w:autoSpaceDE w:val="0"/>
        <w:autoSpaceDN w:val="0"/>
        <w:adjustRightInd w:val="0"/>
        <w:rPr>
          <w:color w:val="000000"/>
        </w:rPr>
      </w:pPr>
      <w:r w:rsidRPr="00597DF2">
        <w:rPr>
          <w:color w:val="000000"/>
        </w:rPr>
        <w:t xml:space="preserve">Multi cut </w:t>
      </w:r>
      <w:proofErr w:type="spellStart"/>
      <w:r w:rsidRPr="00597DF2">
        <w:rPr>
          <w:color w:val="000000"/>
        </w:rPr>
        <w:t>Vias</w:t>
      </w:r>
      <w:proofErr w:type="spellEnd"/>
    </w:p>
    <w:p w:rsidR="00597DF2" w:rsidRPr="00597DF2" w:rsidRDefault="00597DF2" w:rsidP="007D5E2D">
      <w:pPr>
        <w:numPr>
          <w:ilvl w:val="0"/>
          <w:numId w:val="16"/>
        </w:numPr>
        <w:autoSpaceDE w:val="0"/>
        <w:autoSpaceDN w:val="0"/>
        <w:adjustRightInd w:val="0"/>
        <w:rPr>
          <w:color w:val="000000"/>
        </w:rPr>
      </w:pPr>
      <w:r w:rsidRPr="00597DF2">
        <w:rPr>
          <w:color w:val="000000"/>
        </w:rPr>
        <w:t>Placing near power pads</w:t>
      </w:r>
    </w:p>
    <w:p w:rsidR="00597DF2" w:rsidRPr="00597DF2" w:rsidRDefault="00597DF2" w:rsidP="007D5E2D">
      <w:pPr>
        <w:numPr>
          <w:ilvl w:val="0"/>
          <w:numId w:val="16"/>
        </w:numPr>
        <w:autoSpaceDE w:val="0"/>
        <w:autoSpaceDN w:val="0"/>
        <w:adjustRightInd w:val="0"/>
        <w:rPr>
          <w:color w:val="000000"/>
        </w:rPr>
      </w:pPr>
      <w:proofErr w:type="spellStart"/>
      <w:r w:rsidRPr="00597DF2">
        <w:rPr>
          <w:color w:val="000000"/>
        </w:rPr>
        <w:t>Decap</w:t>
      </w:r>
      <w:proofErr w:type="spellEnd"/>
      <w:r w:rsidRPr="00597DF2">
        <w:rPr>
          <w:color w:val="000000"/>
        </w:rPr>
        <w:t xml:space="preserve"> cells</w:t>
      </w:r>
    </w:p>
    <w:p w:rsidR="00597DF2" w:rsidRPr="00597DF2" w:rsidRDefault="00597DF2" w:rsidP="00597DF2">
      <w:pPr>
        <w:autoSpaceDE w:val="0"/>
        <w:autoSpaceDN w:val="0"/>
        <w:adjustRightInd w:val="0"/>
        <w:ind w:left="360"/>
        <w:rPr>
          <w:color w:val="FF0000"/>
        </w:rPr>
      </w:pPr>
    </w:p>
    <w:p w:rsidR="00597DF2" w:rsidRPr="00597DF2" w:rsidRDefault="00597DF2" w:rsidP="00597DF2">
      <w:pPr>
        <w:suppressAutoHyphens/>
        <w:rPr>
          <w:b/>
        </w:rPr>
      </w:pPr>
      <w:r w:rsidRPr="00597DF2">
        <w:rPr>
          <w:b/>
        </w:rPr>
        <w:lastRenderedPageBreak/>
        <w:t>10. How you fix the EM violations?</w:t>
      </w:r>
    </w:p>
    <w:p w:rsidR="00597DF2" w:rsidRPr="00597DF2" w:rsidRDefault="00597DF2" w:rsidP="00597DF2">
      <w:pPr>
        <w:suppressAutoHyphens/>
        <w:rPr>
          <w:b/>
        </w:rPr>
      </w:pPr>
    </w:p>
    <w:p w:rsidR="00597DF2" w:rsidRPr="00597DF2" w:rsidRDefault="00597DF2" w:rsidP="007D5E2D">
      <w:pPr>
        <w:numPr>
          <w:ilvl w:val="0"/>
          <w:numId w:val="19"/>
        </w:numPr>
        <w:suppressAutoHyphens/>
        <w:spacing w:after="200" w:line="276" w:lineRule="auto"/>
      </w:pPr>
      <w:r w:rsidRPr="00597DF2">
        <w:t>Widen the metal</w:t>
      </w:r>
    </w:p>
    <w:p w:rsidR="00597DF2" w:rsidRPr="00597DF2" w:rsidRDefault="00597DF2" w:rsidP="007D5E2D">
      <w:pPr>
        <w:numPr>
          <w:ilvl w:val="0"/>
          <w:numId w:val="19"/>
        </w:numPr>
        <w:suppressAutoHyphens/>
        <w:spacing w:after="200" w:line="276" w:lineRule="auto"/>
      </w:pPr>
      <w:r w:rsidRPr="00597DF2">
        <w:t>Metal slotting</w:t>
      </w:r>
    </w:p>
    <w:p w:rsidR="00597DF2" w:rsidRPr="00597DF2" w:rsidRDefault="00597DF2" w:rsidP="00597DF2">
      <w:pPr>
        <w:rPr>
          <w:b/>
          <w:bCs/>
          <w:u w:val="single"/>
        </w:rPr>
      </w:pPr>
      <w:r w:rsidRPr="00597DF2">
        <w:t xml:space="preserve"> </w:t>
      </w:r>
      <w:r w:rsidRPr="00597DF2">
        <w:rPr>
          <w:b/>
          <w:bCs/>
          <w:u w:val="single"/>
        </w:rPr>
        <w:t xml:space="preserve">Some Steps to Minimize </w:t>
      </w:r>
      <w:proofErr w:type="spellStart"/>
      <w:proofErr w:type="gramStart"/>
      <w:r w:rsidRPr="00597DF2">
        <w:rPr>
          <w:b/>
          <w:bCs/>
          <w:u w:val="single"/>
        </w:rPr>
        <w:t>Electromigration</w:t>
      </w:r>
      <w:proofErr w:type="spellEnd"/>
      <w:r w:rsidRPr="00597DF2">
        <w:rPr>
          <w:b/>
          <w:bCs/>
          <w:u w:val="single"/>
        </w:rPr>
        <w:t xml:space="preserve"> :</w:t>
      </w:r>
      <w:proofErr w:type="gramEnd"/>
    </w:p>
    <w:p w:rsidR="00597DF2" w:rsidRPr="00597DF2" w:rsidRDefault="00597DF2" w:rsidP="007D5E2D">
      <w:pPr>
        <w:numPr>
          <w:ilvl w:val="0"/>
          <w:numId w:val="28"/>
        </w:numPr>
      </w:pPr>
      <w:r w:rsidRPr="00597DF2">
        <w:t xml:space="preserve">Wider Wire Decreases current density and hence decreases </w:t>
      </w:r>
      <w:proofErr w:type="spellStart"/>
      <w:r w:rsidRPr="00597DF2">
        <w:t>electromigration</w:t>
      </w:r>
      <w:proofErr w:type="spellEnd"/>
      <w:r w:rsidRPr="00597DF2">
        <w:t>.</w:t>
      </w:r>
    </w:p>
    <w:p w:rsidR="00597DF2" w:rsidRPr="00597DF2" w:rsidRDefault="00597DF2" w:rsidP="00597DF2">
      <w:pPr>
        <w:ind w:left="360"/>
      </w:pPr>
    </w:p>
    <w:p w:rsidR="00597DF2" w:rsidRPr="00597DF2" w:rsidRDefault="00597DF2" w:rsidP="007D5E2D">
      <w:pPr>
        <w:numPr>
          <w:ilvl w:val="0"/>
          <w:numId w:val="29"/>
        </w:numPr>
      </w:pPr>
      <w:r w:rsidRPr="00597DF2">
        <w:t xml:space="preserve">Length of the </w:t>
      </w:r>
      <w:proofErr w:type="spellStart"/>
      <w:r w:rsidRPr="00597DF2">
        <w:t>wire less</w:t>
      </w:r>
      <w:proofErr w:type="spellEnd"/>
      <w:r w:rsidRPr="00597DF2">
        <w:t xml:space="preserve"> then “BLECH LENGTH” decreases </w:t>
      </w:r>
      <w:proofErr w:type="spellStart"/>
      <w:r w:rsidRPr="00597DF2">
        <w:t>electromigration</w:t>
      </w:r>
      <w:proofErr w:type="spellEnd"/>
      <w:r w:rsidRPr="00597DF2">
        <w:t>.</w:t>
      </w:r>
    </w:p>
    <w:p w:rsidR="00597DF2" w:rsidRPr="00597DF2" w:rsidRDefault="00597DF2" w:rsidP="00597DF2">
      <w:pPr>
        <w:ind w:left="360"/>
      </w:pPr>
    </w:p>
    <w:p w:rsidR="00597DF2" w:rsidRPr="00597DF2" w:rsidRDefault="00597DF2" w:rsidP="007D5E2D">
      <w:pPr>
        <w:numPr>
          <w:ilvl w:val="0"/>
          <w:numId w:val="30"/>
        </w:numPr>
      </w:pPr>
      <w:proofErr w:type="spellStart"/>
      <w:r w:rsidRPr="00597DF2">
        <w:t>Vias</w:t>
      </w:r>
      <w:proofErr w:type="spellEnd"/>
      <w:r w:rsidRPr="00597DF2">
        <w:t xml:space="preserve"> should be organized such that the current flow is uniformly distributed.</w:t>
      </w:r>
    </w:p>
    <w:p w:rsidR="00597DF2" w:rsidRPr="00597DF2" w:rsidRDefault="00597DF2" w:rsidP="00597DF2">
      <w:pPr>
        <w:ind w:left="360"/>
      </w:pPr>
    </w:p>
    <w:p w:rsidR="00597DF2" w:rsidRPr="00597DF2" w:rsidRDefault="00597DF2" w:rsidP="007D5E2D">
      <w:pPr>
        <w:numPr>
          <w:ilvl w:val="0"/>
          <w:numId w:val="31"/>
        </w:numPr>
      </w:pPr>
      <w:r w:rsidRPr="00597DF2">
        <w:t xml:space="preserve">Bends of interconnects should be avoided at 90 degrees because the current density is </w:t>
      </w:r>
    </w:p>
    <w:p w:rsidR="00597DF2" w:rsidRPr="00597DF2" w:rsidRDefault="00597DF2" w:rsidP="00597DF2">
      <w:pPr>
        <w:ind w:left="360"/>
      </w:pPr>
      <w:r w:rsidRPr="00597DF2">
        <w:t xml:space="preserve">       </w:t>
      </w:r>
      <w:proofErr w:type="gramStart"/>
      <w:r w:rsidRPr="00597DF2">
        <w:t>more</w:t>
      </w:r>
      <w:proofErr w:type="gramEnd"/>
      <w:r w:rsidRPr="00597DF2">
        <w:t xml:space="preserve"> at 90 degrees than at oblique angles.</w:t>
      </w:r>
    </w:p>
    <w:p w:rsidR="00597DF2" w:rsidRPr="00597DF2" w:rsidRDefault="00597DF2" w:rsidP="00597DF2">
      <w:pPr>
        <w:ind w:left="360"/>
      </w:pPr>
      <w:r w:rsidRPr="00597DF2">
        <w:t>Use the taper circuits than high drive strength cells</w:t>
      </w:r>
    </w:p>
    <w:p w:rsidR="00597DF2" w:rsidRDefault="00597DF2" w:rsidP="00597DF2">
      <w:pPr>
        <w:suppressAutoHyphens/>
        <w:ind w:left="540" w:hanging="540"/>
        <w:rPr>
          <w:color w:val="000000" w:themeColor="text1"/>
        </w:rPr>
      </w:pPr>
      <w:r w:rsidRPr="00597DF2">
        <w:rPr>
          <w:b/>
          <w:color w:val="000000"/>
        </w:rPr>
        <w:t xml:space="preserve">11.   Clock </w:t>
      </w:r>
      <w:proofErr w:type="gramStart"/>
      <w:r w:rsidRPr="00597DF2">
        <w:rPr>
          <w:b/>
          <w:color w:val="000000"/>
        </w:rPr>
        <w:t>gating</w:t>
      </w:r>
      <w:r w:rsidRPr="00597DF2">
        <w:rPr>
          <w:color w:val="000000"/>
        </w:rPr>
        <w:t xml:space="preserve"> :</w:t>
      </w:r>
      <w:proofErr w:type="gramEnd"/>
      <w:r w:rsidRPr="00597DF2">
        <w:rPr>
          <w:color w:val="000000"/>
        </w:rPr>
        <w:t>On using false path on enable I will say be very careful and this is fine for global  on/off signal for which you don't care when they occur, for thing that need to be cycled accurate (typically controll</w:t>
      </w:r>
      <w:r>
        <w:rPr>
          <w:color w:val="000000" w:themeColor="text1"/>
        </w:rPr>
        <w:t>i</w:t>
      </w:r>
      <w:r w:rsidRPr="00597DF2">
        <w:rPr>
          <w:color w:val="000000"/>
        </w:rPr>
        <w:t xml:space="preserve">ng write to </w:t>
      </w:r>
      <w:proofErr w:type="spellStart"/>
      <w:r w:rsidRPr="00597DF2">
        <w:rPr>
          <w:color w:val="000000"/>
        </w:rPr>
        <w:t>c</w:t>
      </w:r>
      <w:r>
        <w:rPr>
          <w:color w:val="000000" w:themeColor="text1"/>
        </w:rPr>
        <w:t>onfig</w:t>
      </w:r>
      <w:proofErr w:type="spellEnd"/>
      <w:r>
        <w:rPr>
          <w:color w:val="000000" w:themeColor="text1"/>
        </w:rPr>
        <w:t xml:space="preserve"> register, internal memorie</w:t>
      </w:r>
      <w:r w:rsidRPr="00597DF2">
        <w:rPr>
          <w:color w:val="000000"/>
        </w:rPr>
        <w:t>s, ...) this is the best way to end up with gate level simulation not matching your functional  simulation despite the fact that your formal equivalency pass!! Ever been beaten by that on</w:t>
      </w:r>
      <w:r>
        <w:rPr>
          <w:color w:val="000000" w:themeColor="text1"/>
        </w:rPr>
        <w:t>e due to the clock latency maki</w:t>
      </w:r>
      <w:r w:rsidRPr="00597DF2">
        <w:rPr>
          <w:color w:val="000000"/>
        </w:rPr>
        <w:t>n</w:t>
      </w:r>
      <w:r>
        <w:rPr>
          <w:color w:val="000000" w:themeColor="text1"/>
        </w:rPr>
        <w:t>g</w:t>
      </w:r>
      <w:r w:rsidRPr="00597DF2">
        <w:rPr>
          <w:color w:val="000000"/>
        </w:rPr>
        <w:t xml:space="preserve"> your enable being seen one cycle too late?</w:t>
      </w:r>
    </w:p>
    <w:p w:rsidR="00597DF2" w:rsidRPr="00597DF2" w:rsidRDefault="00597DF2" w:rsidP="00597DF2">
      <w:pPr>
        <w:suppressAutoHyphens/>
        <w:ind w:left="540" w:hanging="540"/>
        <w:rPr>
          <w:color w:val="000000"/>
        </w:rPr>
      </w:pPr>
    </w:p>
    <w:p w:rsidR="00597DF2" w:rsidRPr="00597DF2" w:rsidRDefault="00597DF2" w:rsidP="00597DF2">
      <w:pPr>
        <w:suppressAutoHyphens/>
        <w:rPr>
          <w:b/>
          <w:color w:val="000000"/>
        </w:rPr>
      </w:pPr>
      <w:r w:rsidRPr="00597DF2">
        <w:rPr>
          <w:b/>
          <w:bCs/>
          <w:color w:val="000000"/>
        </w:rPr>
        <w:t>12.   If in your design has reset pin, then it’ll affect input pin or output pin or both?</w:t>
      </w:r>
    </w:p>
    <w:p w:rsidR="00597DF2" w:rsidRPr="00597DF2" w:rsidRDefault="00597DF2" w:rsidP="00597DF2">
      <w:pPr>
        <w:spacing w:before="100" w:beforeAutospacing="1" w:after="100" w:afterAutospacing="1"/>
        <w:ind w:left="360"/>
        <w:rPr>
          <w:color w:val="000000"/>
        </w:rPr>
      </w:pPr>
      <w:r w:rsidRPr="00597DF2">
        <w:rPr>
          <w:color w:val="000000"/>
        </w:rPr>
        <w:t xml:space="preserve"> </w:t>
      </w:r>
      <w:proofErr w:type="gramStart"/>
      <w:r w:rsidRPr="00597DF2">
        <w:rPr>
          <w:color w:val="000000"/>
        </w:rPr>
        <w:t>Output   pin.</w:t>
      </w:r>
      <w:proofErr w:type="gramEnd"/>
    </w:p>
    <w:p w:rsidR="00597DF2" w:rsidRPr="00597DF2" w:rsidRDefault="00597DF2" w:rsidP="00597DF2">
      <w:pPr>
        <w:pStyle w:val="Body"/>
        <w:ind w:left="540" w:hanging="540"/>
        <w:rPr>
          <w:color w:val="000000"/>
          <w:sz w:val="22"/>
          <w:szCs w:val="22"/>
        </w:rPr>
      </w:pPr>
      <w:r w:rsidRPr="00597DF2">
        <w:rPr>
          <w:color w:val="000000"/>
          <w:sz w:val="22"/>
          <w:szCs w:val="22"/>
        </w:rPr>
        <w:t xml:space="preserve">13. </w:t>
      </w:r>
      <w:r>
        <w:rPr>
          <w:color w:val="000000"/>
          <w:sz w:val="22"/>
          <w:szCs w:val="22"/>
        </w:rPr>
        <w:t xml:space="preserve">   </w:t>
      </w:r>
      <w:r w:rsidRPr="00597DF2">
        <w:rPr>
          <w:color w:val="000000"/>
          <w:sz w:val="22"/>
          <w:szCs w:val="22"/>
        </w:rPr>
        <w:t xml:space="preserve">TSMC I/O libraries contain the Power </w:t>
      </w:r>
      <w:proofErr w:type="gramStart"/>
      <w:r w:rsidRPr="00597DF2">
        <w:rPr>
          <w:color w:val="000000"/>
          <w:sz w:val="22"/>
          <w:szCs w:val="22"/>
        </w:rPr>
        <w:t>On</w:t>
      </w:r>
      <w:proofErr w:type="gramEnd"/>
      <w:r w:rsidRPr="00597DF2">
        <w:rPr>
          <w:color w:val="000000"/>
          <w:sz w:val="22"/>
          <w:szCs w:val="22"/>
        </w:rPr>
        <w:t xml:space="preserve"> Control (POC) system to prevent an I/O unknown state. An </w:t>
      </w:r>
      <w:r w:rsidRPr="00597DF2">
        <w:rPr>
          <w:i/>
          <w:iCs/>
          <w:color w:val="000000"/>
          <w:sz w:val="22"/>
          <w:szCs w:val="22"/>
        </w:rPr>
        <w:t xml:space="preserve">unknown state </w:t>
      </w:r>
      <w:r w:rsidRPr="00597DF2">
        <w:rPr>
          <w:color w:val="000000"/>
          <w:sz w:val="22"/>
          <w:szCs w:val="22"/>
        </w:rPr>
        <w:t xml:space="preserve">may cause high I/O crowbar current or bus contention when the I/O voltage (VDDPST) is powered up before the core voltage. </w:t>
      </w:r>
    </w:p>
    <w:p w:rsidR="00597DF2" w:rsidRPr="00597DF2" w:rsidRDefault="00597DF2" w:rsidP="00597DF2">
      <w:pPr>
        <w:rPr>
          <w:b/>
        </w:rPr>
      </w:pPr>
      <w:r w:rsidRPr="00597DF2">
        <w:rPr>
          <w:b/>
        </w:rPr>
        <w:t>14.    Why order of filling is form more width filler cells to low width filler cells?</w:t>
      </w:r>
    </w:p>
    <w:p w:rsidR="00597DF2" w:rsidRPr="00597DF2" w:rsidRDefault="00597DF2" w:rsidP="00597DF2"/>
    <w:p w:rsidR="00597DF2" w:rsidRDefault="00597DF2" w:rsidP="00597DF2">
      <w:pPr>
        <w:ind w:left="180"/>
      </w:pPr>
      <w:r>
        <w:t xml:space="preserve">      </w:t>
      </w:r>
      <w:r w:rsidRPr="00597DF2">
        <w:t xml:space="preserve">It forms the wide metal due to continuous placement of low width filler cells. Creates Metal </w:t>
      </w:r>
      <w:r>
        <w:t xml:space="preserve">      </w:t>
      </w:r>
    </w:p>
    <w:p w:rsidR="00597DF2" w:rsidRPr="00597DF2" w:rsidRDefault="00597DF2" w:rsidP="00597DF2">
      <w:pPr>
        <w:ind w:left="180"/>
      </w:pPr>
      <w:r>
        <w:t xml:space="preserve">      </w:t>
      </w:r>
      <w:proofErr w:type="gramStart"/>
      <w:r w:rsidRPr="00597DF2">
        <w:t>slotting</w:t>
      </w:r>
      <w:proofErr w:type="gramEnd"/>
      <w:r w:rsidRPr="00597DF2">
        <w:t xml:space="preserve"> rule violation.</w:t>
      </w:r>
    </w:p>
    <w:p w:rsidR="00597DF2" w:rsidRPr="00597DF2" w:rsidRDefault="00597DF2" w:rsidP="00597DF2">
      <w:pPr>
        <w:pStyle w:val="Body"/>
        <w:ind w:left="360" w:hanging="360"/>
        <w:rPr>
          <w:sz w:val="22"/>
          <w:szCs w:val="22"/>
        </w:rPr>
      </w:pPr>
      <w:r>
        <w:rPr>
          <w:sz w:val="22"/>
          <w:szCs w:val="22"/>
        </w:rPr>
        <w:t xml:space="preserve"> </w:t>
      </w:r>
      <w:r w:rsidRPr="00597DF2">
        <w:rPr>
          <w:sz w:val="22"/>
          <w:szCs w:val="22"/>
        </w:rPr>
        <w:t xml:space="preserve">   </w:t>
      </w:r>
      <w:r>
        <w:rPr>
          <w:sz w:val="22"/>
          <w:szCs w:val="22"/>
        </w:rPr>
        <w:t xml:space="preserve">      </w:t>
      </w:r>
      <w:r w:rsidRPr="00597DF2">
        <w:rPr>
          <w:sz w:val="22"/>
          <w:szCs w:val="22"/>
        </w:rPr>
        <w:t xml:space="preserve">The CMP damascene process also introduces undesirable side effects, including </w:t>
      </w:r>
      <w:proofErr w:type="gramStart"/>
      <w:r w:rsidRPr="00597DF2">
        <w:rPr>
          <w:sz w:val="22"/>
          <w:szCs w:val="22"/>
        </w:rPr>
        <w:t>dielectric  erosion</w:t>
      </w:r>
      <w:proofErr w:type="gramEnd"/>
      <w:r w:rsidRPr="00597DF2">
        <w:rPr>
          <w:sz w:val="22"/>
          <w:szCs w:val="22"/>
        </w:rPr>
        <w:t xml:space="preserve"> and </w:t>
      </w:r>
      <w:r>
        <w:rPr>
          <w:sz w:val="22"/>
          <w:szCs w:val="22"/>
        </w:rPr>
        <w:t xml:space="preserve">            </w:t>
      </w:r>
      <w:r w:rsidRPr="00597DF2">
        <w:rPr>
          <w:sz w:val="22"/>
          <w:szCs w:val="22"/>
        </w:rPr>
        <w:t>metal dishing.</w:t>
      </w:r>
    </w:p>
    <w:p w:rsidR="00597DF2" w:rsidRDefault="00597DF2" w:rsidP="00597DF2">
      <w:pPr>
        <w:pStyle w:val="Body"/>
        <w:ind w:left="360"/>
        <w:rPr>
          <w:color w:val="000000"/>
          <w:sz w:val="22"/>
          <w:szCs w:val="22"/>
        </w:rPr>
      </w:pPr>
      <w:r w:rsidRPr="00597DF2">
        <w:rPr>
          <w:color w:val="000000"/>
          <w:sz w:val="22"/>
          <w:szCs w:val="22"/>
        </w:rPr>
        <w:t xml:space="preserve"> </w:t>
      </w:r>
      <w:r>
        <w:rPr>
          <w:color w:val="000000"/>
          <w:sz w:val="22"/>
          <w:szCs w:val="22"/>
        </w:rPr>
        <w:t xml:space="preserve">   </w:t>
      </w:r>
      <w:r w:rsidRPr="00597DF2">
        <w:rPr>
          <w:color w:val="000000"/>
          <w:sz w:val="22"/>
          <w:szCs w:val="22"/>
        </w:rPr>
        <w:t xml:space="preserve">Please always insert fat fillers first and then thin fillers afterwards. To avoid the metal-slot-rule </w:t>
      </w:r>
      <w:r>
        <w:rPr>
          <w:color w:val="000000"/>
          <w:sz w:val="22"/>
          <w:szCs w:val="22"/>
        </w:rPr>
        <w:t xml:space="preserve">     </w:t>
      </w:r>
      <w:r w:rsidRPr="00597DF2">
        <w:rPr>
          <w:color w:val="000000"/>
          <w:sz w:val="22"/>
          <w:szCs w:val="22"/>
        </w:rPr>
        <w:t xml:space="preserve">violation, please do not only use thin filler cells to fill large I/O spacing. For example, use one 20um pitch filler cell (PFILLER20) and one 10um pitch filler cell (PFILLER10) instead of using 6 “5um pitch” filler cells (PFILLER5) to fill 30um spacing. In addition, if spacing is larger than one cell pitch, please first insert core power cell PVDD1DGZ/CDG and I/O power cell PVDD2DGZ/CDG. Then insert filler cells to fill up the rest of spacing for ESD robustness. </w:t>
      </w:r>
    </w:p>
    <w:p w:rsidR="00A914C0" w:rsidRPr="00A914C0" w:rsidRDefault="00A914C0" w:rsidP="00A914C0"/>
    <w:p w:rsidR="00597DF2" w:rsidRDefault="00597DF2" w:rsidP="00597DF2">
      <w:pPr>
        <w:autoSpaceDE w:val="0"/>
        <w:autoSpaceDN w:val="0"/>
        <w:adjustRightInd w:val="0"/>
        <w:rPr>
          <w:b/>
          <w:color w:val="000000" w:themeColor="text1"/>
        </w:rPr>
      </w:pPr>
      <w:r w:rsidRPr="00A914C0">
        <w:rPr>
          <w:b/>
          <w:color w:val="000000"/>
        </w:rPr>
        <w:t xml:space="preserve">15. Why filler cell are </w:t>
      </w:r>
      <w:proofErr w:type="spellStart"/>
      <w:r w:rsidRPr="00A914C0">
        <w:rPr>
          <w:b/>
          <w:color w:val="000000"/>
        </w:rPr>
        <w:t>uesd</w:t>
      </w:r>
      <w:proofErr w:type="spellEnd"/>
      <w:r w:rsidRPr="00A914C0">
        <w:rPr>
          <w:b/>
          <w:color w:val="000000"/>
        </w:rPr>
        <w:t>? Why we need fill in descending order of filler cell size?</w:t>
      </w:r>
    </w:p>
    <w:p w:rsidR="00A914C0" w:rsidRPr="00A914C0" w:rsidRDefault="00A914C0" w:rsidP="00597DF2">
      <w:pPr>
        <w:autoSpaceDE w:val="0"/>
        <w:autoSpaceDN w:val="0"/>
        <w:adjustRightInd w:val="0"/>
        <w:rPr>
          <w:b/>
          <w:color w:val="000000"/>
        </w:rPr>
      </w:pPr>
    </w:p>
    <w:p w:rsidR="00597DF2" w:rsidRPr="00A914C0" w:rsidRDefault="00597DF2" w:rsidP="00597DF2">
      <w:pPr>
        <w:autoSpaceDE w:val="0"/>
        <w:autoSpaceDN w:val="0"/>
        <w:adjustRightInd w:val="0"/>
        <w:rPr>
          <w:color w:val="000000" w:themeColor="text1"/>
        </w:rPr>
      </w:pPr>
      <w:r w:rsidRPr="00A914C0">
        <w:rPr>
          <w:color w:val="000000"/>
        </w:rPr>
        <w:t xml:space="preserve">       </w:t>
      </w:r>
      <w:proofErr w:type="gramStart"/>
      <w:r w:rsidRPr="00A914C0">
        <w:rPr>
          <w:color w:val="000000"/>
        </w:rPr>
        <w:t>To have well, substrate continuity.</w:t>
      </w:r>
      <w:proofErr w:type="gramEnd"/>
    </w:p>
    <w:p w:rsidR="00A914C0" w:rsidRPr="00A914C0" w:rsidRDefault="00A914C0" w:rsidP="00597DF2">
      <w:pPr>
        <w:autoSpaceDE w:val="0"/>
        <w:autoSpaceDN w:val="0"/>
        <w:adjustRightInd w:val="0"/>
        <w:rPr>
          <w:color w:val="000000"/>
        </w:rPr>
      </w:pPr>
    </w:p>
    <w:p w:rsidR="00597DF2" w:rsidRDefault="00597DF2" w:rsidP="00597DF2">
      <w:pPr>
        <w:autoSpaceDE w:val="0"/>
        <w:autoSpaceDN w:val="0"/>
        <w:adjustRightInd w:val="0"/>
        <w:rPr>
          <w:b/>
          <w:color w:val="000000" w:themeColor="text1"/>
        </w:rPr>
      </w:pPr>
      <w:r w:rsidRPr="00A914C0">
        <w:rPr>
          <w:b/>
          <w:color w:val="000000"/>
        </w:rPr>
        <w:t>16. What is Amoeba placement? What its use?</w:t>
      </w:r>
    </w:p>
    <w:p w:rsidR="00A914C0" w:rsidRPr="00A914C0" w:rsidRDefault="00A914C0" w:rsidP="00597DF2">
      <w:pPr>
        <w:autoSpaceDE w:val="0"/>
        <w:autoSpaceDN w:val="0"/>
        <w:adjustRightInd w:val="0"/>
        <w:rPr>
          <w:b/>
          <w:color w:val="000000"/>
        </w:rPr>
      </w:pPr>
    </w:p>
    <w:p w:rsidR="00597DF2" w:rsidRPr="00597DF2" w:rsidRDefault="00597DF2" w:rsidP="00597DF2">
      <w:pPr>
        <w:autoSpaceDE w:val="0"/>
        <w:autoSpaceDN w:val="0"/>
        <w:adjustRightInd w:val="0"/>
        <w:ind w:left="360"/>
      </w:pPr>
      <w:r w:rsidRPr="00597DF2">
        <w:t>The amoeba view to see the placement of modules and blocks. We can analyze module boundaries and whether the cell placed closed or not. So that we can refine the placement as pet the requirement.</w:t>
      </w:r>
    </w:p>
    <w:p w:rsidR="00597DF2" w:rsidRPr="00597DF2" w:rsidRDefault="00597DF2" w:rsidP="00597DF2">
      <w:pPr>
        <w:autoSpaceDE w:val="0"/>
        <w:autoSpaceDN w:val="0"/>
        <w:adjustRightInd w:val="0"/>
      </w:pPr>
    </w:p>
    <w:p w:rsidR="00597DF2" w:rsidRPr="00A914C0" w:rsidRDefault="00597DF2" w:rsidP="00597DF2">
      <w:pPr>
        <w:autoSpaceDE w:val="0"/>
        <w:autoSpaceDN w:val="0"/>
        <w:adjustRightInd w:val="0"/>
        <w:ind w:left="360" w:hanging="360"/>
        <w:rPr>
          <w:b/>
        </w:rPr>
      </w:pPr>
      <w:r w:rsidRPr="00A914C0">
        <w:rPr>
          <w:b/>
        </w:rPr>
        <w:t>17. Why is power planning done and how? Which metal should we use for power and ground ring &amp; strips and why?</w:t>
      </w:r>
    </w:p>
    <w:p w:rsidR="00A914C0" w:rsidRPr="00597DF2" w:rsidRDefault="00A914C0" w:rsidP="00597DF2">
      <w:pPr>
        <w:autoSpaceDE w:val="0"/>
        <w:autoSpaceDN w:val="0"/>
        <w:adjustRightInd w:val="0"/>
        <w:ind w:left="360" w:hanging="360"/>
      </w:pPr>
    </w:p>
    <w:p w:rsidR="00597DF2" w:rsidRPr="00597DF2" w:rsidRDefault="00597DF2" w:rsidP="007D5E2D">
      <w:pPr>
        <w:numPr>
          <w:ilvl w:val="0"/>
          <w:numId w:val="25"/>
        </w:numPr>
        <w:autoSpaceDE w:val="0"/>
        <w:autoSpaceDN w:val="0"/>
        <w:adjustRightInd w:val="0"/>
      </w:pPr>
      <w:r w:rsidRPr="00597DF2">
        <w:t>Provide the foundation for hooking up each cell to a power source.</w:t>
      </w:r>
    </w:p>
    <w:p w:rsidR="00597DF2" w:rsidRPr="00597DF2" w:rsidRDefault="00597DF2" w:rsidP="007D5E2D">
      <w:pPr>
        <w:numPr>
          <w:ilvl w:val="0"/>
          <w:numId w:val="25"/>
        </w:numPr>
        <w:autoSpaceDE w:val="0"/>
        <w:autoSpaceDN w:val="0"/>
        <w:adjustRightInd w:val="0"/>
      </w:pPr>
      <w:r w:rsidRPr="00597DF2">
        <w:t>To supply sufficient current/power/voltage to the chip</w:t>
      </w:r>
    </w:p>
    <w:p w:rsidR="00597DF2" w:rsidRPr="00597DF2" w:rsidRDefault="00597DF2" w:rsidP="007D5E2D">
      <w:pPr>
        <w:numPr>
          <w:ilvl w:val="0"/>
          <w:numId w:val="25"/>
        </w:numPr>
        <w:autoSpaceDE w:val="0"/>
        <w:autoSpaceDN w:val="0"/>
        <w:adjustRightInd w:val="0"/>
      </w:pPr>
      <w:r w:rsidRPr="00597DF2">
        <w:t>To have less IR drop</w:t>
      </w:r>
    </w:p>
    <w:p w:rsidR="00597DF2" w:rsidRPr="00597DF2" w:rsidRDefault="00597DF2" w:rsidP="007D5E2D">
      <w:pPr>
        <w:numPr>
          <w:ilvl w:val="0"/>
          <w:numId w:val="25"/>
        </w:numPr>
        <w:autoSpaceDE w:val="0"/>
        <w:autoSpaceDN w:val="0"/>
        <w:adjustRightInd w:val="0"/>
      </w:pPr>
      <w:r w:rsidRPr="00597DF2">
        <w:t>To avoid the EM</w:t>
      </w:r>
    </w:p>
    <w:p w:rsidR="00597DF2" w:rsidRDefault="00597DF2" w:rsidP="00597DF2">
      <w:pPr>
        <w:autoSpaceDE w:val="0"/>
        <w:autoSpaceDN w:val="0"/>
        <w:adjustRightInd w:val="0"/>
      </w:pPr>
      <w:r w:rsidRPr="00597DF2">
        <w:t xml:space="preserve">     Top metal layers because of the low Rs.</w:t>
      </w:r>
    </w:p>
    <w:p w:rsidR="00A914C0" w:rsidRPr="00597DF2" w:rsidRDefault="00A914C0" w:rsidP="00597DF2">
      <w:pPr>
        <w:autoSpaceDE w:val="0"/>
        <w:autoSpaceDN w:val="0"/>
        <w:adjustRightInd w:val="0"/>
      </w:pPr>
    </w:p>
    <w:p w:rsidR="00597DF2" w:rsidRPr="00A914C0" w:rsidRDefault="00597DF2" w:rsidP="00597DF2">
      <w:pPr>
        <w:autoSpaceDE w:val="0"/>
        <w:autoSpaceDN w:val="0"/>
        <w:adjustRightInd w:val="0"/>
        <w:rPr>
          <w:b/>
          <w:color w:val="000000" w:themeColor="text1"/>
        </w:rPr>
      </w:pPr>
      <w:r w:rsidRPr="00A914C0">
        <w:rPr>
          <w:b/>
        </w:rPr>
        <w:t>18</w:t>
      </w:r>
      <w:r w:rsidRPr="00A914C0">
        <w:rPr>
          <w:b/>
          <w:color w:val="000000"/>
        </w:rPr>
        <w:t>. How to do Congestion optimization?</w:t>
      </w:r>
    </w:p>
    <w:p w:rsidR="00A914C0" w:rsidRPr="00A914C0" w:rsidRDefault="00A914C0" w:rsidP="00597DF2">
      <w:pPr>
        <w:autoSpaceDE w:val="0"/>
        <w:autoSpaceDN w:val="0"/>
        <w:adjustRightInd w:val="0"/>
        <w:rPr>
          <w:color w:val="000000"/>
        </w:rPr>
      </w:pPr>
    </w:p>
    <w:p w:rsidR="00597DF2" w:rsidRPr="00A914C0" w:rsidRDefault="00597DF2" w:rsidP="007D5E2D">
      <w:pPr>
        <w:numPr>
          <w:ilvl w:val="0"/>
          <w:numId w:val="24"/>
        </w:numPr>
        <w:spacing w:after="200" w:line="276" w:lineRule="auto"/>
        <w:rPr>
          <w:color w:val="000000"/>
        </w:rPr>
      </w:pPr>
      <w:r w:rsidRPr="00A914C0">
        <w:rPr>
          <w:color w:val="000000"/>
        </w:rPr>
        <w:t xml:space="preserve">Change the floor plan (macros placement, macros spacing and </w:t>
      </w:r>
      <w:r w:rsidRPr="00A914C0">
        <w:rPr>
          <w:b/>
          <w:color w:val="000000"/>
        </w:rPr>
        <w:t>pin orientation</w:t>
      </w:r>
      <w:r w:rsidRPr="00A914C0">
        <w:rPr>
          <w:color w:val="000000"/>
        </w:rPr>
        <w:t>) such that cells will be distributed uniformly</w:t>
      </w:r>
    </w:p>
    <w:p w:rsidR="00597DF2" w:rsidRPr="00A914C0" w:rsidRDefault="00597DF2" w:rsidP="007D5E2D">
      <w:pPr>
        <w:numPr>
          <w:ilvl w:val="0"/>
          <w:numId w:val="24"/>
        </w:numPr>
        <w:spacing w:after="200" w:line="276" w:lineRule="auto"/>
        <w:rPr>
          <w:color w:val="000000"/>
        </w:rPr>
      </w:pPr>
      <w:r w:rsidRPr="00A914C0">
        <w:rPr>
          <w:color w:val="000000"/>
        </w:rPr>
        <w:t>Introduce the placement density  screens  and placement blockage (block halos)</w:t>
      </w:r>
    </w:p>
    <w:p w:rsidR="00597DF2" w:rsidRPr="00A914C0" w:rsidRDefault="00597DF2" w:rsidP="007D5E2D">
      <w:pPr>
        <w:numPr>
          <w:ilvl w:val="0"/>
          <w:numId w:val="24"/>
        </w:numPr>
        <w:spacing w:after="200" w:line="276" w:lineRule="auto"/>
        <w:rPr>
          <w:color w:val="000000"/>
        </w:rPr>
      </w:pPr>
      <w:r w:rsidRPr="00A914C0">
        <w:rPr>
          <w:color w:val="000000"/>
        </w:rPr>
        <w:t>Logic optimization if possible</w:t>
      </w:r>
    </w:p>
    <w:p w:rsidR="00597DF2" w:rsidRPr="00A914C0" w:rsidRDefault="00597DF2" w:rsidP="007D5E2D">
      <w:pPr>
        <w:numPr>
          <w:ilvl w:val="0"/>
          <w:numId w:val="24"/>
        </w:numPr>
        <w:spacing w:after="200" w:line="276" w:lineRule="auto"/>
        <w:rPr>
          <w:color w:val="000000"/>
        </w:rPr>
      </w:pPr>
      <w:r w:rsidRPr="00A914C0">
        <w:rPr>
          <w:color w:val="000000"/>
        </w:rPr>
        <w:t>Module constraints like fence, region and guide.</w:t>
      </w:r>
    </w:p>
    <w:p w:rsidR="00597DF2" w:rsidRPr="00597DF2" w:rsidRDefault="00597DF2" w:rsidP="00597DF2">
      <w:pPr>
        <w:ind w:left="1440"/>
        <w:rPr>
          <w:color w:val="FF0000"/>
        </w:rPr>
      </w:pPr>
    </w:p>
    <w:p w:rsidR="00597DF2" w:rsidRPr="00A914C0" w:rsidRDefault="00597DF2" w:rsidP="007D5E2D">
      <w:pPr>
        <w:numPr>
          <w:ilvl w:val="0"/>
          <w:numId w:val="33"/>
        </w:numPr>
        <w:rPr>
          <w:b/>
        </w:rPr>
      </w:pPr>
      <w:r w:rsidRPr="00A914C0">
        <w:rPr>
          <w:b/>
        </w:rPr>
        <w:t>Can I add Spare cells instead of filler cells? So that we can have many for ECO.</w:t>
      </w:r>
    </w:p>
    <w:p w:rsidR="00A914C0" w:rsidRPr="00597DF2" w:rsidRDefault="00A914C0" w:rsidP="00A914C0">
      <w:pPr>
        <w:ind w:left="495"/>
      </w:pPr>
    </w:p>
    <w:p w:rsidR="00597DF2" w:rsidRPr="00597DF2" w:rsidRDefault="00597DF2" w:rsidP="00597DF2">
      <w:pPr>
        <w:ind w:left="720"/>
      </w:pPr>
      <w:r w:rsidRPr="00597DF2">
        <w:t xml:space="preserve">No because </w:t>
      </w:r>
    </w:p>
    <w:p w:rsidR="00597DF2" w:rsidRPr="00597DF2" w:rsidRDefault="00597DF2" w:rsidP="007D5E2D">
      <w:pPr>
        <w:numPr>
          <w:ilvl w:val="3"/>
          <w:numId w:val="32"/>
        </w:numPr>
        <w:suppressAutoHyphens/>
        <w:spacing w:after="200" w:line="276" w:lineRule="auto"/>
      </w:pPr>
      <w:r w:rsidRPr="00597DF2">
        <w:t xml:space="preserve">More static power consumption of the spare cells compared to filler cells  </w:t>
      </w:r>
    </w:p>
    <w:p w:rsidR="00597DF2" w:rsidRPr="00597DF2" w:rsidRDefault="00597DF2" w:rsidP="007D5E2D">
      <w:pPr>
        <w:numPr>
          <w:ilvl w:val="3"/>
          <w:numId w:val="32"/>
        </w:numPr>
        <w:suppressAutoHyphens/>
        <w:spacing w:after="200" w:line="276" w:lineRule="auto"/>
      </w:pPr>
      <w:r w:rsidRPr="00597DF2">
        <w:t>Spare cells are not available in all sizes.</w:t>
      </w:r>
    </w:p>
    <w:p w:rsidR="00597DF2" w:rsidRDefault="00597DF2" w:rsidP="007D5E2D">
      <w:pPr>
        <w:numPr>
          <w:ilvl w:val="0"/>
          <w:numId w:val="33"/>
        </w:numPr>
        <w:rPr>
          <w:b/>
        </w:rPr>
      </w:pPr>
      <w:r w:rsidRPr="00A914C0">
        <w:rPr>
          <w:b/>
        </w:rPr>
        <w:t>Can I use number of FILL1 cells where I can use FILL32/64?</w:t>
      </w:r>
    </w:p>
    <w:p w:rsidR="00A914C0" w:rsidRPr="00A914C0" w:rsidRDefault="00A914C0" w:rsidP="00A914C0">
      <w:pPr>
        <w:ind w:left="495"/>
        <w:rPr>
          <w:b/>
        </w:rPr>
      </w:pPr>
    </w:p>
    <w:p w:rsidR="00597DF2" w:rsidRPr="00597DF2" w:rsidRDefault="00597DF2" w:rsidP="00597DF2">
      <w:pPr>
        <w:ind w:left="720"/>
      </w:pPr>
      <w:r w:rsidRPr="00597DF2">
        <w:t xml:space="preserve">No because </w:t>
      </w:r>
    </w:p>
    <w:p w:rsidR="00597DF2" w:rsidRPr="00597DF2" w:rsidRDefault="00597DF2" w:rsidP="007D5E2D">
      <w:pPr>
        <w:numPr>
          <w:ilvl w:val="2"/>
          <w:numId w:val="34"/>
        </w:numPr>
        <w:suppressAutoHyphens/>
        <w:spacing w:after="200" w:line="276" w:lineRule="auto"/>
      </w:pPr>
      <w:r w:rsidRPr="00597DF2">
        <w:t>Metal slot problems will come.</w:t>
      </w:r>
    </w:p>
    <w:p w:rsidR="00597DF2" w:rsidRPr="00597DF2" w:rsidRDefault="00597DF2" w:rsidP="007D5E2D">
      <w:pPr>
        <w:numPr>
          <w:ilvl w:val="2"/>
          <w:numId w:val="34"/>
        </w:numPr>
        <w:suppressAutoHyphens/>
        <w:spacing w:after="200" w:line="276" w:lineRule="auto"/>
      </w:pPr>
      <w:r w:rsidRPr="00597DF2">
        <w:t xml:space="preserve">Dishing </w:t>
      </w:r>
    </w:p>
    <w:p w:rsidR="00597DF2" w:rsidRPr="00597DF2" w:rsidRDefault="00597DF2" w:rsidP="007D5E2D">
      <w:pPr>
        <w:numPr>
          <w:ilvl w:val="2"/>
          <w:numId w:val="34"/>
        </w:numPr>
        <w:suppressAutoHyphens/>
        <w:spacing w:after="200" w:line="276" w:lineRule="auto"/>
      </w:pPr>
      <w:r w:rsidRPr="00597DF2">
        <w:t>Erosion</w:t>
      </w:r>
    </w:p>
    <w:p w:rsidR="00597DF2" w:rsidRPr="00A914C0" w:rsidRDefault="00597DF2" w:rsidP="007D5E2D">
      <w:pPr>
        <w:pStyle w:val="ListParagraph"/>
        <w:numPr>
          <w:ilvl w:val="0"/>
          <w:numId w:val="33"/>
        </w:numPr>
        <w:suppressAutoHyphens/>
        <w:rPr>
          <w:b/>
        </w:rPr>
      </w:pPr>
      <w:r w:rsidRPr="00A914C0">
        <w:rPr>
          <w:b/>
        </w:rPr>
        <w:t>1 high drive strength cell equal to 5 buffers. Which one will you choose?</w:t>
      </w:r>
    </w:p>
    <w:p w:rsidR="00A914C0" w:rsidRPr="00A914C0" w:rsidRDefault="00A914C0" w:rsidP="00A914C0">
      <w:pPr>
        <w:pStyle w:val="ListParagraph"/>
        <w:suppressAutoHyphens/>
        <w:ind w:left="495"/>
        <w:rPr>
          <w:b/>
        </w:rPr>
      </w:pPr>
    </w:p>
    <w:p w:rsidR="00597DF2" w:rsidRPr="00597DF2" w:rsidRDefault="00597DF2" w:rsidP="00A914C0">
      <w:r w:rsidRPr="00597DF2">
        <w:t>5 buffers because taper circuit is effective in terms of delay but may not be the area/power effective circuit.</w:t>
      </w:r>
    </w:p>
    <w:p w:rsidR="00597DF2" w:rsidRDefault="00597DF2" w:rsidP="00597DF2">
      <w:r w:rsidRPr="00597DF2">
        <w:t>It is essential to not to use single input</w:t>
      </w:r>
      <w:r w:rsidR="00A914C0">
        <w:t xml:space="preserve"> high drive strength cell by it</w:t>
      </w:r>
      <w:r w:rsidRPr="00597DF2">
        <w:t xml:space="preserve">self. It would potentially cause a large current and cause critical EM failure. Designer can remove ‘don’t use’ attribute to drive high fan out from LIB if they are careful enough to avoid EM issues. </w:t>
      </w:r>
      <w:r w:rsidRPr="00597DF2">
        <w:tab/>
      </w:r>
    </w:p>
    <w:p w:rsidR="00A914C0" w:rsidRPr="00597DF2" w:rsidRDefault="00A914C0" w:rsidP="00597DF2"/>
    <w:p w:rsidR="00597DF2" w:rsidRDefault="00597DF2" w:rsidP="007D5E2D">
      <w:pPr>
        <w:pStyle w:val="ListParagraph"/>
        <w:numPr>
          <w:ilvl w:val="0"/>
          <w:numId w:val="33"/>
        </w:numPr>
        <w:suppressAutoHyphens/>
      </w:pPr>
      <w:r w:rsidRPr="00A914C0">
        <w:rPr>
          <w:highlight w:val="yellow"/>
        </w:rPr>
        <w:t>What is the difference between the prototype and timing driven placement?</w:t>
      </w:r>
    </w:p>
    <w:p w:rsidR="00A914C0" w:rsidRDefault="00A914C0" w:rsidP="00A914C0">
      <w:pPr>
        <w:suppressAutoHyphens/>
      </w:pPr>
    </w:p>
    <w:p w:rsidR="00A914C0" w:rsidRDefault="00A914C0" w:rsidP="00A914C0">
      <w:pPr>
        <w:suppressAutoHyphens/>
      </w:pPr>
    </w:p>
    <w:p w:rsidR="00A914C0" w:rsidRDefault="00A914C0" w:rsidP="00A914C0">
      <w:pPr>
        <w:suppressAutoHyphens/>
      </w:pPr>
    </w:p>
    <w:p w:rsidR="00A914C0" w:rsidRPr="00597DF2" w:rsidRDefault="00A914C0" w:rsidP="00A914C0">
      <w:pPr>
        <w:suppressAutoHyphens/>
      </w:pPr>
    </w:p>
    <w:p w:rsidR="00597DF2" w:rsidRPr="00A914C0" w:rsidRDefault="00597DF2" w:rsidP="007D5E2D">
      <w:pPr>
        <w:pStyle w:val="ListParagraph"/>
        <w:numPr>
          <w:ilvl w:val="0"/>
          <w:numId w:val="33"/>
        </w:numPr>
        <w:suppressAutoHyphens/>
        <w:rPr>
          <w:b/>
        </w:rPr>
      </w:pPr>
      <w:r w:rsidRPr="00A914C0">
        <w:rPr>
          <w:b/>
        </w:rPr>
        <w:t xml:space="preserve">Could you place the standard cells in Core to IO region? </w:t>
      </w:r>
    </w:p>
    <w:p w:rsidR="00A914C0" w:rsidRPr="00597DF2" w:rsidRDefault="00A914C0" w:rsidP="00A914C0">
      <w:pPr>
        <w:pStyle w:val="ListParagraph"/>
        <w:suppressAutoHyphens/>
        <w:ind w:left="495"/>
      </w:pPr>
    </w:p>
    <w:p w:rsidR="00597DF2" w:rsidRPr="00597DF2" w:rsidRDefault="00597DF2" w:rsidP="00597DF2">
      <w:r w:rsidRPr="00597DF2">
        <w:t xml:space="preserve">NO because </w:t>
      </w:r>
    </w:p>
    <w:p w:rsidR="00597DF2" w:rsidRPr="00597DF2" w:rsidRDefault="00597DF2" w:rsidP="007D5E2D">
      <w:pPr>
        <w:numPr>
          <w:ilvl w:val="0"/>
          <w:numId w:val="35"/>
        </w:numPr>
        <w:suppressAutoHyphens/>
        <w:spacing w:after="200" w:line="276" w:lineRule="auto"/>
      </w:pPr>
      <w:r w:rsidRPr="00597DF2">
        <w:t>Need to create the core rows to place, extend the follow pins</w:t>
      </w:r>
    </w:p>
    <w:p w:rsidR="00597DF2" w:rsidRPr="00597DF2" w:rsidRDefault="00597DF2" w:rsidP="007D5E2D">
      <w:pPr>
        <w:numPr>
          <w:ilvl w:val="0"/>
          <w:numId w:val="35"/>
        </w:numPr>
        <w:suppressAutoHyphens/>
        <w:spacing w:after="200" w:line="276" w:lineRule="auto"/>
      </w:pPr>
      <w:r w:rsidRPr="00597DF2">
        <w:t xml:space="preserve">DRC violations occurs ( </w:t>
      </w:r>
      <w:proofErr w:type="spellStart"/>
      <w:r w:rsidRPr="00597DF2">
        <w:t>Nwell</w:t>
      </w:r>
      <w:proofErr w:type="spellEnd"/>
      <w:r w:rsidRPr="00597DF2">
        <w:t xml:space="preserve"> connectivity)</w:t>
      </w:r>
    </w:p>
    <w:p w:rsidR="00597DF2" w:rsidRPr="00597DF2" w:rsidRDefault="00597DF2" w:rsidP="007D5E2D">
      <w:pPr>
        <w:numPr>
          <w:ilvl w:val="0"/>
          <w:numId w:val="35"/>
        </w:numPr>
        <w:suppressAutoHyphens/>
        <w:spacing w:after="200" w:line="276" w:lineRule="auto"/>
      </w:pPr>
      <w:r w:rsidRPr="00597DF2">
        <w:t>Need filler cells</w:t>
      </w:r>
    </w:p>
    <w:p w:rsidR="00597DF2" w:rsidRPr="00597DF2" w:rsidRDefault="00597DF2" w:rsidP="007D5E2D">
      <w:pPr>
        <w:numPr>
          <w:ilvl w:val="0"/>
          <w:numId w:val="35"/>
        </w:numPr>
        <w:suppressAutoHyphens/>
        <w:spacing w:after="200" w:line="276" w:lineRule="auto"/>
      </w:pPr>
      <w:r w:rsidRPr="00597DF2">
        <w:t xml:space="preserve">Will be very near to IO pads which will should be away from the high frequency and ESD </w:t>
      </w:r>
    </w:p>
    <w:p w:rsidR="00597DF2" w:rsidRPr="00A914C0" w:rsidRDefault="00597DF2" w:rsidP="007D5E2D">
      <w:pPr>
        <w:pStyle w:val="ListParagraph"/>
        <w:numPr>
          <w:ilvl w:val="0"/>
          <w:numId w:val="33"/>
        </w:numPr>
        <w:suppressAutoHyphens/>
        <w:rPr>
          <w:b/>
        </w:rPr>
      </w:pPr>
      <w:r w:rsidRPr="00A914C0">
        <w:rPr>
          <w:b/>
        </w:rPr>
        <w:t>Why standard cell width is integer multiples of M2 pitch</w:t>
      </w:r>
      <w:r w:rsidR="00A914C0" w:rsidRPr="00A914C0">
        <w:rPr>
          <w:b/>
        </w:rPr>
        <w:t>?</w:t>
      </w:r>
    </w:p>
    <w:p w:rsidR="00A914C0" w:rsidRPr="00597DF2" w:rsidRDefault="00A914C0" w:rsidP="00A914C0">
      <w:pPr>
        <w:pStyle w:val="ListParagraph"/>
        <w:suppressAutoHyphens/>
        <w:ind w:left="495"/>
      </w:pPr>
    </w:p>
    <w:p w:rsidR="00597DF2" w:rsidRDefault="00597DF2" w:rsidP="00597DF2">
      <w:pPr>
        <w:ind w:left="900"/>
      </w:pPr>
      <w:proofErr w:type="gramStart"/>
      <w:r w:rsidRPr="00597DF2">
        <w:t>To get maximum metal routing tracks on top of standard cell.</w:t>
      </w:r>
      <w:proofErr w:type="gramEnd"/>
      <w:r w:rsidRPr="00597DF2">
        <w:t xml:space="preserve"> Standard cell pins are aligned to the M2 routing grid. </w:t>
      </w:r>
    </w:p>
    <w:p w:rsidR="00A914C0" w:rsidRPr="00597DF2" w:rsidRDefault="00A914C0" w:rsidP="00597DF2">
      <w:pPr>
        <w:ind w:left="900"/>
      </w:pPr>
    </w:p>
    <w:p w:rsidR="00597DF2" w:rsidRPr="00A914C0" w:rsidRDefault="00597DF2" w:rsidP="007D5E2D">
      <w:pPr>
        <w:pStyle w:val="ListParagraph"/>
        <w:numPr>
          <w:ilvl w:val="0"/>
          <w:numId w:val="33"/>
        </w:numPr>
        <w:suppressAutoHyphens/>
        <w:rPr>
          <w:b/>
        </w:rPr>
      </w:pPr>
      <w:r w:rsidRPr="00A914C0">
        <w:rPr>
          <w:b/>
        </w:rPr>
        <w:t xml:space="preserve">Why to fix </w:t>
      </w:r>
      <w:proofErr w:type="gramStart"/>
      <w:r w:rsidRPr="00A914C0">
        <w:rPr>
          <w:b/>
        </w:rPr>
        <w:t>DRVs ?How</w:t>
      </w:r>
      <w:proofErr w:type="gramEnd"/>
      <w:r w:rsidRPr="00A914C0">
        <w:rPr>
          <w:b/>
        </w:rPr>
        <w:t xml:space="preserve"> you fix DRVs </w:t>
      </w:r>
      <w:r w:rsidR="00A914C0" w:rsidRPr="00A914C0">
        <w:rPr>
          <w:b/>
        </w:rPr>
        <w:t>?</w:t>
      </w:r>
    </w:p>
    <w:p w:rsidR="00A914C0" w:rsidRPr="00597DF2" w:rsidRDefault="00A914C0" w:rsidP="00A914C0">
      <w:pPr>
        <w:pStyle w:val="ListParagraph"/>
        <w:suppressAutoHyphens/>
        <w:ind w:left="495"/>
      </w:pPr>
    </w:p>
    <w:p w:rsidR="00597DF2" w:rsidRPr="00597DF2" w:rsidRDefault="00597DF2" w:rsidP="00597DF2">
      <w:pPr>
        <w:ind w:left="360"/>
      </w:pPr>
      <w:r w:rsidRPr="00597DF2">
        <w:t>We need to fix DRV even though the timing met because the cell characteristics will be unpredictable with DRV violations.</w:t>
      </w:r>
    </w:p>
    <w:p w:rsidR="00597DF2" w:rsidRPr="00597DF2" w:rsidRDefault="00597DF2" w:rsidP="00597DF2">
      <w:pPr>
        <w:ind w:left="360"/>
      </w:pPr>
      <w:r w:rsidRPr="00597DF2">
        <w:t>Max transition violations will be fixed –By adding the repeater which</w:t>
      </w:r>
    </w:p>
    <w:p w:rsidR="00597DF2" w:rsidRPr="00597DF2" w:rsidRDefault="00597DF2" w:rsidP="007D5E2D">
      <w:pPr>
        <w:numPr>
          <w:ilvl w:val="2"/>
          <w:numId w:val="36"/>
        </w:numPr>
        <w:suppressAutoHyphens/>
        <w:spacing w:after="200" w:line="276" w:lineRule="auto"/>
      </w:pPr>
      <w:r w:rsidRPr="00597DF2">
        <w:t>Boosts the signal strength</w:t>
      </w:r>
    </w:p>
    <w:p w:rsidR="00597DF2" w:rsidRPr="00597DF2" w:rsidRDefault="00597DF2" w:rsidP="007D5E2D">
      <w:pPr>
        <w:numPr>
          <w:ilvl w:val="2"/>
          <w:numId w:val="36"/>
        </w:numPr>
        <w:suppressAutoHyphens/>
        <w:spacing w:after="200" w:line="276" w:lineRule="auto"/>
      </w:pPr>
      <w:r w:rsidRPr="00597DF2">
        <w:t>Increases the slew rate</w:t>
      </w:r>
    </w:p>
    <w:p w:rsidR="00597DF2" w:rsidRDefault="00597DF2" w:rsidP="00597DF2">
      <w:r w:rsidRPr="00597DF2">
        <w:t xml:space="preserve"> Max cap will be fixed by </w:t>
      </w:r>
      <w:proofErr w:type="gramStart"/>
      <w:r w:rsidRPr="00597DF2">
        <w:t>cloning ,</w:t>
      </w:r>
      <w:proofErr w:type="gramEnd"/>
      <w:r w:rsidRPr="00597DF2">
        <w:t xml:space="preserve"> adding buffer</w:t>
      </w:r>
    </w:p>
    <w:p w:rsidR="00A914C0" w:rsidRPr="00597DF2" w:rsidRDefault="00A914C0" w:rsidP="00597DF2"/>
    <w:p w:rsidR="00597DF2" w:rsidRDefault="00597DF2" w:rsidP="00597DF2">
      <w:pPr>
        <w:suppressAutoHyphens/>
      </w:pPr>
      <w:r w:rsidRPr="00A914C0">
        <w:rPr>
          <w:b/>
        </w:rPr>
        <w:t>26. From   which stage of the project did you use MMMC –placement</w:t>
      </w:r>
    </w:p>
    <w:p w:rsidR="00A914C0" w:rsidRPr="00597DF2" w:rsidRDefault="00A914C0" w:rsidP="00597DF2">
      <w:pPr>
        <w:suppressAutoHyphens/>
      </w:pPr>
    </w:p>
    <w:p w:rsidR="00597DF2" w:rsidRPr="00597DF2" w:rsidRDefault="00597DF2" w:rsidP="00597DF2">
      <w:pPr>
        <w:suppressAutoHyphens/>
      </w:pPr>
      <w:r w:rsidRPr="00A914C0">
        <w:rPr>
          <w:b/>
        </w:rPr>
        <w:t>27. How much placement density allowed at floor plan stage</w:t>
      </w:r>
      <w:r w:rsidRPr="00597DF2">
        <w:t>- 65 to 75% is allowed .I worked on the chip which had 75% at Floor plan and 85% at the end.</w:t>
      </w:r>
    </w:p>
    <w:p w:rsidR="00A914C0" w:rsidRDefault="00A914C0" w:rsidP="009E3ACA"/>
    <w:p w:rsidR="00A914C0" w:rsidRDefault="00A914C0" w:rsidP="009E3ACA"/>
    <w:p w:rsidR="00A914C0" w:rsidRDefault="00A914C0" w:rsidP="009E3ACA"/>
    <w:p w:rsidR="006A400E" w:rsidRDefault="006A400E" w:rsidP="006A400E">
      <w:pPr>
        <w:jc w:val="center"/>
        <w:rPr>
          <w:b/>
          <w:sz w:val="32"/>
          <w:szCs w:val="32"/>
        </w:rPr>
      </w:pPr>
      <w:r w:rsidRPr="006A400E">
        <w:rPr>
          <w:b/>
          <w:sz w:val="32"/>
          <w:szCs w:val="32"/>
        </w:rPr>
        <w:lastRenderedPageBreak/>
        <w:t>CLOCK TREE SYNTHESIS</w:t>
      </w:r>
    </w:p>
    <w:p w:rsidR="006A400E" w:rsidRPr="006A400E" w:rsidRDefault="006A400E" w:rsidP="006A400E">
      <w:pPr>
        <w:jc w:val="center"/>
        <w:rPr>
          <w:b/>
          <w:sz w:val="32"/>
          <w:szCs w:val="32"/>
        </w:rPr>
      </w:pPr>
    </w:p>
    <w:p w:rsidR="006A400E" w:rsidRPr="006A400E" w:rsidRDefault="006A400E" w:rsidP="006A400E">
      <w:pPr>
        <w:rPr>
          <w:b/>
        </w:rPr>
      </w:pPr>
      <w:r w:rsidRPr="006A400E">
        <w:rPr>
          <w:b/>
        </w:rPr>
        <w:t>1. Generally in which stage will you find the clock gating violations? Why in that stage?</w:t>
      </w:r>
    </w:p>
    <w:p w:rsidR="006A400E" w:rsidRPr="006A400E" w:rsidRDefault="006A400E" w:rsidP="006A400E"/>
    <w:p w:rsidR="006A400E" w:rsidRPr="006A400E" w:rsidRDefault="006A400E" w:rsidP="006A400E">
      <w:r w:rsidRPr="006A400E">
        <w:object w:dxaOrig="1539" w:dyaOrig="996">
          <v:shape id="_x0000_i1026" type="#_x0000_t75" style="width:81.75pt;height:52.5pt" o:ole="" filled="t">
            <v:fill color2="black"/>
            <v:imagedata r:id="rId13" o:title=""/>
          </v:shape>
          <o:OLEObject Type="Embed" ProgID="AcroExch.Document.7" ShapeID="_x0000_i1026" DrawAspect="Icon" ObjectID="_1446912583" r:id="rId14"/>
        </w:object>
      </w:r>
      <w:r w:rsidRPr="006A400E">
        <w:t>Post CTS stage because skew control between the clock gated and no clock gated cells is difficult. Clock gated path takes more path delay compared to no clock gated path.</w:t>
      </w:r>
    </w:p>
    <w:p w:rsidR="006A400E" w:rsidRDefault="006A400E" w:rsidP="006A400E">
      <w:r w:rsidRPr="006A400E">
        <w:t>CGC type depends on the pos edge/</w:t>
      </w:r>
      <w:proofErr w:type="spellStart"/>
      <w:r w:rsidRPr="006A400E">
        <w:t>neg</w:t>
      </w:r>
      <w:proofErr w:type="spellEnd"/>
      <w:r w:rsidRPr="006A400E">
        <w:t xml:space="preserve"> edge triggered flip flop.</w:t>
      </w:r>
    </w:p>
    <w:p w:rsidR="006A400E" w:rsidRPr="006A400E" w:rsidRDefault="006A400E" w:rsidP="006A400E"/>
    <w:p w:rsidR="006A400E" w:rsidRPr="006A400E" w:rsidRDefault="006A400E" w:rsidP="006A400E">
      <w:r w:rsidRPr="006A400E">
        <w:t>Advantages:</w:t>
      </w:r>
    </w:p>
    <w:p w:rsidR="006A400E" w:rsidRPr="006A400E" w:rsidRDefault="006A400E" w:rsidP="007D5E2D">
      <w:pPr>
        <w:numPr>
          <w:ilvl w:val="0"/>
          <w:numId w:val="37"/>
        </w:numPr>
        <w:suppressAutoHyphens/>
        <w:spacing w:after="200" w:line="276" w:lineRule="auto"/>
      </w:pPr>
      <w:r w:rsidRPr="006A400E">
        <w:t>Less Power dissipation</w:t>
      </w:r>
    </w:p>
    <w:p w:rsidR="006A400E" w:rsidRPr="006A400E" w:rsidRDefault="006A400E" w:rsidP="007D5E2D">
      <w:pPr>
        <w:numPr>
          <w:ilvl w:val="0"/>
          <w:numId w:val="37"/>
        </w:numPr>
        <w:suppressAutoHyphens/>
        <w:spacing w:after="200" w:line="276" w:lineRule="auto"/>
      </w:pPr>
      <w:r w:rsidRPr="006A400E">
        <w:t>Decrease in area overhead compared to synchronous clock enable methodology</w:t>
      </w:r>
    </w:p>
    <w:p w:rsidR="006A400E" w:rsidRDefault="006A400E" w:rsidP="006A400E">
      <w:pPr>
        <w:rPr>
          <w:b/>
        </w:rPr>
      </w:pPr>
      <w:r w:rsidRPr="006A400E">
        <w:rPr>
          <w:b/>
        </w:rPr>
        <w:t>2. Drawbacks of clock gating technique</w:t>
      </w:r>
    </w:p>
    <w:p w:rsidR="006A400E" w:rsidRPr="006A400E" w:rsidRDefault="006A400E" w:rsidP="006A400E">
      <w:pPr>
        <w:rPr>
          <w:b/>
        </w:rPr>
      </w:pPr>
    </w:p>
    <w:p w:rsidR="006A400E" w:rsidRPr="006A400E" w:rsidRDefault="006A400E" w:rsidP="006A400E">
      <w:pPr>
        <w:ind w:left="720" w:hanging="720"/>
        <w:rPr>
          <w:color w:val="000000"/>
        </w:rPr>
      </w:pPr>
      <w:r w:rsidRPr="006A400E">
        <w:rPr>
          <w:color w:val="000000"/>
        </w:rPr>
        <w:t xml:space="preserve">       1. You could get some glitches in the gated clock if clock gating was not done properly. </w:t>
      </w:r>
      <w:proofErr w:type="gramStart"/>
      <w:r w:rsidRPr="006A400E">
        <w:rPr>
          <w:color w:val="000000"/>
        </w:rPr>
        <w:t>Which  could</w:t>
      </w:r>
      <w:proofErr w:type="gramEnd"/>
      <w:r w:rsidRPr="006A400E">
        <w:rPr>
          <w:color w:val="000000"/>
        </w:rPr>
        <w:t xml:space="preserve"> cause severe problems </w:t>
      </w:r>
    </w:p>
    <w:p w:rsidR="006A400E" w:rsidRPr="006A400E" w:rsidRDefault="006A400E" w:rsidP="006A400E">
      <w:pPr>
        <w:ind w:left="720" w:hanging="720"/>
        <w:rPr>
          <w:color w:val="000000"/>
        </w:rPr>
      </w:pPr>
      <w:r w:rsidRPr="006A400E">
        <w:rPr>
          <w:color w:val="000000"/>
        </w:rPr>
        <w:t xml:space="preserve">        2. S</w:t>
      </w:r>
      <w:r w:rsidRPr="006A400E">
        <w:rPr>
          <w:rStyle w:val="postbody"/>
          <w:color w:val="000000"/>
        </w:rPr>
        <w:t xml:space="preserve">ynchronization (skew balancing). In fact gated and not gated circuits are not clocked at the same time because of the delay overhead introduced by the circuit responsible of </w:t>
      </w:r>
      <w:r w:rsidRPr="006A400E">
        <w:rPr>
          <w:rStyle w:val="postbody"/>
          <w:bCs/>
          <w:color w:val="000000"/>
        </w:rPr>
        <w:t>gating</w:t>
      </w:r>
      <w:r w:rsidRPr="006A400E">
        <w:rPr>
          <w:rStyle w:val="postbody"/>
          <w:color w:val="000000"/>
        </w:rPr>
        <w:t xml:space="preserve"> the </w:t>
      </w:r>
      <w:r w:rsidRPr="006A400E">
        <w:rPr>
          <w:rStyle w:val="postbody"/>
          <w:bCs/>
          <w:color w:val="000000"/>
        </w:rPr>
        <w:t>clock</w:t>
      </w:r>
      <w:r w:rsidRPr="006A400E">
        <w:rPr>
          <w:rStyle w:val="postbody"/>
          <w:color w:val="000000"/>
        </w:rPr>
        <w:t>.</w:t>
      </w:r>
    </w:p>
    <w:p w:rsidR="006A400E" w:rsidRDefault="006A400E" w:rsidP="006A400E">
      <w:pPr>
        <w:ind w:left="720" w:hanging="720"/>
        <w:rPr>
          <w:color w:val="000000"/>
        </w:rPr>
      </w:pPr>
      <w:r w:rsidRPr="006A400E">
        <w:rPr>
          <w:color w:val="000000"/>
        </w:rPr>
        <w:t xml:space="preserve">        3. Overhead in design, verification and silicon area.</w:t>
      </w:r>
    </w:p>
    <w:p w:rsidR="006A400E" w:rsidRPr="006A400E" w:rsidRDefault="006A400E" w:rsidP="006A400E">
      <w:pPr>
        <w:ind w:left="720" w:hanging="720"/>
        <w:rPr>
          <w:color w:val="000000"/>
        </w:rPr>
      </w:pPr>
    </w:p>
    <w:p w:rsidR="006A400E" w:rsidRPr="006A400E" w:rsidRDefault="006A400E" w:rsidP="006A400E">
      <w:pPr>
        <w:rPr>
          <w:b/>
        </w:rPr>
      </w:pPr>
      <w:r w:rsidRPr="006A400E">
        <w:rPr>
          <w:b/>
        </w:rPr>
        <w:t>3. What are the synchronous and asynchronous clocks?</w:t>
      </w:r>
    </w:p>
    <w:p w:rsidR="006A400E" w:rsidRPr="006A400E" w:rsidRDefault="006A400E" w:rsidP="006A400E"/>
    <w:p w:rsidR="006A400E" w:rsidRPr="006A400E" w:rsidRDefault="006A400E" w:rsidP="006A400E">
      <w:pPr>
        <w:ind w:left="540"/>
      </w:pPr>
      <w:r w:rsidRPr="006A400E">
        <w:t>Synchronous clocks: Same source or constant phase difference (main clocks and generated clocks)</w:t>
      </w:r>
    </w:p>
    <w:p w:rsidR="006A400E" w:rsidRPr="006A400E" w:rsidRDefault="006A400E" w:rsidP="006A400E">
      <w:pPr>
        <w:ind w:left="540"/>
      </w:pPr>
      <w:r w:rsidRPr="006A400E">
        <w:t xml:space="preserve">Asynchronous clocks: Different clock sources or no constant phase difference </w:t>
      </w:r>
    </w:p>
    <w:p w:rsidR="006A400E" w:rsidRPr="006A400E" w:rsidRDefault="006A400E" w:rsidP="006A400E">
      <w:pPr>
        <w:ind w:left="540"/>
      </w:pPr>
      <w:r w:rsidRPr="006A400E">
        <w:t>A clock domain is defined as that part of the design driven by either a single clock or clocks that have constant phase relationships. A clock and its inverted clock or its derived divide-by-two clocks are considered a clock domain (synchronous).</w:t>
      </w:r>
    </w:p>
    <w:p w:rsidR="006A400E" w:rsidRPr="006A400E" w:rsidRDefault="006A400E" w:rsidP="006A400E">
      <w:pPr>
        <w:ind w:left="540"/>
      </w:pPr>
      <w:r w:rsidRPr="006A400E">
        <w:t xml:space="preserve"> Conversely, domains that have clocks with variable phase and time relationships are considered different clock domains.</w:t>
      </w:r>
    </w:p>
    <w:p w:rsidR="006A400E" w:rsidRPr="006A400E" w:rsidRDefault="006A400E" w:rsidP="006A400E"/>
    <w:p w:rsidR="006A400E" w:rsidRPr="006A400E" w:rsidRDefault="006A400E" w:rsidP="006A400E">
      <w:pPr>
        <w:ind w:left="2160"/>
      </w:pPr>
    </w:p>
    <w:p w:rsidR="006A400E" w:rsidRPr="006A400E" w:rsidRDefault="006A400E" w:rsidP="006A400E">
      <w:pPr>
        <w:ind w:left="360" w:hanging="360"/>
        <w:rPr>
          <w:b/>
        </w:rPr>
      </w:pPr>
      <w:r w:rsidRPr="006A400E">
        <w:rPr>
          <w:b/>
        </w:rPr>
        <w:t xml:space="preserve">4. How the clock uncertainty will be considered as a skew in </w:t>
      </w:r>
      <w:proofErr w:type="spellStart"/>
      <w:r w:rsidRPr="006A400E">
        <w:rPr>
          <w:b/>
        </w:rPr>
        <w:t>ctstch</w:t>
      </w:r>
      <w:proofErr w:type="spellEnd"/>
      <w:r w:rsidRPr="006A400E">
        <w:rPr>
          <w:b/>
        </w:rPr>
        <w:t xml:space="preserve"> file? What are the components and source of uncertainty?</w:t>
      </w:r>
    </w:p>
    <w:p w:rsidR="006A400E" w:rsidRPr="006A400E" w:rsidRDefault="006A400E" w:rsidP="006A400E">
      <w:pPr>
        <w:ind w:left="360" w:hanging="360"/>
      </w:pPr>
    </w:p>
    <w:p w:rsidR="006A400E" w:rsidRDefault="006A400E" w:rsidP="006A400E">
      <w:pPr>
        <w:rPr>
          <w:rStyle w:val="postbody"/>
        </w:rPr>
      </w:pPr>
      <w:r>
        <w:rPr>
          <w:rStyle w:val="postbody"/>
          <w:bCs/>
        </w:rPr>
        <w:t xml:space="preserve">       </w:t>
      </w:r>
      <w:r w:rsidRPr="006A400E">
        <w:rPr>
          <w:rStyle w:val="postbody"/>
          <w:bCs/>
        </w:rPr>
        <w:t>The</w:t>
      </w:r>
      <w:r w:rsidRPr="006A400E">
        <w:rPr>
          <w:rStyle w:val="postbody"/>
        </w:rPr>
        <w:t xml:space="preserve"> clock uncertainty include/components: jitter (PLL), clock skew (</w:t>
      </w:r>
      <w:r w:rsidRPr="006A400E">
        <w:rPr>
          <w:rStyle w:val="postbody"/>
          <w:bCs/>
        </w:rPr>
        <w:t>before</w:t>
      </w:r>
      <w:r w:rsidRPr="006A400E">
        <w:rPr>
          <w:rStyle w:val="postbody"/>
        </w:rPr>
        <w:t xml:space="preserve"> </w:t>
      </w:r>
      <w:r w:rsidRPr="006A400E">
        <w:rPr>
          <w:rStyle w:val="postbody"/>
          <w:bCs/>
        </w:rPr>
        <w:t>CTS</w:t>
      </w:r>
      <w:r w:rsidRPr="006A400E">
        <w:rPr>
          <w:rStyle w:val="postbody"/>
        </w:rPr>
        <w:t>), OCV (</w:t>
      </w:r>
      <w:r w:rsidRPr="006A400E">
        <w:rPr>
          <w:rStyle w:val="postbody"/>
          <w:bCs/>
        </w:rPr>
        <w:t>before</w:t>
      </w:r>
      <w:r w:rsidRPr="006A400E">
        <w:rPr>
          <w:rStyle w:val="postbody"/>
        </w:rPr>
        <w:t xml:space="preserve"> </w:t>
      </w:r>
    </w:p>
    <w:p w:rsidR="006A400E" w:rsidRDefault="006A400E" w:rsidP="006A400E">
      <w:pPr>
        <w:rPr>
          <w:rStyle w:val="postbody"/>
        </w:rPr>
      </w:pPr>
      <w:r>
        <w:rPr>
          <w:rStyle w:val="postbody"/>
        </w:rPr>
        <w:t xml:space="preserve">       </w:t>
      </w:r>
      <w:proofErr w:type="gramStart"/>
      <w:r w:rsidRPr="006A400E">
        <w:rPr>
          <w:rStyle w:val="postbody"/>
        </w:rPr>
        <w:t>post-routing</w:t>
      </w:r>
      <w:proofErr w:type="gramEnd"/>
      <w:r w:rsidRPr="006A400E">
        <w:rPr>
          <w:rStyle w:val="postbody"/>
        </w:rPr>
        <w:t xml:space="preserve">), guard margin. </w:t>
      </w:r>
    </w:p>
    <w:p w:rsidR="006A400E" w:rsidRDefault="006A400E" w:rsidP="006A400E">
      <w:pPr>
        <w:rPr>
          <w:rStyle w:val="postbody"/>
        </w:rPr>
      </w:pPr>
    </w:p>
    <w:p w:rsidR="006A400E" w:rsidRPr="006A400E" w:rsidRDefault="006A400E" w:rsidP="006A400E">
      <w:pPr>
        <w:rPr>
          <w:rStyle w:val="postbody"/>
        </w:rPr>
      </w:pPr>
    </w:p>
    <w:p w:rsidR="002F37F7" w:rsidRDefault="006A400E" w:rsidP="006A400E">
      <w:pPr>
        <w:rPr>
          <w:rStyle w:val="postbody"/>
        </w:rPr>
      </w:pPr>
      <w:r>
        <w:rPr>
          <w:rStyle w:val="postbody"/>
        </w:rPr>
        <w:t xml:space="preserve">       </w:t>
      </w:r>
    </w:p>
    <w:p w:rsidR="006A400E" w:rsidRDefault="006A400E" w:rsidP="006A400E">
      <w:pPr>
        <w:rPr>
          <w:rStyle w:val="postbody"/>
        </w:rPr>
      </w:pPr>
      <w:r w:rsidRPr="006A400E">
        <w:rPr>
          <w:rStyle w:val="postbody"/>
        </w:rPr>
        <w:lastRenderedPageBreak/>
        <w:t xml:space="preserve">Sources:  </w:t>
      </w:r>
    </w:p>
    <w:p w:rsidR="006A400E" w:rsidRPr="006A400E" w:rsidRDefault="006A400E" w:rsidP="006A400E">
      <w:pPr>
        <w:rPr>
          <w:rStyle w:val="postbody"/>
        </w:rPr>
      </w:pPr>
    </w:p>
    <w:p w:rsidR="006A400E" w:rsidRPr="006A400E" w:rsidRDefault="006A400E" w:rsidP="007D5E2D">
      <w:pPr>
        <w:numPr>
          <w:ilvl w:val="0"/>
          <w:numId w:val="39"/>
        </w:numPr>
        <w:suppressAutoHyphens/>
        <w:spacing w:after="200" w:line="276" w:lineRule="auto"/>
        <w:rPr>
          <w:rStyle w:val="postbody"/>
        </w:rPr>
      </w:pPr>
      <w:r w:rsidRPr="006A400E">
        <w:rPr>
          <w:rStyle w:val="postbody"/>
        </w:rPr>
        <w:t>PLL or clock generator</w:t>
      </w:r>
    </w:p>
    <w:p w:rsidR="006A400E" w:rsidRPr="006A400E" w:rsidRDefault="006A400E" w:rsidP="007D5E2D">
      <w:pPr>
        <w:numPr>
          <w:ilvl w:val="0"/>
          <w:numId w:val="39"/>
        </w:numPr>
        <w:suppressAutoHyphens/>
        <w:spacing w:after="200" w:line="276" w:lineRule="auto"/>
        <w:rPr>
          <w:rStyle w:val="postbody"/>
        </w:rPr>
      </w:pPr>
      <w:r w:rsidRPr="006A400E">
        <w:rPr>
          <w:rStyle w:val="postbody"/>
        </w:rPr>
        <w:t>Process variations</w:t>
      </w:r>
    </w:p>
    <w:p w:rsidR="006A400E" w:rsidRPr="006A400E" w:rsidRDefault="006A400E" w:rsidP="007D5E2D">
      <w:pPr>
        <w:numPr>
          <w:ilvl w:val="0"/>
          <w:numId w:val="39"/>
        </w:numPr>
        <w:suppressAutoHyphens/>
        <w:spacing w:after="200" w:line="276" w:lineRule="auto"/>
        <w:rPr>
          <w:rStyle w:val="postbody"/>
        </w:rPr>
      </w:pPr>
      <w:r w:rsidRPr="006A400E">
        <w:rPr>
          <w:rStyle w:val="postbody"/>
        </w:rPr>
        <w:t>Load mismatch</w:t>
      </w:r>
    </w:p>
    <w:p w:rsidR="006A400E" w:rsidRPr="006A400E" w:rsidRDefault="006A400E" w:rsidP="007D5E2D">
      <w:pPr>
        <w:numPr>
          <w:ilvl w:val="0"/>
          <w:numId w:val="39"/>
        </w:numPr>
        <w:suppressAutoHyphens/>
        <w:spacing w:after="200" w:line="276" w:lineRule="auto"/>
        <w:rPr>
          <w:rStyle w:val="postbody"/>
        </w:rPr>
      </w:pPr>
      <w:r w:rsidRPr="006A400E">
        <w:rPr>
          <w:rStyle w:val="postbody"/>
        </w:rPr>
        <w:t>Different width and length clock nets</w:t>
      </w:r>
    </w:p>
    <w:p w:rsidR="006A400E" w:rsidRPr="006A400E" w:rsidRDefault="006A400E" w:rsidP="007D5E2D">
      <w:pPr>
        <w:numPr>
          <w:ilvl w:val="0"/>
          <w:numId w:val="39"/>
        </w:numPr>
        <w:suppressAutoHyphens/>
        <w:spacing w:after="200" w:line="276" w:lineRule="auto"/>
        <w:rPr>
          <w:rStyle w:val="postbody"/>
        </w:rPr>
      </w:pPr>
      <w:r w:rsidRPr="006A400E">
        <w:rPr>
          <w:rStyle w:val="postbody"/>
        </w:rPr>
        <w:t>Coupling capacitance/Cross talk</w:t>
      </w:r>
    </w:p>
    <w:p w:rsidR="006A400E" w:rsidRPr="006A400E" w:rsidRDefault="006A400E" w:rsidP="007D5E2D">
      <w:pPr>
        <w:numPr>
          <w:ilvl w:val="0"/>
          <w:numId w:val="39"/>
        </w:numPr>
        <w:suppressAutoHyphens/>
        <w:spacing w:after="200" w:line="276" w:lineRule="auto"/>
        <w:rPr>
          <w:rStyle w:val="postbody"/>
        </w:rPr>
      </w:pPr>
      <w:r w:rsidRPr="006A400E">
        <w:rPr>
          <w:rStyle w:val="postbody"/>
        </w:rPr>
        <w:t xml:space="preserve">Power supply Variations </w:t>
      </w:r>
    </w:p>
    <w:p w:rsidR="006A400E" w:rsidRPr="006A400E" w:rsidRDefault="006A400E" w:rsidP="006A400E">
      <w:pPr>
        <w:rPr>
          <w:rStyle w:val="postbody"/>
        </w:rPr>
      </w:pPr>
      <w:r w:rsidRPr="006A400E">
        <w:rPr>
          <w:rStyle w:val="postbody"/>
        </w:rPr>
        <w:t xml:space="preserve">Post CTS: Uncertainty will be decreased in SDC. Clock skew (including the OCV) target will be given in </w:t>
      </w:r>
      <w:proofErr w:type="spellStart"/>
      <w:r w:rsidRPr="006A400E">
        <w:rPr>
          <w:rStyle w:val="postbody"/>
        </w:rPr>
        <w:t>ctstch</w:t>
      </w:r>
      <w:proofErr w:type="spellEnd"/>
      <w:r w:rsidRPr="006A400E">
        <w:rPr>
          <w:rStyle w:val="postbody"/>
        </w:rPr>
        <w:t>.</w:t>
      </w:r>
    </w:p>
    <w:p w:rsidR="006A400E" w:rsidRPr="006A400E" w:rsidRDefault="006A400E" w:rsidP="006A400E">
      <w:pPr>
        <w:rPr>
          <w:rStyle w:val="postbody"/>
        </w:rPr>
      </w:pPr>
      <w:proofErr w:type="spellStart"/>
      <w:r w:rsidRPr="006A400E">
        <w:t>eg:A</w:t>
      </w:r>
      <w:proofErr w:type="spellEnd"/>
      <w:r w:rsidRPr="006A400E">
        <w:rPr>
          <w:rStyle w:val="postbody"/>
        </w:rPr>
        <w:t xml:space="preserve"> 1 ns clock with a 100 </w:t>
      </w:r>
      <w:proofErr w:type="spellStart"/>
      <w:r w:rsidRPr="006A400E">
        <w:rPr>
          <w:rStyle w:val="postbody"/>
        </w:rPr>
        <w:t>ps</w:t>
      </w:r>
      <w:proofErr w:type="spellEnd"/>
      <w:r w:rsidRPr="006A400E">
        <w:rPr>
          <w:rStyle w:val="postbody"/>
        </w:rPr>
        <w:t xml:space="preserve"> clock uncertainty means that the next clock tick will arrive in 1 ns plus or minus 50 ps.</w:t>
      </w:r>
    </w:p>
    <w:p w:rsidR="006A400E" w:rsidRDefault="006A400E" w:rsidP="006A400E">
      <w:pPr>
        <w:rPr>
          <w:rStyle w:val="postbody"/>
        </w:rPr>
      </w:pPr>
      <w:r w:rsidRPr="006A400E">
        <w:rPr>
          <w:rStyle w:val="postbody"/>
        </w:rPr>
        <w:t xml:space="preserve">Setup uncertainty should include all of them (capture clock and launch clock are different) but we can ignore PLL jitter in </w:t>
      </w:r>
      <w:r w:rsidRPr="006A400E">
        <w:rPr>
          <w:rStyle w:val="postbody"/>
          <w:bCs/>
        </w:rPr>
        <w:t>hold</w:t>
      </w:r>
      <w:r w:rsidRPr="006A400E">
        <w:rPr>
          <w:rStyle w:val="postbody"/>
        </w:rPr>
        <w:t xml:space="preserve"> uncertainty (capture clock and launch clock are same), and OCV uncertainty for </w:t>
      </w:r>
      <w:r w:rsidRPr="006A400E">
        <w:rPr>
          <w:rStyle w:val="postbody"/>
          <w:bCs/>
        </w:rPr>
        <w:t>hold</w:t>
      </w:r>
      <w:r w:rsidRPr="006A400E">
        <w:rPr>
          <w:rStyle w:val="postbody"/>
        </w:rPr>
        <w:t xml:space="preserve"> can be less than setup.</w:t>
      </w:r>
    </w:p>
    <w:p w:rsidR="006A400E" w:rsidRPr="006A400E" w:rsidRDefault="006A400E" w:rsidP="006A400E">
      <w:pPr>
        <w:rPr>
          <w:rStyle w:val="postbody"/>
        </w:rPr>
      </w:pPr>
    </w:p>
    <w:p w:rsidR="006A400E" w:rsidRPr="006A400E" w:rsidRDefault="006A400E" w:rsidP="006A400E">
      <w:pPr>
        <w:rPr>
          <w:b/>
        </w:rPr>
      </w:pPr>
      <w:r w:rsidRPr="006A400E">
        <w:rPr>
          <w:b/>
        </w:rPr>
        <w:t>5. Why are we not checking the hold before CTS?</w:t>
      </w:r>
    </w:p>
    <w:p w:rsidR="006A400E" w:rsidRPr="006A400E" w:rsidRDefault="006A400E" w:rsidP="006A400E"/>
    <w:p w:rsidR="006A400E" w:rsidRPr="006A400E" w:rsidRDefault="006A400E" w:rsidP="006A400E">
      <w:r w:rsidRPr="006A400E">
        <w:t xml:space="preserve">Setup violations are checked before CTS, while hold violations are checked after CTS.  This is because positive clock skew helps setup. So if setup is cleared before CTS with an estimated skew, then mostly setup will be clear with the actual value of skew calculated after CTS. However, in hold analysis, skew increases the minimum logic delay required in the path. Since it works against hold, hold analysis is performed after CTS when an accurate value of skew is known. </w:t>
      </w:r>
    </w:p>
    <w:p w:rsidR="006A400E" w:rsidRPr="006A400E" w:rsidRDefault="006A400E" w:rsidP="006A400E">
      <w:r w:rsidRPr="006A400E">
        <w:t>Fixing hold is easy compared to setup. Cell density (Unnecessarily data paths) may increase if we keep fixing from pre CTS stage itself.</w:t>
      </w:r>
    </w:p>
    <w:p w:rsidR="006A400E" w:rsidRPr="006A400E" w:rsidRDefault="006A400E" w:rsidP="006A400E"/>
    <w:p w:rsidR="006A400E" w:rsidRPr="006A400E" w:rsidRDefault="006A400E" w:rsidP="006A400E">
      <w:pPr>
        <w:rPr>
          <w:b/>
        </w:rPr>
      </w:pPr>
      <w:r w:rsidRPr="006A400E">
        <w:rPr>
          <w:b/>
        </w:rPr>
        <w:t>6. What is the difference between through pin, leaf pin and exclude pin?</w:t>
      </w:r>
    </w:p>
    <w:p w:rsidR="006A400E" w:rsidRPr="006A400E" w:rsidRDefault="006A400E" w:rsidP="006A400E"/>
    <w:p w:rsidR="006A400E" w:rsidRPr="006A400E" w:rsidRDefault="006A400E" w:rsidP="006A400E">
      <w:r w:rsidRPr="006A400E">
        <w:t xml:space="preserve">    The clock tracing stops at</w:t>
      </w:r>
    </w:p>
    <w:p w:rsidR="006A400E" w:rsidRPr="006A400E" w:rsidRDefault="006A400E" w:rsidP="006A400E">
      <w:pPr>
        <w:ind w:left="180" w:hanging="180"/>
      </w:pPr>
      <w:r w:rsidRPr="006A400E">
        <w:t xml:space="preserve">      A clock pin/sink pink</w:t>
      </w:r>
    </w:p>
    <w:p w:rsidR="006A400E" w:rsidRPr="006A400E" w:rsidRDefault="006A400E" w:rsidP="006A400E">
      <w:pPr>
        <w:ind w:left="180" w:hanging="180"/>
      </w:pPr>
      <w:r w:rsidRPr="006A400E">
        <w:t xml:space="preserve">      An asynchronous set/reset pin</w:t>
      </w:r>
    </w:p>
    <w:p w:rsidR="006A400E" w:rsidRPr="006A400E" w:rsidRDefault="006A400E" w:rsidP="006A400E">
      <w:pPr>
        <w:ind w:left="180" w:hanging="180"/>
      </w:pPr>
      <w:r w:rsidRPr="006A400E">
        <w:t xml:space="preserve">      An input pin without any timing arc to an output pin</w:t>
      </w:r>
    </w:p>
    <w:p w:rsidR="006A400E" w:rsidRPr="006A400E" w:rsidRDefault="006A400E" w:rsidP="006A400E">
      <w:r w:rsidRPr="006A400E">
        <w:t xml:space="preserve">     A user-specified leaf pins or excluded pin</w:t>
      </w:r>
    </w:p>
    <w:p w:rsidR="006A400E" w:rsidRPr="006A400E" w:rsidRDefault="006A400E" w:rsidP="006A400E">
      <w:pPr>
        <w:rPr>
          <w:color w:val="000000" w:themeColor="text1"/>
        </w:rPr>
      </w:pPr>
      <w:r w:rsidRPr="006A400E">
        <w:rPr>
          <w:color w:val="000000" w:themeColor="text1"/>
        </w:rPr>
        <w:t xml:space="preserve">CTS does not trace through gates, because </w:t>
      </w:r>
      <w:proofErr w:type="spellStart"/>
      <w:r w:rsidRPr="006A400E">
        <w:rPr>
          <w:color w:val="000000" w:themeColor="text1"/>
        </w:rPr>
        <w:t>NoGating</w:t>
      </w:r>
      <w:proofErr w:type="spellEnd"/>
      <w:r w:rsidRPr="006A400E">
        <w:rPr>
          <w:color w:val="000000" w:themeColor="text1"/>
        </w:rPr>
        <w:t xml:space="preserve"> rising is specified, but the skew is balanced.</w:t>
      </w:r>
    </w:p>
    <w:p w:rsidR="006A400E" w:rsidRDefault="006A400E" w:rsidP="006A400E">
      <w:pPr>
        <w:rPr>
          <w:color w:val="FF0000"/>
        </w:rPr>
      </w:pPr>
    </w:p>
    <w:p w:rsidR="006A400E" w:rsidRDefault="006A400E" w:rsidP="006A400E">
      <w:pPr>
        <w:rPr>
          <w:color w:val="FF0000"/>
        </w:rPr>
      </w:pPr>
    </w:p>
    <w:p w:rsidR="006A400E" w:rsidRDefault="006A400E" w:rsidP="006A400E">
      <w:pPr>
        <w:rPr>
          <w:color w:val="FF0000"/>
        </w:rPr>
      </w:pPr>
    </w:p>
    <w:p w:rsidR="006A400E" w:rsidRDefault="006A400E" w:rsidP="006A400E">
      <w:pPr>
        <w:rPr>
          <w:color w:val="FF0000"/>
        </w:rPr>
      </w:pPr>
    </w:p>
    <w:p w:rsidR="006A400E" w:rsidRPr="006A400E" w:rsidRDefault="006A400E" w:rsidP="006A400E">
      <w:pPr>
        <w:rPr>
          <w:color w:val="FF0000"/>
        </w:rPr>
      </w:pPr>
    </w:p>
    <w:p w:rsidR="00B21D29" w:rsidRDefault="00B21D29" w:rsidP="006A400E">
      <w:pPr>
        <w:rPr>
          <w:b/>
        </w:rPr>
      </w:pPr>
    </w:p>
    <w:p w:rsidR="006A400E" w:rsidRPr="006A400E" w:rsidRDefault="006A400E" w:rsidP="006A400E">
      <w:pPr>
        <w:rPr>
          <w:b/>
        </w:rPr>
      </w:pPr>
      <w:r w:rsidRPr="006A400E">
        <w:rPr>
          <w:b/>
        </w:rPr>
        <w:lastRenderedPageBreak/>
        <w:t>7. What are the inputs given while CTS and which are important in order?</w:t>
      </w:r>
    </w:p>
    <w:p w:rsidR="006A400E" w:rsidRPr="006A400E" w:rsidRDefault="006A400E" w:rsidP="006A400E"/>
    <w:p w:rsidR="006A400E" w:rsidRPr="006A400E" w:rsidRDefault="006A400E" w:rsidP="007D5E2D">
      <w:pPr>
        <w:numPr>
          <w:ilvl w:val="0"/>
          <w:numId w:val="38"/>
        </w:numPr>
        <w:suppressAutoHyphens/>
        <w:spacing w:after="200" w:line="276" w:lineRule="auto"/>
      </w:pPr>
      <w:r w:rsidRPr="006A400E">
        <w:t xml:space="preserve">Well floor planned and  Placed design </w:t>
      </w:r>
    </w:p>
    <w:p w:rsidR="006A400E" w:rsidRPr="006A400E" w:rsidRDefault="006A400E" w:rsidP="007D5E2D">
      <w:pPr>
        <w:numPr>
          <w:ilvl w:val="0"/>
          <w:numId w:val="38"/>
        </w:numPr>
        <w:suppressAutoHyphens/>
        <w:spacing w:after="200" w:line="276" w:lineRule="auto"/>
      </w:pPr>
      <w:r w:rsidRPr="006A400E">
        <w:t>Module Placement Utilization (which contains the clock nets is set to 5–7 percent less than the desired final chip utilization (placement density). This provides placement resources for adding clock buffers during CTS)</w:t>
      </w:r>
    </w:p>
    <w:p w:rsidR="006A400E" w:rsidRPr="006A400E" w:rsidRDefault="006A400E" w:rsidP="007D5E2D">
      <w:pPr>
        <w:numPr>
          <w:ilvl w:val="0"/>
          <w:numId w:val="38"/>
        </w:numPr>
        <w:suppressAutoHyphens/>
        <w:spacing w:after="200" w:line="276" w:lineRule="auto"/>
      </w:pPr>
      <w:r w:rsidRPr="006A400E">
        <w:t>Clock Designs with Tight Area, use the Specify Cell Padding form (Place – Specify – Cell Padding) to create placement resources near clocked flip-flop cell types.</w:t>
      </w:r>
    </w:p>
    <w:p w:rsidR="006A400E" w:rsidRPr="006A400E" w:rsidRDefault="006A400E" w:rsidP="007D5E2D">
      <w:pPr>
        <w:numPr>
          <w:ilvl w:val="0"/>
          <w:numId w:val="38"/>
        </w:numPr>
        <w:suppressAutoHyphens/>
        <w:spacing w:after="200" w:line="276" w:lineRule="auto"/>
      </w:pPr>
      <w:r w:rsidRPr="006A400E">
        <w:t>Balancing Pins for Macro Models CTS can balance a pin of a macro model. These macro models are user specified. CTS balance the phase delay of all leaf pins in the clock tree, including leaf pins of macro models. The timing models for macro models are defined in the clock tree specification file Macro Model statement.</w:t>
      </w:r>
    </w:p>
    <w:p w:rsidR="006A400E" w:rsidRPr="006A400E" w:rsidRDefault="006A400E" w:rsidP="007D5E2D">
      <w:pPr>
        <w:numPr>
          <w:ilvl w:val="0"/>
          <w:numId w:val="38"/>
        </w:numPr>
        <w:suppressAutoHyphens/>
        <w:spacing w:after="200" w:line="276" w:lineRule="auto"/>
      </w:pPr>
      <w:r w:rsidRPr="006A400E">
        <w:t xml:space="preserve">Timing Model Requirement for Cells Make sure that all cells have a timing model. If a cell does not have a timing model, CTS will not trace through the gate, and </w:t>
      </w:r>
      <w:proofErr w:type="gramStart"/>
      <w:r w:rsidRPr="006A400E">
        <w:t>may</w:t>
      </w:r>
      <w:proofErr w:type="gramEnd"/>
      <w:r w:rsidRPr="006A400E">
        <w:t xml:space="preserve"> set the gate’s input pin as a leaf pin.</w:t>
      </w:r>
    </w:p>
    <w:p w:rsidR="006A400E" w:rsidRPr="006A400E" w:rsidRDefault="006A400E" w:rsidP="007D5E2D">
      <w:pPr>
        <w:numPr>
          <w:ilvl w:val="0"/>
          <w:numId w:val="38"/>
        </w:numPr>
        <w:suppressAutoHyphens/>
        <w:spacing w:after="200" w:line="276" w:lineRule="auto"/>
      </w:pPr>
      <w:r w:rsidRPr="006A400E">
        <w:t>Delay Variation and OCV (</w:t>
      </w:r>
      <w:proofErr w:type="spellStart"/>
      <w:r w:rsidRPr="006A400E">
        <w:t>setAnalysisMode</w:t>
      </w:r>
      <w:proofErr w:type="spellEnd"/>
      <w:r w:rsidRPr="006A400E">
        <w:t xml:space="preserve"> and </w:t>
      </w:r>
      <w:proofErr w:type="spellStart"/>
      <w:r w:rsidRPr="006A400E">
        <w:t>setTimingDerate</w:t>
      </w:r>
      <w:proofErr w:type="spellEnd"/>
      <w:r w:rsidRPr="006A400E">
        <w:t xml:space="preserve"> commands). </w:t>
      </w:r>
    </w:p>
    <w:p w:rsidR="006A400E" w:rsidRPr="006A400E" w:rsidRDefault="006A400E" w:rsidP="007D5E2D">
      <w:pPr>
        <w:numPr>
          <w:ilvl w:val="0"/>
          <w:numId w:val="38"/>
        </w:numPr>
        <w:suppressAutoHyphens/>
        <w:spacing w:after="200" w:line="276" w:lineRule="auto"/>
      </w:pPr>
      <w:proofErr w:type="spellStart"/>
      <w:r w:rsidRPr="006A400E">
        <w:t>Cts</w:t>
      </w:r>
      <w:proofErr w:type="spellEnd"/>
      <w:r w:rsidRPr="006A400E">
        <w:t xml:space="preserve"> </w:t>
      </w:r>
      <w:proofErr w:type="spellStart"/>
      <w:r w:rsidRPr="006A400E">
        <w:t>tch</w:t>
      </w:r>
      <w:proofErr w:type="spellEnd"/>
      <w:r w:rsidRPr="006A400E">
        <w:t xml:space="preserve"> file </w:t>
      </w:r>
    </w:p>
    <w:p w:rsidR="006A400E" w:rsidRPr="006A400E" w:rsidRDefault="006A400E" w:rsidP="007D5E2D">
      <w:pPr>
        <w:numPr>
          <w:ilvl w:val="1"/>
          <w:numId w:val="38"/>
        </w:numPr>
        <w:suppressAutoHyphens/>
        <w:spacing w:after="200" w:line="276" w:lineRule="auto"/>
      </w:pPr>
      <w:r w:rsidRPr="006A400E">
        <w:t>Non Default Rules (NDR) (extra spacing, shielding)</w:t>
      </w:r>
    </w:p>
    <w:p w:rsidR="006A400E" w:rsidRPr="006A400E" w:rsidRDefault="006A400E" w:rsidP="007D5E2D">
      <w:pPr>
        <w:numPr>
          <w:ilvl w:val="1"/>
          <w:numId w:val="38"/>
        </w:numPr>
        <w:suppressAutoHyphens/>
        <w:spacing w:after="200" w:line="276" w:lineRule="auto"/>
      </w:pPr>
      <w:r w:rsidRPr="006A400E">
        <w:t>Routing layers</w:t>
      </w:r>
    </w:p>
    <w:p w:rsidR="006A400E" w:rsidRPr="006A400E" w:rsidRDefault="006A400E" w:rsidP="007D5E2D">
      <w:pPr>
        <w:numPr>
          <w:ilvl w:val="1"/>
          <w:numId w:val="38"/>
        </w:numPr>
        <w:suppressAutoHyphens/>
        <w:spacing w:after="200" w:line="276" w:lineRule="auto"/>
      </w:pPr>
      <w:r w:rsidRPr="006A400E">
        <w:t>Clock root pins</w:t>
      </w:r>
    </w:p>
    <w:p w:rsidR="006A400E" w:rsidRPr="006A400E" w:rsidRDefault="006A400E" w:rsidP="007D5E2D">
      <w:pPr>
        <w:numPr>
          <w:ilvl w:val="1"/>
          <w:numId w:val="38"/>
        </w:numPr>
        <w:suppressAutoHyphens/>
        <w:spacing w:after="200" w:line="276" w:lineRule="auto"/>
      </w:pPr>
      <w:r w:rsidRPr="006A400E">
        <w:t>Max/Min delay (clock latencies)</w:t>
      </w:r>
    </w:p>
    <w:p w:rsidR="006A400E" w:rsidRPr="006A400E" w:rsidRDefault="006A400E" w:rsidP="007D5E2D">
      <w:pPr>
        <w:numPr>
          <w:ilvl w:val="1"/>
          <w:numId w:val="38"/>
        </w:numPr>
        <w:suppressAutoHyphens/>
        <w:spacing w:after="200" w:line="276" w:lineRule="auto"/>
      </w:pPr>
      <w:r w:rsidRPr="006A400E">
        <w:t>Skew</w:t>
      </w:r>
    </w:p>
    <w:p w:rsidR="006A400E" w:rsidRPr="006A400E" w:rsidRDefault="006A400E" w:rsidP="007D5E2D">
      <w:pPr>
        <w:numPr>
          <w:ilvl w:val="1"/>
          <w:numId w:val="38"/>
        </w:numPr>
        <w:suppressAutoHyphens/>
        <w:spacing w:after="200" w:line="276" w:lineRule="auto"/>
      </w:pPr>
      <w:r w:rsidRPr="006A400E">
        <w:t>Sink/Buffer  transition</w:t>
      </w:r>
    </w:p>
    <w:p w:rsidR="006A400E" w:rsidRPr="006A400E" w:rsidRDefault="006A400E" w:rsidP="007D5E2D">
      <w:pPr>
        <w:numPr>
          <w:ilvl w:val="1"/>
          <w:numId w:val="38"/>
        </w:numPr>
        <w:suppressAutoHyphens/>
        <w:spacing w:after="200" w:line="276" w:lineRule="auto"/>
      </w:pPr>
      <w:r w:rsidRPr="006A400E">
        <w:t xml:space="preserve">Cells to be used while doing CTS </w:t>
      </w:r>
    </w:p>
    <w:p w:rsidR="006A400E" w:rsidRPr="006A400E" w:rsidRDefault="006A400E" w:rsidP="007D5E2D">
      <w:pPr>
        <w:numPr>
          <w:ilvl w:val="1"/>
          <w:numId w:val="38"/>
        </w:numPr>
        <w:suppressAutoHyphens/>
        <w:spacing w:after="200" w:line="276" w:lineRule="auto"/>
      </w:pPr>
      <w:r w:rsidRPr="006A400E">
        <w:t>Routing while CTS</w:t>
      </w:r>
    </w:p>
    <w:p w:rsidR="006A400E" w:rsidRPr="006A400E" w:rsidRDefault="006A400E" w:rsidP="007D5E2D">
      <w:pPr>
        <w:numPr>
          <w:ilvl w:val="1"/>
          <w:numId w:val="38"/>
        </w:numPr>
        <w:suppressAutoHyphens/>
        <w:spacing w:after="200" w:line="276" w:lineRule="auto"/>
      </w:pPr>
      <w:r w:rsidRPr="006A400E">
        <w:t>Leaf pins, exclude pins, through pins</w:t>
      </w:r>
    </w:p>
    <w:p w:rsidR="006A400E" w:rsidRPr="006A400E" w:rsidRDefault="006A400E" w:rsidP="007D5E2D">
      <w:pPr>
        <w:numPr>
          <w:ilvl w:val="1"/>
          <w:numId w:val="38"/>
        </w:numPr>
        <w:suppressAutoHyphens/>
        <w:spacing w:after="200" w:line="276" w:lineRule="auto"/>
      </w:pPr>
      <w:r w:rsidRPr="006A400E">
        <w:t>Clock grouping</w:t>
      </w:r>
    </w:p>
    <w:p w:rsidR="006A400E" w:rsidRPr="006A400E" w:rsidRDefault="006A400E" w:rsidP="007D5E2D">
      <w:pPr>
        <w:numPr>
          <w:ilvl w:val="1"/>
          <w:numId w:val="38"/>
        </w:numPr>
        <w:suppressAutoHyphens/>
        <w:spacing w:after="200" w:line="276" w:lineRule="auto"/>
      </w:pPr>
      <w:r w:rsidRPr="006A400E">
        <w:t>Macro models</w:t>
      </w:r>
    </w:p>
    <w:p w:rsidR="006A400E" w:rsidRPr="006A400E" w:rsidRDefault="006A400E" w:rsidP="006A400E">
      <w:pPr>
        <w:suppressAutoHyphens/>
        <w:rPr>
          <w:b/>
        </w:rPr>
      </w:pPr>
      <w:r w:rsidRPr="006A400E">
        <w:rPr>
          <w:b/>
        </w:rPr>
        <w:lastRenderedPageBreak/>
        <w:t xml:space="preserve">8. Can we have latency/ insertion delay more than clock period? </w:t>
      </w:r>
    </w:p>
    <w:p w:rsidR="006A400E" w:rsidRPr="006A400E" w:rsidRDefault="006A400E" w:rsidP="006A400E">
      <w:pPr>
        <w:suppressAutoHyphens/>
      </w:pPr>
    </w:p>
    <w:p w:rsidR="006A400E" w:rsidRDefault="006A400E" w:rsidP="006A400E">
      <w:pPr>
        <w:ind w:left="720"/>
      </w:pPr>
      <w:r w:rsidRPr="006A400E">
        <w:t>We c</w:t>
      </w:r>
      <w:r>
        <w:t>an</w:t>
      </w:r>
      <w:r w:rsidRPr="006A400E">
        <w:t>not because the data will be missed without capturing.</w:t>
      </w:r>
    </w:p>
    <w:p w:rsidR="006A400E" w:rsidRPr="006A400E" w:rsidRDefault="006A400E" w:rsidP="006A400E">
      <w:pPr>
        <w:ind w:left="720"/>
      </w:pPr>
    </w:p>
    <w:p w:rsidR="006A400E" w:rsidRDefault="006A400E" w:rsidP="006A400E">
      <w:pPr>
        <w:ind w:left="720"/>
      </w:pPr>
      <w:r w:rsidRPr="006A400E">
        <w:t>Why clock buffers and inverts should have equal rise and fall times</w:t>
      </w:r>
      <w:r>
        <w:t>?</w:t>
      </w:r>
    </w:p>
    <w:p w:rsidR="006A400E" w:rsidRPr="006A400E" w:rsidRDefault="006A400E" w:rsidP="006A400E">
      <w:pPr>
        <w:ind w:left="720"/>
      </w:pPr>
    </w:p>
    <w:p w:rsidR="006A400E" w:rsidRPr="006A400E" w:rsidRDefault="006A400E" w:rsidP="007D5E2D">
      <w:pPr>
        <w:numPr>
          <w:ilvl w:val="0"/>
          <w:numId w:val="40"/>
        </w:numPr>
        <w:suppressAutoHyphens/>
        <w:spacing w:after="200" w:line="276" w:lineRule="auto"/>
      </w:pPr>
      <w:r w:rsidRPr="006A400E">
        <w:t>To  maintain minimum clock pulse width</w:t>
      </w:r>
    </w:p>
    <w:p w:rsidR="006A400E" w:rsidRPr="006A400E" w:rsidRDefault="006A400E" w:rsidP="007D5E2D">
      <w:pPr>
        <w:numPr>
          <w:ilvl w:val="0"/>
          <w:numId w:val="40"/>
        </w:numPr>
        <w:suppressAutoHyphens/>
        <w:spacing w:after="200" w:line="276" w:lineRule="auto"/>
      </w:pPr>
      <w:r w:rsidRPr="006A400E">
        <w:t xml:space="preserve">To have timing margin for the both negative and positive edge triggered flip flops </w:t>
      </w:r>
      <w:proofErr w:type="spellStart"/>
      <w:r w:rsidRPr="006A400E">
        <w:t>i.e</w:t>
      </w:r>
      <w:proofErr w:type="spellEnd"/>
      <w:r w:rsidRPr="006A400E">
        <w:t xml:space="preserve"> for half cycle paths</w:t>
      </w:r>
    </w:p>
    <w:p w:rsidR="006A400E" w:rsidRPr="006A400E" w:rsidRDefault="006A400E" w:rsidP="007D5E2D">
      <w:pPr>
        <w:numPr>
          <w:ilvl w:val="0"/>
          <w:numId w:val="40"/>
        </w:numPr>
        <w:suppressAutoHyphens/>
        <w:spacing w:after="200" w:line="276" w:lineRule="auto"/>
      </w:pPr>
      <w:r w:rsidRPr="006A400E">
        <w:t xml:space="preserve">They have higher  </w:t>
      </w:r>
      <w:proofErr w:type="spellStart"/>
      <w:r w:rsidRPr="006A400E">
        <w:t>max_cap</w:t>
      </w:r>
      <w:proofErr w:type="spellEnd"/>
      <w:r w:rsidRPr="006A400E">
        <w:t xml:space="preserve"> value </w:t>
      </w:r>
    </w:p>
    <w:p w:rsidR="006A400E" w:rsidRPr="006A400E" w:rsidRDefault="006A400E" w:rsidP="006A400E">
      <w:r>
        <w:t xml:space="preserve">             </w:t>
      </w:r>
      <w:r w:rsidRPr="006A400E">
        <w:t>Disadvantages:</w:t>
      </w:r>
    </w:p>
    <w:p w:rsidR="006A400E" w:rsidRPr="006A400E" w:rsidRDefault="006A400E" w:rsidP="007D5E2D">
      <w:pPr>
        <w:numPr>
          <w:ilvl w:val="0"/>
          <w:numId w:val="41"/>
        </w:numPr>
        <w:suppressAutoHyphens/>
        <w:spacing w:after="200" w:line="276" w:lineRule="auto"/>
      </w:pPr>
      <w:r w:rsidRPr="006A400E">
        <w:t>Occupies more area</w:t>
      </w:r>
    </w:p>
    <w:p w:rsidR="006A400E" w:rsidRPr="006A400E" w:rsidRDefault="006A400E" w:rsidP="007D5E2D">
      <w:pPr>
        <w:numPr>
          <w:ilvl w:val="0"/>
          <w:numId w:val="41"/>
        </w:numPr>
        <w:suppressAutoHyphens/>
        <w:spacing w:after="200" w:line="276" w:lineRule="auto"/>
      </w:pPr>
      <w:r w:rsidRPr="006A400E">
        <w:t>More power consumption</w:t>
      </w:r>
    </w:p>
    <w:p w:rsidR="006A400E" w:rsidRPr="006A400E" w:rsidRDefault="006A400E" w:rsidP="007D5E2D">
      <w:pPr>
        <w:numPr>
          <w:ilvl w:val="0"/>
          <w:numId w:val="41"/>
        </w:numPr>
        <w:suppressAutoHyphens/>
        <w:spacing w:after="200" w:line="276" w:lineRule="auto"/>
      </w:pPr>
      <w:r w:rsidRPr="006A400E">
        <w:t>More delay compared the normal buffers</w:t>
      </w:r>
    </w:p>
    <w:p w:rsidR="006A400E" w:rsidRPr="006A400E" w:rsidRDefault="006A400E" w:rsidP="006A400E">
      <w:pPr>
        <w:suppressAutoHyphens/>
        <w:ind w:left="360" w:hanging="360"/>
        <w:rPr>
          <w:b/>
        </w:rPr>
      </w:pPr>
      <w:r w:rsidRPr="006A400E">
        <w:rPr>
          <w:b/>
        </w:rPr>
        <w:t>9. How CPPR will</w:t>
      </w:r>
      <w:r>
        <w:rPr>
          <w:b/>
        </w:rPr>
        <w:t xml:space="preserve"> analyze for half Cycle paths</w:t>
      </w:r>
      <w:r w:rsidRPr="006A400E">
        <w:rPr>
          <w:b/>
        </w:rPr>
        <w:t>?</w:t>
      </w:r>
    </w:p>
    <w:p w:rsidR="006A400E" w:rsidRDefault="006A400E" w:rsidP="006A400E">
      <w:pPr>
        <w:suppressAutoHyphens/>
        <w:ind w:left="360" w:hanging="360"/>
      </w:pPr>
    </w:p>
    <w:p w:rsidR="006A400E" w:rsidRDefault="006A400E" w:rsidP="006A400E">
      <w:pPr>
        <w:suppressAutoHyphens/>
        <w:ind w:left="360" w:hanging="360"/>
      </w:pPr>
      <w:r>
        <w:t xml:space="preserve">       </w:t>
      </w:r>
      <w:r w:rsidRPr="006A400E">
        <w:t>CPPR /CRPR will not depend on half /full cycle path.</w:t>
      </w:r>
    </w:p>
    <w:p w:rsidR="006A400E" w:rsidRPr="006A400E" w:rsidRDefault="006A400E" w:rsidP="006A400E">
      <w:pPr>
        <w:suppressAutoHyphens/>
        <w:ind w:left="360" w:hanging="360"/>
      </w:pPr>
    </w:p>
    <w:p w:rsidR="006A400E" w:rsidRPr="006A400E" w:rsidRDefault="006A400E" w:rsidP="006A400E">
      <w:pPr>
        <w:suppressAutoHyphens/>
        <w:rPr>
          <w:b/>
        </w:rPr>
      </w:pPr>
      <w:r w:rsidRPr="006A400E">
        <w:rPr>
          <w:b/>
        </w:rPr>
        <w:t>10. In which paths mainly will you see the violations at post CTS stage?</w:t>
      </w:r>
    </w:p>
    <w:p w:rsidR="006A400E" w:rsidRPr="006A400E" w:rsidRDefault="006A400E" w:rsidP="006A400E">
      <w:pPr>
        <w:suppressAutoHyphens/>
      </w:pPr>
    </w:p>
    <w:p w:rsidR="006A400E" w:rsidRDefault="006A400E" w:rsidP="006A400E">
      <w:pPr>
        <w:ind w:left="360" w:hanging="180"/>
      </w:pPr>
      <w:r w:rsidRPr="006A400E">
        <w:t xml:space="preserve">   Paths related to IO like Input to </w:t>
      </w:r>
      <w:proofErr w:type="spellStart"/>
      <w:proofErr w:type="gramStart"/>
      <w:r w:rsidRPr="006A400E">
        <w:t>Reg</w:t>
      </w:r>
      <w:proofErr w:type="spellEnd"/>
      <w:r w:rsidRPr="006A400E">
        <w:t xml:space="preserve"> ,</w:t>
      </w:r>
      <w:proofErr w:type="gramEnd"/>
      <w:r w:rsidRPr="006A400E">
        <w:t xml:space="preserve"> </w:t>
      </w:r>
      <w:proofErr w:type="spellStart"/>
      <w:r w:rsidRPr="006A400E">
        <w:t>Reg</w:t>
      </w:r>
      <w:proofErr w:type="spellEnd"/>
      <w:r w:rsidRPr="006A400E">
        <w:t xml:space="preserve"> to output and in to out (if </w:t>
      </w:r>
      <w:proofErr w:type="spellStart"/>
      <w:r w:rsidRPr="006A400E">
        <w:t>max_delay</w:t>
      </w:r>
      <w:proofErr w:type="spellEnd"/>
      <w:r w:rsidRPr="006A400E">
        <w:t xml:space="preserve"> is not used).</w:t>
      </w:r>
    </w:p>
    <w:p w:rsidR="006A400E" w:rsidRPr="006A400E" w:rsidRDefault="006A400E" w:rsidP="006A400E">
      <w:pPr>
        <w:ind w:left="360" w:hanging="180"/>
      </w:pPr>
    </w:p>
    <w:p w:rsidR="006A400E" w:rsidRPr="006A400E" w:rsidRDefault="006A400E" w:rsidP="006A400E">
      <w:pPr>
        <w:suppressAutoHyphens/>
        <w:ind w:left="360" w:hanging="360"/>
        <w:rPr>
          <w:b/>
        </w:rPr>
      </w:pPr>
      <w:r w:rsidRPr="006A400E">
        <w:rPr>
          <w:b/>
        </w:rPr>
        <w:t>11. What is the advantage of Virtual clocks over real clocks while defining input and output delays for IO ports?</w:t>
      </w:r>
    </w:p>
    <w:p w:rsidR="006A400E" w:rsidRPr="006A400E" w:rsidRDefault="006A400E" w:rsidP="006A400E">
      <w:pPr>
        <w:suppressAutoHyphens/>
        <w:ind w:left="360" w:hanging="360"/>
      </w:pPr>
    </w:p>
    <w:p w:rsidR="006A400E" w:rsidRPr="006A400E" w:rsidRDefault="006A400E" w:rsidP="006A400E">
      <w:pPr>
        <w:suppressAutoHyphens/>
        <w:rPr>
          <w:b/>
        </w:rPr>
      </w:pPr>
      <w:r w:rsidRPr="006A400E">
        <w:rPr>
          <w:b/>
        </w:rPr>
        <w:t>12. Why scan re ordering is required?</w:t>
      </w:r>
    </w:p>
    <w:p w:rsidR="006A400E" w:rsidRPr="006A400E" w:rsidRDefault="006A400E" w:rsidP="006A400E">
      <w:pPr>
        <w:suppressAutoHyphens/>
      </w:pPr>
    </w:p>
    <w:p w:rsidR="006A400E" w:rsidRPr="006A400E" w:rsidRDefault="006A400E" w:rsidP="006A400E">
      <w:pPr>
        <w:ind w:left="180"/>
      </w:pPr>
      <w:r w:rsidRPr="006A400E">
        <w:t xml:space="preserve">To save the routing resources </w:t>
      </w:r>
    </w:p>
    <w:p w:rsidR="006A400E" w:rsidRPr="006A400E" w:rsidRDefault="006A400E" w:rsidP="006A400E">
      <w:pPr>
        <w:ind w:left="180"/>
      </w:pPr>
      <w:r w:rsidRPr="006A400E">
        <w:t>Easy timing closure for setup time</w:t>
      </w:r>
    </w:p>
    <w:p w:rsidR="006A400E" w:rsidRDefault="006A400E" w:rsidP="006A400E">
      <w:pPr>
        <w:ind w:left="180"/>
      </w:pPr>
      <w:r w:rsidRPr="006A400E">
        <w:t xml:space="preserve">IR drop/power consumption can be decreased </w:t>
      </w:r>
    </w:p>
    <w:p w:rsidR="006A400E" w:rsidRPr="006A400E" w:rsidRDefault="006A400E" w:rsidP="006A400E">
      <w:pPr>
        <w:ind w:left="180"/>
      </w:pPr>
    </w:p>
    <w:p w:rsidR="006A400E" w:rsidRPr="006A400E" w:rsidRDefault="006A400E" w:rsidP="006A400E">
      <w:pPr>
        <w:suppressAutoHyphens/>
        <w:rPr>
          <w:b/>
        </w:rPr>
      </w:pPr>
      <w:r w:rsidRPr="006A400E">
        <w:rPr>
          <w:b/>
        </w:rPr>
        <w:t>13. What are the changes between the pre CTS and post CTS?</w:t>
      </w:r>
    </w:p>
    <w:p w:rsidR="006A400E" w:rsidRPr="006A400E" w:rsidRDefault="006A400E" w:rsidP="006A400E">
      <w:pPr>
        <w:suppressAutoHyphens/>
      </w:pPr>
    </w:p>
    <w:p w:rsidR="006A400E" w:rsidRPr="006A400E" w:rsidRDefault="006A400E" w:rsidP="007D5E2D">
      <w:pPr>
        <w:numPr>
          <w:ilvl w:val="0"/>
          <w:numId w:val="43"/>
        </w:numPr>
        <w:suppressAutoHyphens/>
        <w:spacing w:after="200" w:line="276" w:lineRule="auto"/>
      </w:pPr>
      <w:r w:rsidRPr="006A400E">
        <w:t>Clock propagation</w:t>
      </w:r>
    </w:p>
    <w:p w:rsidR="006A400E" w:rsidRPr="006A400E" w:rsidRDefault="006A400E" w:rsidP="007D5E2D">
      <w:pPr>
        <w:numPr>
          <w:ilvl w:val="0"/>
          <w:numId w:val="43"/>
        </w:numPr>
        <w:suppressAutoHyphens/>
        <w:spacing w:after="200" w:line="276" w:lineRule="auto"/>
      </w:pPr>
      <w:r w:rsidRPr="006A400E">
        <w:t>Uncertainty values</w:t>
      </w:r>
    </w:p>
    <w:p w:rsidR="006A400E" w:rsidRPr="006A400E" w:rsidRDefault="006A400E" w:rsidP="007D5E2D">
      <w:pPr>
        <w:numPr>
          <w:ilvl w:val="0"/>
          <w:numId w:val="43"/>
        </w:numPr>
        <w:suppressAutoHyphens/>
        <w:spacing w:after="200" w:line="276" w:lineRule="auto"/>
      </w:pPr>
      <w:r w:rsidRPr="006A400E">
        <w:t>IO delays</w:t>
      </w:r>
    </w:p>
    <w:p w:rsidR="006A400E" w:rsidRPr="006A400E" w:rsidRDefault="006A400E" w:rsidP="007D5E2D">
      <w:pPr>
        <w:numPr>
          <w:ilvl w:val="0"/>
          <w:numId w:val="43"/>
        </w:numPr>
        <w:suppressAutoHyphens/>
        <w:spacing w:after="200" w:line="276" w:lineRule="auto"/>
      </w:pPr>
      <w:r w:rsidRPr="006A400E">
        <w:t xml:space="preserve">Disable timing constraints, False paths if timing violations occurs </w:t>
      </w:r>
    </w:p>
    <w:p w:rsidR="00A5495E" w:rsidRDefault="00A5495E" w:rsidP="006A400E">
      <w:pPr>
        <w:suppressAutoHyphens/>
        <w:rPr>
          <w:b/>
        </w:rPr>
      </w:pPr>
    </w:p>
    <w:p w:rsidR="006A400E" w:rsidRPr="006A400E" w:rsidRDefault="006A400E" w:rsidP="006A400E">
      <w:pPr>
        <w:suppressAutoHyphens/>
        <w:rPr>
          <w:b/>
        </w:rPr>
      </w:pPr>
      <w:r w:rsidRPr="006A400E">
        <w:rPr>
          <w:b/>
        </w:rPr>
        <w:lastRenderedPageBreak/>
        <w:t>14. How to decrease the clock skew and insertion delay?</w:t>
      </w:r>
    </w:p>
    <w:p w:rsidR="006A400E" w:rsidRPr="006A400E" w:rsidRDefault="006A400E" w:rsidP="006A400E">
      <w:pPr>
        <w:suppressAutoHyphens/>
      </w:pPr>
      <w:r w:rsidRPr="006A400E">
        <w:t xml:space="preserve">       </w:t>
      </w:r>
    </w:p>
    <w:p w:rsidR="006A400E" w:rsidRPr="006A400E" w:rsidRDefault="006A400E" w:rsidP="006A400E">
      <w:pPr>
        <w:autoSpaceDE w:val="0"/>
        <w:autoSpaceDN w:val="0"/>
        <w:adjustRightInd w:val="0"/>
        <w:ind w:left="180" w:hanging="180"/>
      </w:pPr>
      <w:r w:rsidRPr="006A400E">
        <w:t xml:space="preserve">  </w:t>
      </w:r>
      <w:r>
        <w:t xml:space="preserve"> </w:t>
      </w:r>
      <w:r w:rsidRPr="006A400E">
        <w:t>To minimize the clock skew and clock latency, designers may find the following   recommendations helpful. It must be noted that these recommendations are not hard and fast rules. Designers often resort to using a mixture of techniques to solve the clocking issues.</w:t>
      </w:r>
    </w:p>
    <w:p w:rsidR="006A400E" w:rsidRPr="006A400E" w:rsidRDefault="006A400E" w:rsidP="006A400E">
      <w:pPr>
        <w:suppressAutoHyphens/>
      </w:pPr>
    </w:p>
    <w:p w:rsidR="006A400E" w:rsidRPr="006A400E" w:rsidRDefault="006A400E" w:rsidP="006A400E">
      <w:pPr>
        <w:suppressAutoHyphens/>
        <w:rPr>
          <w:b/>
        </w:rPr>
      </w:pPr>
      <w:r w:rsidRPr="006A400E">
        <w:rPr>
          <w:b/>
        </w:rPr>
        <w:t>15. How will you decrease the latency and skew?</w:t>
      </w:r>
    </w:p>
    <w:p w:rsidR="006A400E" w:rsidRPr="006A400E" w:rsidRDefault="006A400E" w:rsidP="006A400E">
      <w:pPr>
        <w:suppressAutoHyphens/>
      </w:pPr>
    </w:p>
    <w:p w:rsidR="006A400E" w:rsidRPr="006A400E" w:rsidRDefault="006A400E" w:rsidP="006A400E">
      <w:pPr>
        <w:autoSpaceDE w:val="0"/>
        <w:autoSpaceDN w:val="0"/>
        <w:adjustRightInd w:val="0"/>
      </w:pPr>
      <w:r w:rsidRPr="006A400E">
        <w:t xml:space="preserve">      Latency:</w:t>
      </w:r>
    </w:p>
    <w:p w:rsidR="006A400E" w:rsidRPr="006A400E" w:rsidRDefault="006A400E" w:rsidP="007D5E2D">
      <w:pPr>
        <w:numPr>
          <w:ilvl w:val="0"/>
          <w:numId w:val="45"/>
        </w:numPr>
        <w:autoSpaceDE w:val="0"/>
        <w:autoSpaceDN w:val="0"/>
        <w:adjustRightInd w:val="0"/>
      </w:pPr>
      <w:r w:rsidRPr="006A400E">
        <w:t>Use the minimum clock level with balanced clock branches</w:t>
      </w:r>
    </w:p>
    <w:p w:rsidR="006A400E" w:rsidRPr="006A400E" w:rsidRDefault="006A400E" w:rsidP="007D5E2D">
      <w:pPr>
        <w:numPr>
          <w:ilvl w:val="0"/>
          <w:numId w:val="45"/>
        </w:numPr>
        <w:autoSpaceDE w:val="0"/>
        <w:autoSpaceDN w:val="0"/>
        <w:adjustRightInd w:val="0"/>
      </w:pPr>
      <w:r w:rsidRPr="006A400E">
        <w:t xml:space="preserve">Widen the wire width from the source to first clock </w:t>
      </w:r>
      <w:proofErr w:type="spellStart"/>
      <w:r w:rsidRPr="006A400E">
        <w:t>buf</w:t>
      </w:r>
      <w:proofErr w:type="spellEnd"/>
      <w:r w:rsidRPr="006A400E">
        <w:t>/Inv</w:t>
      </w:r>
    </w:p>
    <w:p w:rsidR="006A400E" w:rsidRPr="006A400E" w:rsidRDefault="006A400E" w:rsidP="007D5E2D">
      <w:pPr>
        <w:numPr>
          <w:ilvl w:val="0"/>
          <w:numId w:val="45"/>
        </w:numPr>
        <w:autoSpaceDE w:val="0"/>
        <w:autoSpaceDN w:val="0"/>
        <w:adjustRightInd w:val="0"/>
      </w:pPr>
      <w:r w:rsidRPr="006A400E">
        <w:t>Use high drive strength cells</w:t>
      </w:r>
    </w:p>
    <w:p w:rsidR="006A400E" w:rsidRPr="006A400E" w:rsidRDefault="006A400E" w:rsidP="007D5E2D">
      <w:pPr>
        <w:numPr>
          <w:ilvl w:val="0"/>
          <w:numId w:val="45"/>
        </w:numPr>
        <w:autoSpaceDE w:val="0"/>
        <w:autoSpaceDN w:val="0"/>
        <w:adjustRightInd w:val="0"/>
      </w:pPr>
      <w:r w:rsidRPr="006A400E">
        <w:t>Use Inverters instead buffers</w:t>
      </w:r>
    </w:p>
    <w:p w:rsidR="006A400E" w:rsidRPr="006A400E" w:rsidRDefault="006A400E" w:rsidP="007D5E2D">
      <w:pPr>
        <w:numPr>
          <w:ilvl w:val="0"/>
          <w:numId w:val="45"/>
        </w:numPr>
        <w:autoSpaceDE w:val="0"/>
        <w:autoSpaceDN w:val="0"/>
        <w:adjustRightInd w:val="0"/>
      </w:pPr>
      <w:r w:rsidRPr="006A400E">
        <w:t xml:space="preserve">Library study- cells which have minimum delay ex: use cells which have less delay for rising signals for positive  edge triggered flops </w:t>
      </w:r>
    </w:p>
    <w:p w:rsidR="006A400E" w:rsidRPr="006A400E" w:rsidRDefault="006A400E" w:rsidP="007D5E2D">
      <w:pPr>
        <w:numPr>
          <w:ilvl w:val="0"/>
          <w:numId w:val="45"/>
        </w:numPr>
        <w:autoSpaceDE w:val="0"/>
        <w:autoSpaceDN w:val="0"/>
        <w:adjustRightInd w:val="0"/>
      </w:pPr>
      <w:r w:rsidRPr="006A400E">
        <w:t>By grouping the flops in the same domain</w:t>
      </w:r>
    </w:p>
    <w:p w:rsidR="006A400E" w:rsidRPr="006A400E" w:rsidRDefault="006A400E" w:rsidP="006A400E">
      <w:pPr>
        <w:autoSpaceDE w:val="0"/>
        <w:autoSpaceDN w:val="0"/>
        <w:adjustRightInd w:val="0"/>
      </w:pPr>
    </w:p>
    <w:p w:rsidR="006A400E" w:rsidRPr="006A400E" w:rsidRDefault="006A400E" w:rsidP="006A400E">
      <w:pPr>
        <w:autoSpaceDE w:val="0"/>
        <w:autoSpaceDN w:val="0"/>
        <w:adjustRightInd w:val="0"/>
      </w:pPr>
      <w:r w:rsidRPr="006A400E">
        <w:t xml:space="preserve">     Skew:</w:t>
      </w:r>
    </w:p>
    <w:p w:rsidR="006A400E" w:rsidRPr="006A400E" w:rsidRDefault="006A400E" w:rsidP="007D5E2D">
      <w:pPr>
        <w:numPr>
          <w:ilvl w:val="0"/>
          <w:numId w:val="46"/>
        </w:numPr>
        <w:autoSpaceDE w:val="0"/>
        <w:autoSpaceDN w:val="0"/>
        <w:adjustRightInd w:val="0"/>
      </w:pPr>
      <w:r w:rsidRPr="006A400E">
        <w:t>Balanced clock tree by cloning</w:t>
      </w:r>
    </w:p>
    <w:p w:rsidR="006A400E" w:rsidRPr="006A400E" w:rsidRDefault="006A400E" w:rsidP="007D5E2D">
      <w:pPr>
        <w:numPr>
          <w:ilvl w:val="0"/>
          <w:numId w:val="46"/>
        </w:numPr>
        <w:autoSpaceDE w:val="0"/>
        <w:autoSpaceDN w:val="0"/>
        <w:adjustRightInd w:val="0"/>
      </w:pPr>
      <w:r w:rsidRPr="006A400E">
        <w:t>By clock grouping</w:t>
      </w:r>
    </w:p>
    <w:p w:rsidR="006A400E" w:rsidRPr="006A400E" w:rsidRDefault="006A400E" w:rsidP="007D5E2D">
      <w:pPr>
        <w:numPr>
          <w:ilvl w:val="0"/>
          <w:numId w:val="46"/>
        </w:numPr>
        <w:autoSpaceDE w:val="0"/>
        <w:autoSpaceDN w:val="0"/>
        <w:adjustRightInd w:val="0"/>
      </w:pPr>
      <w:r w:rsidRPr="006A400E">
        <w:t>Mix of drive strength cells</w:t>
      </w:r>
    </w:p>
    <w:p w:rsidR="006A400E" w:rsidRPr="006A400E" w:rsidRDefault="006A400E" w:rsidP="007D5E2D">
      <w:pPr>
        <w:numPr>
          <w:ilvl w:val="0"/>
          <w:numId w:val="46"/>
        </w:numPr>
        <w:autoSpaceDE w:val="0"/>
        <w:autoSpaceDN w:val="0"/>
        <w:adjustRightInd w:val="0"/>
      </w:pPr>
      <w:r w:rsidRPr="006A400E">
        <w:t xml:space="preserve">Ability to trap from any level (clock gating </w:t>
      </w:r>
      <w:proofErr w:type="spellStart"/>
      <w:r w:rsidRPr="006A400E">
        <w:t>vs</w:t>
      </w:r>
      <w:proofErr w:type="spellEnd"/>
      <w:r w:rsidRPr="006A400E">
        <w:t xml:space="preserve"> not clock gating)</w:t>
      </w:r>
    </w:p>
    <w:p w:rsidR="006A400E" w:rsidRPr="006A400E" w:rsidRDefault="006A400E" w:rsidP="007D5E2D">
      <w:pPr>
        <w:numPr>
          <w:ilvl w:val="0"/>
          <w:numId w:val="46"/>
        </w:numPr>
        <w:autoSpaceDE w:val="0"/>
        <w:autoSpaceDN w:val="0"/>
        <w:adjustRightInd w:val="0"/>
      </w:pPr>
      <w:r w:rsidRPr="006A400E">
        <w:t>By synthesizing the separate clock tree for the generated clocks</w:t>
      </w:r>
    </w:p>
    <w:p w:rsidR="006A400E" w:rsidRPr="006A400E" w:rsidRDefault="006A400E" w:rsidP="007D5E2D">
      <w:pPr>
        <w:numPr>
          <w:ilvl w:val="0"/>
          <w:numId w:val="46"/>
        </w:numPr>
        <w:autoSpaceDE w:val="0"/>
        <w:autoSpaceDN w:val="0"/>
        <w:adjustRightInd w:val="0"/>
      </w:pPr>
      <w:r w:rsidRPr="006A400E">
        <w:t>Widen the wire</w:t>
      </w:r>
    </w:p>
    <w:p w:rsidR="006A400E" w:rsidRPr="006A400E" w:rsidRDefault="006A400E" w:rsidP="006A400E">
      <w:pPr>
        <w:autoSpaceDE w:val="0"/>
        <w:autoSpaceDN w:val="0"/>
        <w:adjustRightInd w:val="0"/>
        <w:ind w:left="720"/>
      </w:pPr>
    </w:p>
    <w:p w:rsidR="006A400E" w:rsidRPr="006A400E" w:rsidRDefault="006A400E" w:rsidP="006A400E">
      <w:pPr>
        <w:autoSpaceDE w:val="0"/>
        <w:autoSpaceDN w:val="0"/>
        <w:adjustRightInd w:val="0"/>
      </w:pPr>
      <w:r w:rsidRPr="006A400E">
        <w:t xml:space="preserve">      Discussed elaborately below:</w:t>
      </w:r>
    </w:p>
    <w:p w:rsidR="006A400E" w:rsidRPr="006A400E" w:rsidRDefault="006A400E" w:rsidP="007D5E2D">
      <w:pPr>
        <w:numPr>
          <w:ilvl w:val="0"/>
          <w:numId w:val="44"/>
        </w:numPr>
        <w:autoSpaceDE w:val="0"/>
        <w:autoSpaceDN w:val="0"/>
        <w:adjustRightInd w:val="0"/>
      </w:pPr>
      <w:r w:rsidRPr="006A400E">
        <w:t xml:space="preserve">Use a balanced clock tree structure with minimum number of levels possible. Try not to go overboard with the number of levels. The more the levels, the greater the clock latency. </w:t>
      </w:r>
    </w:p>
    <w:p w:rsidR="006A400E" w:rsidRPr="006A400E" w:rsidRDefault="006A400E" w:rsidP="007D5E2D">
      <w:pPr>
        <w:numPr>
          <w:ilvl w:val="0"/>
          <w:numId w:val="44"/>
        </w:numPr>
        <w:autoSpaceDE w:val="0"/>
        <w:autoSpaceDN w:val="0"/>
        <w:adjustRightInd w:val="0"/>
      </w:pPr>
      <w:r w:rsidRPr="006A400E">
        <w:t>Use high drive strength buffers in large clock trees. This also helps in reducing the number of levels.</w:t>
      </w:r>
    </w:p>
    <w:p w:rsidR="006A400E" w:rsidRPr="006A400E" w:rsidRDefault="006A400E" w:rsidP="007D5E2D">
      <w:pPr>
        <w:numPr>
          <w:ilvl w:val="0"/>
          <w:numId w:val="44"/>
        </w:numPr>
        <w:autoSpaceDE w:val="0"/>
        <w:autoSpaceDN w:val="0"/>
        <w:adjustRightInd w:val="0"/>
      </w:pPr>
      <w:r w:rsidRPr="006A400E">
        <w:t xml:space="preserve">In order to reduce clock skew between different clock domains, try balancing the number of levels and types of gates used in each clock </w:t>
      </w:r>
      <w:proofErr w:type="spellStart"/>
      <w:r w:rsidRPr="006A400E">
        <w:t>tree.For</w:t>
      </w:r>
      <w:proofErr w:type="spellEnd"/>
      <w:r w:rsidRPr="006A400E">
        <w:t xml:space="preserve"> instance, if one clock is driving 50 flops while the other clock is driving 500 flops, then use low drive strength gates in the clock tree of the first clock, and high drive strength gates for the other. The ideas here is to speed-up the clock driving 500 flops, and slow down the clock that is driving 50 flops, in order to match the delay between the two clock trees. </w:t>
      </w:r>
    </w:p>
    <w:p w:rsidR="006A400E" w:rsidRPr="006A400E" w:rsidRDefault="006A400E" w:rsidP="007D5E2D">
      <w:pPr>
        <w:numPr>
          <w:ilvl w:val="0"/>
          <w:numId w:val="44"/>
        </w:numPr>
        <w:autoSpaceDE w:val="0"/>
        <w:autoSpaceDN w:val="0"/>
        <w:adjustRightInd w:val="0"/>
      </w:pPr>
      <w:r w:rsidRPr="006A400E">
        <w:t>If your library contains balanced rise and fall buffers, you may prefer to use these instead. Remember, in general it is not always true that the balanced rise and fall buffers, are faster (less cell delay) than the normal buffers. Some libraries provide buffers that have lower cell delays for rise times of signals, as compared to the fall times. For designs utilizing the positive edge trigger flops, these buffers may be an ideal choice. The idea is to study the library and choose the most appropriate gate available. Past experience also comes in handy.</w:t>
      </w:r>
    </w:p>
    <w:p w:rsidR="006A400E" w:rsidRPr="006A400E" w:rsidRDefault="006A400E" w:rsidP="007D5E2D">
      <w:pPr>
        <w:numPr>
          <w:ilvl w:val="0"/>
          <w:numId w:val="44"/>
        </w:numPr>
        <w:autoSpaceDE w:val="0"/>
        <w:autoSpaceDN w:val="0"/>
        <w:adjustRightInd w:val="0"/>
      </w:pPr>
      <w:r w:rsidRPr="006A400E">
        <w:t xml:space="preserve">To reduce clock latency, you may try to use high drive inverters for two levels. This is because, logically a single buffer cell consists of two inverters connected together, and </w:t>
      </w:r>
      <w:r w:rsidRPr="006A400E">
        <w:lastRenderedPageBreak/>
        <w:t xml:space="preserve">therefore has </w:t>
      </w:r>
      <w:proofErr w:type="gramStart"/>
      <w:r w:rsidRPr="006A400E">
        <w:t>an</w:t>
      </w:r>
      <w:proofErr w:type="gramEnd"/>
      <w:r w:rsidRPr="006A400E">
        <w:t xml:space="preserve"> cell delay of two inverters. Using two separate inverters (two levels) will achieve the same function, but will result in reduced overall cell delay – since you are not using another buffer (2 more inverters) for the second level. Use this approach, only for designs that do not contain gated clocks. The reason for this explained later (point h).</w:t>
      </w:r>
    </w:p>
    <w:p w:rsidR="006A400E" w:rsidRPr="006A400E" w:rsidRDefault="006A400E" w:rsidP="007D5E2D">
      <w:pPr>
        <w:numPr>
          <w:ilvl w:val="0"/>
          <w:numId w:val="44"/>
        </w:numPr>
        <w:autoSpaceDE w:val="0"/>
        <w:autoSpaceDN w:val="0"/>
        <w:adjustRightInd w:val="0"/>
      </w:pPr>
      <w:r w:rsidRPr="006A400E">
        <w:t>Do not restrict yourself to using the same type and drive strength gate for CTS. Current layout tools allow you to mix and match.</w:t>
      </w:r>
    </w:p>
    <w:p w:rsidR="006A400E" w:rsidRPr="006A400E" w:rsidRDefault="006A400E" w:rsidP="007D5E2D">
      <w:pPr>
        <w:numPr>
          <w:ilvl w:val="0"/>
          <w:numId w:val="44"/>
        </w:numPr>
        <w:autoSpaceDE w:val="0"/>
        <w:autoSpaceDN w:val="0"/>
        <w:adjustRightInd w:val="0"/>
      </w:pPr>
      <w:r w:rsidRPr="006A400E">
        <w:t xml:space="preserve">For a balanced clock tree (e.g., 3 levels), the first level is generally a single buffer driven by the Pad. In order to reduce clock skew, the first level buffer is placed near the center of the chip, so that it can connect to the next level of buffers, through equal interconnect wires. This creates a ring like structure with the first buffer in the center, with the second set of buffers (second level) surrounding it, and the last stage surrounding the second level. Thus, the distance between the first, second and the third level are kept at minimum. However, although a good arrangement, it does result in the first level buffer being placed farthest from the source (Pad). If a minimum size wire is used to route the clock network from the Pad source to the first buffer, it will result in a large RC delay that will affect the clock latency. Therefore, it is necessary to size-up (widen) this wire from the Pad source to the input of the buffer (first level), in order to reduce the resistance of the wire, thereby reducing the overall </w:t>
      </w:r>
      <w:proofErr w:type="spellStart"/>
      <w:r w:rsidRPr="006A400E">
        <w:t>latency.Depending</w:t>
      </w:r>
      <w:proofErr w:type="spellEnd"/>
      <w:r w:rsidRPr="006A400E">
        <w:t xml:space="preserve"> upon the size of your design and the number of levels, you may also need to perform this operation on other levels.</w:t>
      </w:r>
    </w:p>
    <w:p w:rsidR="006A400E" w:rsidRPr="006A400E" w:rsidRDefault="006A400E" w:rsidP="007D5E2D">
      <w:pPr>
        <w:numPr>
          <w:ilvl w:val="0"/>
          <w:numId w:val="44"/>
        </w:numPr>
        <w:autoSpaceDE w:val="0"/>
        <w:autoSpaceDN w:val="0"/>
        <w:adjustRightInd w:val="0"/>
      </w:pPr>
      <w:r w:rsidRPr="006A400E">
        <w:t xml:space="preserve"> In order to minimize the skew, the layout tool should have the ability to tap the clock signal, from any level of the clock tree. This is especially important for designs that contain gated clocks. If the same clock is used for other </w:t>
      </w:r>
      <w:proofErr w:type="spellStart"/>
      <w:r w:rsidRPr="006A400E">
        <w:t>ungated</w:t>
      </w:r>
      <w:proofErr w:type="spellEnd"/>
      <w:r w:rsidRPr="006A400E">
        <w:t xml:space="preserve"> flops, then it results in additional delay, hence the </w:t>
      </w:r>
      <w:proofErr w:type="spellStart"/>
      <w:r w:rsidRPr="006A400E">
        <w:t>skew.If</w:t>
      </w:r>
      <w:proofErr w:type="spellEnd"/>
      <w:r w:rsidRPr="006A400E">
        <w:t xml:space="preserve"> the clock tree ended at the gate, the additional delay will cause a large skew between the gated-clock flop and the </w:t>
      </w:r>
      <w:proofErr w:type="spellStart"/>
      <w:r w:rsidRPr="006A400E">
        <w:t>ungated</w:t>
      </w:r>
      <w:proofErr w:type="spellEnd"/>
      <w:r w:rsidRPr="006A400E">
        <w:t xml:space="preserve">-clock flop as </w:t>
      </w:r>
      <w:proofErr w:type="spellStart"/>
      <w:r w:rsidRPr="006A400E">
        <w:t>shownin</w:t>
      </w:r>
      <w:proofErr w:type="spellEnd"/>
      <w:r w:rsidRPr="006A400E">
        <w:t xml:space="preserve"> Figure 9-1 (a). Therefore it is necessary to tap the clock source from a level up for the gated-clock flop, while maintaining the full clock tree for the </w:t>
      </w:r>
      <w:proofErr w:type="spellStart"/>
      <w:r w:rsidRPr="006A400E">
        <w:t>ungated</w:t>
      </w:r>
      <w:proofErr w:type="spellEnd"/>
      <w:r w:rsidRPr="006A400E">
        <w:t xml:space="preserve"> clock flop, as illustrated in Figure 9-1 (b). However, if inverters are used in the clock tree (point e), then the above approach breaks down. In this case, do not use inverters as part of the clock tree.</w:t>
      </w:r>
    </w:p>
    <w:p w:rsidR="006A400E" w:rsidRPr="006A400E" w:rsidRDefault="006A400E" w:rsidP="006A400E">
      <w:pPr>
        <w:autoSpaceDE w:val="0"/>
        <w:autoSpaceDN w:val="0"/>
        <w:adjustRightInd w:val="0"/>
      </w:pPr>
    </w:p>
    <w:p w:rsidR="006A400E" w:rsidRPr="006A400E" w:rsidRDefault="006A400E" w:rsidP="006A400E">
      <w:pPr>
        <w:autoSpaceDE w:val="0"/>
        <w:autoSpaceDN w:val="0"/>
        <w:adjustRightInd w:val="0"/>
      </w:pPr>
    </w:p>
    <w:p w:rsidR="006A400E" w:rsidRPr="006A400E" w:rsidRDefault="006A400E" w:rsidP="007D5E2D">
      <w:pPr>
        <w:numPr>
          <w:ilvl w:val="0"/>
          <w:numId w:val="42"/>
        </w:numPr>
        <w:suppressAutoHyphens/>
        <w:spacing w:after="200" w:line="276" w:lineRule="auto"/>
        <w:ind w:left="180" w:hanging="180"/>
      </w:pPr>
      <w:r w:rsidRPr="006A400E">
        <w:t>Clock skew can be minimized by proper routing of clock signal (clock distribution tree) or putting variable delay buffer so that all clock inputs arrive at the same time</w:t>
      </w:r>
    </w:p>
    <w:p w:rsidR="006A400E" w:rsidRPr="006A400E" w:rsidRDefault="006A400E" w:rsidP="007D5E2D">
      <w:pPr>
        <w:numPr>
          <w:ilvl w:val="0"/>
          <w:numId w:val="42"/>
        </w:numPr>
      </w:pPr>
      <w:r w:rsidRPr="006A400E">
        <w:t>Local skew.</w:t>
      </w:r>
    </w:p>
    <w:p w:rsidR="006A400E" w:rsidRPr="006A400E" w:rsidRDefault="006A400E" w:rsidP="007D5E2D">
      <w:pPr>
        <w:numPr>
          <w:ilvl w:val="0"/>
          <w:numId w:val="42"/>
        </w:numPr>
      </w:pPr>
      <w:r w:rsidRPr="006A400E">
        <w:t>Clock skew occurring between two adjacent clock storage elements.</w:t>
      </w:r>
    </w:p>
    <w:p w:rsidR="006A400E" w:rsidRPr="006A400E" w:rsidRDefault="006A400E" w:rsidP="007D5E2D">
      <w:pPr>
        <w:numPr>
          <w:ilvl w:val="0"/>
          <w:numId w:val="42"/>
        </w:numPr>
      </w:pPr>
      <w:r w:rsidRPr="006A400E">
        <w:t>Global skew.</w:t>
      </w:r>
    </w:p>
    <w:p w:rsidR="006A400E" w:rsidRDefault="006A400E" w:rsidP="007D5E2D">
      <w:pPr>
        <w:numPr>
          <w:ilvl w:val="0"/>
          <w:numId w:val="42"/>
        </w:numPr>
      </w:pPr>
      <w:r w:rsidRPr="006A400E">
        <w:t>Maximal difference between two clock signals reaching any of two storage elements on the chip.</w:t>
      </w:r>
    </w:p>
    <w:p w:rsidR="006A400E" w:rsidRPr="006A400E" w:rsidRDefault="006A400E" w:rsidP="006A400E">
      <w:pPr>
        <w:ind w:left="720"/>
      </w:pPr>
    </w:p>
    <w:p w:rsidR="006A400E" w:rsidRDefault="006A400E" w:rsidP="006A400E">
      <w:pPr>
        <w:suppressAutoHyphens/>
        <w:ind w:left="360" w:hanging="360"/>
      </w:pPr>
      <w:r w:rsidRPr="006A400E">
        <w:rPr>
          <w:b/>
        </w:rPr>
        <w:t>16 .How you control the OCV in clock paths</w:t>
      </w:r>
      <w:r w:rsidRPr="006A400E">
        <w:t xml:space="preserve"> –Try to have the more common path than individual path from the divergence clock tree point. So that CPPR/CRPR will decrease the OCV effect.</w:t>
      </w:r>
    </w:p>
    <w:p w:rsidR="006A400E" w:rsidRDefault="006A400E" w:rsidP="006A400E">
      <w:pPr>
        <w:suppressAutoHyphens/>
        <w:ind w:left="360" w:hanging="360"/>
      </w:pPr>
    </w:p>
    <w:p w:rsidR="006A400E" w:rsidRPr="006A400E" w:rsidRDefault="006A400E" w:rsidP="006A400E">
      <w:pPr>
        <w:suppressAutoHyphens/>
        <w:ind w:left="360" w:hanging="360"/>
      </w:pPr>
    </w:p>
    <w:p w:rsidR="006A400E" w:rsidRPr="008D1D69" w:rsidRDefault="006A400E" w:rsidP="006A400E">
      <w:pPr>
        <w:suppressAutoHyphens/>
        <w:rPr>
          <w:b/>
        </w:rPr>
      </w:pPr>
      <w:r w:rsidRPr="008D1D69">
        <w:rPr>
          <w:b/>
        </w:rPr>
        <w:lastRenderedPageBreak/>
        <w:t>17. What is the advantage of the clock mesh structure?</w:t>
      </w:r>
    </w:p>
    <w:p w:rsidR="006A400E" w:rsidRPr="006A400E" w:rsidRDefault="006A400E" w:rsidP="006A400E">
      <w:pPr>
        <w:suppressAutoHyphens/>
      </w:pPr>
    </w:p>
    <w:p w:rsidR="006A400E" w:rsidRPr="006A400E" w:rsidRDefault="006A400E" w:rsidP="007D5E2D">
      <w:pPr>
        <w:numPr>
          <w:ilvl w:val="0"/>
          <w:numId w:val="47"/>
        </w:numPr>
        <w:suppressAutoHyphens/>
        <w:spacing w:after="200" w:line="276" w:lineRule="auto"/>
      </w:pPr>
      <w:r w:rsidRPr="006A400E">
        <w:t>used for high frequency clocks</w:t>
      </w:r>
    </w:p>
    <w:p w:rsidR="006A400E" w:rsidRPr="006A400E" w:rsidRDefault="006A400E" w:rsidP="007D5E2D">
      <w:pPr>
        <w:numPr>
          <w:ilvl w:val="0"/>
          <w:numId w:val="47"/>
        </w:numPr>
        <w:suppressAutoHyphens/>
        <w:spacing w:after="200" w:line="276" w:lineRule="auto"/>
      </w:pPr>
      <w:r w:rsidRPr="006A400E">
        <w:t>less than 1ps skew can be achieved</w:t>
      </w:r>
    </w:p>
    <w:p w:rsidR="006A400E" w:rsidRPr="008D1D69" w:rsidRDefault="006A400E" w:rsidP="006A400E">
      <w:pPr>
        <w:suppressAutoHyphens/>
        <w:rPr>
          <w:b/>
        </w:rPr>
      </w:pPr>
      <w:r w:rsidRPr="008D1D69">
        <w:rPr>
          <w:b/>
        </w:rPr>
        <w:t>18.</w:t>
      </w:r>
      <w:r w:rsidR="008D1D69" w:rsidRPr="008D1D69">
        <w:rPr>
          <w:b/>
        </w:rPr>
        <w:t xml:space="preserve"> </w:t>
      </w:r>
      <w:r w:rsidRPr="008D1D69">
        <w:rPr>
          <w:b/>
        </w:rPr>
        <w:t xml:space="preserve">Will you use the buffers or </w:t>
      </w:r>
      <w:proofErr w:type="gramStart"/>
      <w:r w:rsidRPr="008D1D69">
        <w:rPr>
          <w:b/>
        </w:rPr>
        <w:t>inverters  for</w:t>
      </w:r>
      <w:proofErr w:type="gramEnd"/>
      <w:r w:rsidRPr="008D1D69">
        <w:rPr>
          <w:b/>
        </w:rPr>
        <w:t xml:space="preserve"> CTS and why?</w:t>
      </w:r>
    </w:p>
    <w:p w:rsidR="006A400E" w:rsidRPr="006A400E" w:rsidRDefault="006A400E" w:rsidP="006A400E">
      <w:pPr>
        <w:suppressAutoHyphens/>
      </w:pPr>
    </w:p>
    <w:p w:rsidR="006A400E" w:rsidRPr="006A400E" w:rsidRDefault="006A400E" w:rsidP="006A400E">
      <w:r w:rsidRPr="006A400E">
        <w:t>Inverter:</w:t>
      </w:r>
    </w:p>
    <w:p w:rsidR="006A400E" w:rsidRPr="006A400E" w:rsidRDefault="006A400E" w:rsidP="007D5E2D">
      <w:pPr>
        <w:numPr>
          <w:ilvl w:val="0"/>
          <w:numId w:val="49"/>
        </w:numPr>
        <w:suppressAutoHyphens/>
        <w:spacing w:after="200" w:line="276" w:lineRule="auto"/>
      </w:pPr>
      <w:r w:rsidRPr="006A400E">
        <w:t>Less area</w:t>
      </w:r>
    </w:p>
    <w:p w:rsidR="006A400E" w:rsidRPr="006A400E" w:rsidRDefault="006A400E" w:rsidP="007D5E2D">
      <w:pPr>
        <w:numPr>
          <w:ilvl w:val="0"/>
          <w:numId w:val="49"/>
        </w:numPr>
        <w:suppressAutoHyphens/>
        <w:spacing w:after="200" w:line="276" w:lineRule="auto"/>
      </w:pPr>
      <w:r w:rsidRPr="006A400E">
        <w:t>Less power (dynamic as well as leakage current )</w:t>
      </w:r>
    </w:p>
    <w:p w:rsidR="006A400E" w:rsidRPr="006A400E" w:rsidRDefault="006A400E" w:rsidP="007D5E2D">
      <w:pPr>
        <w:numPr>
          <w:ilvl w:val="0"/>
          <w:numId w:val="49"/>
        </w:numPr>
        <w:suppressAutoHyphens/>
        <w:spacing w:after="200" w:line="276" w:lineRule="auto"/>
      </w:pPr>
      <w:r w:rsidRPr="006A400E">
        <w:t xml:space="preserve">Less prone to OCV (process variation) due to less number transistors </w:t>
      </w:r>
    </w:p>
    <w:p w:rsidR="006A400E" w:rsidRPr="006A400E" w:rsidRDefault="006A400E" w:rsidP="007D5E2D">
      <w:pPr>
        <w:numPr>
          <w:ilvl w:val="0"/>
          <w:numId w:val="49"/>
        </w:numPr>
        <w:suppressAutoHyphens/>
        <w:spacing w:after="200" w:line="276" w:lineRule="auto"/>
      </w:pPr>
      <w:r w:rsidRPr="006A400E">
        <w:t>Less delay, skew reduction because on less insertion delay because of the less inverter delay compared to buffer delay</w:t>
      </w:r>
    </w:p>
    <w:p w:rsidR="006A400E" w:rsidRPr="006A400E" w:rsidRDefault="006A400E" w:rsidP="007D5E2D">
      <w:pPr>
        <w:numPr>
          <w:ilvl w:val="0"/>
          <w:numId w:val="49"/>
        </w:numPr>
        <w:suppressAutoHyphens/>
        <w:spacing w:after="200" w:line="276" w:lineRule="auto"/>
      </w:pPr>
      <w:r w:rsidRPr="006A400E">
        <w:t>Clock phase corrections can also be achieved by buffers</w:t>
      </w:r>
    </w:p>
    <w:p w:rsidR="006A400E" w:rsidRPr="006A400E" w:rsidRDefault="006A400E" w:rsidP="007D5E2D">
      <w:pPr>
        <w:numPr>
          <w:ilvl w:val="0"/>
          <w:numId w:val="49"/>
        </w:numPr>
        <w:suppressAutoHyphens/>
        <w:spacing w:after="200" w:line="276" w:lineRule="auto"/>
      </w:pPr>
      <w:r w:rsidRPr="006A400E">
        <w:t xml:space="preserve">Inverts in the Buffer will see the different loads. First inverter sees the load of only 2d Inverter but 2nd </w:t>
      </w:r>
      <w:proofErr w:type="gramStart"/>
      <w:r w:rsidRPr="006A400E">
        <w:t>inverter sees the load of receiver and interconnect</w:t>
      </w:r>
      <w:proofErr w:type="gramEnd"/>
      <w:r w:rsidRPr="006A400E">
        <w:t>.</w:t>
      </w:r>
    </w:p>
    <w:p w:rsidR="006A400E" w:rsidRPr="008D1D69" w:rsidRDefault="006A400E" w:rsidP="006A400E">
      <w:pPr>
        <w:suppressAutoHyphens/>
        <w:rPr>
          <w:b/>
        </w:rPr>
      </w:pPr>
      <w:r w:rsidRPr="008D1D69">
        <w:rPr>
          <w:b/>
        </w:rPr>
        <w:t>19. What are the NDR (Non Default</w:t>
      </w:r>
      <w:r w:rsidR="008D1D69" w:rsidRPr="008D1D69">
        <w:rPr>
          <w:b/>
        </w:rPr>
        <w:t xml:space="preserve"> Rules) used for the clock tree</w:t>
      </w:r>
      <w:r w:rsidRPr="008D1D69">
        <w:rPr>
          <w:b/>
        </w:rPr>
        <w:t>?</w:t>
      </w:r>
    </w:p>
    <w:p w:rsidR="008D1D69" w:rsidRPr="006A400E" w:rsidRDefault="008D1D69" w:rsidP="006A400E">
      <w:pPr>
        <w:suppressAutoHyphens/>
      </w:pPr>
    </w:p>
    <w:p w:rsidR="006A400E" w:rsidRPr="006A400E" w:rsidRDefault="006A400E" w:rsidP="007D5E2D">
      <w:pPr>
        <w:numPr>
          <w:ilvl w:val="0"/>
          <w:numId w:val="48"/>
        </w:numPr>
        <w:suppressAutoHyphens/>
        <w:spacing w:after="200" w:line="276" w:lineRule="auto"/>
      </w:pPr>
      <w:r w:rsidRPr="006A400E">
        <w:t>Double spacing or  extra spacing</w:t>
      </w:r>
    </w:p>
    <w:p w:rsidR="006A400E" w:rsidRPr="006A400E" w:rsidRDefault="006A400E" w:rsidP="007D5E2D">
      <w:pPr>
        <w:numPr>
          <w:ilvl w:val="0"/>
          <w:numId w:val="48"/>
        </w:numPr>
        <w:suppressAutoHyphens/>
        <w:spacing w:after="200" w:line="276" w:lineRule="auto"/>
      </w:pPr>
      <w:r w:rsidRPr="006A400E">
        <w:t>Shielding</w:t>
      </w:r>
    </w:p>
    <w:p w:rsidR="006A400E" w:rsidRPr="008D1D69" w:rsidRDefault="006A400E" w:rsidP="006A400E">
      <w:pPr>
        <w:suppressAutoHyphens/>
        <w:rPr>
          <w:b/>
        </w:rPr>
      </w:pPr>
      <w:r w:rsidRPr="008D1D69">
        <w:rPr>
          <w:b/>
        </w:rPr>
        <w:t>20. Which metal did you use for the clock tree routing</w:t>
      </w:r>
      <w:r w:rsidR="008D1D69" w:rsidRPr="008D1D69">
        <w:rPr>
          <w:b/>
        </w:rPr>
        <w:t>?</w:t>
      </w:r>
    </w:p>
    <w:p w:rsidR="008D1D69" w:rsidRPr="006A400E" w:rsidRDefault="008D1D69" w:rsidP="006A400E">
      <w:pPr>
        <w:suppressAutoHyphens/>
      </w:pPr>
    </w:p>
    <w:p w:rsidR="006A400E" w:rsidRPr="006A400E" w:rsidRDefault="006A400E" w:rsidP="006A400E">
      <w:pPr>
        <w:ind w:left="720"/>
      </w:pPr>
      <w:r w:rsidRPr="006A400E">
        <w:t xml:space="preserve">Next lower layer to the top two metal layers (global routing layers). Because it </w:t>
      </w:r>
      <w:proofErr w:type="gramStart"/>
      <w:r w:rsidRPr="006A400E">
        <w:t>has  less</w:t>
      </w:r>
      <w:proofErr w:type="gramEnd"/>
      <w:r w:rsidRPr="006A400E">
        <w:t xml:space="preserve"> resistance hence less RC delay. </w:t>
      </w:r>
    </w:p>
    <w:p w:rsidR="006A400E" w:rsidRPr="006A400E" w:rsidRDefault="006A400E" w:rsidP="006A400E">
      <w:pPr>
        <w:ind w:left="540" w:firstLine="180"/>
      </w:pPr>
      <w:proofErr w:type="gramStart"/>
      <w:r w:rsidRPr="006A400E">
        <w:t>Cobra :</w:t>
      </w:r>
      <w:proofErr w:type="gramEnd"/>
      <w:r w:rsidRPr="006A400E">
        <w:t xml:space="preserve"> (5M) </w:t>
      </w:r>
      <w:proofErr w:type="spellStart"/>
      <w:r w:rsidRPr="006A400E">
        <w:t>TopPreferredLayer</w:t>
      </w:r>
      <w:proofErr w:type="spellEnd"/>
      <w:r w:rsidRPr="006A400E">
        <w:t xml:space="preserve"> 5</w:t>
      </w:r>
    </w:p>
    <w:p w:rsidR="006A400E" w:rsidRPr="006A400E" w:rsidRDefault="006A400E" w:rsidP="006A400E">
      <w:pPr>
        <w:ind w:left="540" w:firstLine="180"/>
      </w:pPr>
      <w:proofErr w:type="spellStart"/>
      <w:r w:rsidRPr="006A400E">
        <w:t>BottomPreferredLayer</w:t>
      </w:r>
      <w:proofErr w:type="spellEnd"/>
      <w:r w:rsidRPr="006A400E">
        <w:t xml:space="preserve"> 2</w:t>
      </w:r>
    </w:p>
    <w:p w:rsidR="006A400E" w:rsidRPr="006A400E" w:rsidRDefault="006A400E" w:rsidP="006A400E">
      <w:pPr>
        <w:ind w:left="540" w:firstLine="180"/>
      </w:pPr>
      <w:proofErr w:type="spellStart"/>
      <w:r w:rsidRPr="006A400E">
        <w:t>Crinmson</w:t>
      </w:r>
      <w:proofErr w:type="spellEnd"/>
      <w:r w:rsidRPr="006A400E">
        <w:t xml:space="preserve">: (7M2T) </w:t>
      </w:r>
      <w:proofErr w:type="spellStart"/>
      <w:r w:rsidRPr="006A400E">
        <w:t>TopPreferredLayer</w:t>
      </w:r>
      <w:proofErr w:type="spellEnd"/>
      <w:r w:rsidRPr="006A400E">
        <w:t xml:space="preserve"> 4</w:t>
      </w:r>
    </w:p>
    <w:p w:rsidR="006A400E" w:rsidRDefault="006A400E" w:rsidP="006A400E">
      <w:pPr>
        <w:ind w:left="540" w:firstLine="180"/>
      </w:pPr>
      <w:proofErr w:type="spellStart"/>
      <w:r w:rsidRPr="006A400E">
        <w:t>BottomPreferredLayer</w:t>
      </w:r>
      <w:proofErr w:type="spellEnd"/>
      <w:r w:rsidRPr="006A400E">
        <w:t xml:space="preserve"> 3</w:t>
      </w:r>
    </w:p>
    <w:p w:rsidR="008D1D69" w:rsidRPr="006A400E" w:rsidRDefault="008D1D69" w:rsidP="006A400E">
      <w:pPr>
        <w:ind w:left="540" w:firstLine="180"/>
      </w:pPr>
    </w:p>
    <w:p w:rsidR="006A400E" w:rsidRPr="008D1D69" w:rsidRDefault="006A400E" w:rsidP="006A400E">
      <w:pPr>
        <w:autoSpaceDE w:val="0"/>
        <w:autoSpaceDN w:val="0"/>
        <w:adjustRightInd w:val="0"/>
        <w:rPr>
          <w:b/>
        </w:rPr>
      </w:pPr>
      <w:r w:rsidRPr="008D1D69">
        <w:rPr>
          <w:b/>
        </w:rPr>
        <w:t>21. What CTS Specifications contains?</w:t>
      </w:r>
    </w:p>
    <w:p w:rsidR="008D1D69" w:rsidRPr="008D1D69" w:rsidRDefault="008D1D69" w:rsidP="006A400E">
      <w:pPr>
        <w:autoSpaceDE w:val="0"/>
        <w:autoSpaceDN w:val="0"/>
        <w:adjustRightInd w:val="0"/>
        <w:rPr>
          <w:b/>
        </w:rPr>
      </w:pPr>
    </w:p>
    <w:p w:rsidR="006A400E" w:rsidRPr="006A400E" w:rsidRDefault="006A400E" w:rsidP="006A400E">
      <w:pPr>
        <w:autoSpaceDE w:val="0"/>
        <w:autoSpaceDN w:val="0"/>
        <w:adjustRightInd w:val="0"/>
      </w:pPr>
      <w:r w:rsidRPr="006A400E">
        <w:t xml:space="preserve">      Skew Balancing:</w:t>
      </w:r>
    </w:p>
    <w:p w:rsidR="006A400E" w:rsidRPr="006A400E" w:rsidRDefault="006A400E" w:rsidP="007D5E2D">
      <w:pPr>
        <w:numPr>
          <w:ilvl w:val="0"/>
          <w:numId w:val="50"/>
        </w:numPr>
        <w:autoSpaceDE w:val="0"/>
        <w:autoSpaceDN w:val="0"/>
        <w:adjustRightInd w:val="0"/>
      </w:pPr>
      <w:r w:rsidRPr="006A400E">
        <w:t xml:space="preserve">Give tight skew constraint </w:t>
      </w:r>
    </w:p>
    <w:p w:rsidR="006A400E" w:rsidRPr="006A400E" w:rsidRDefault="006A400E" w:rsidP="007D5E2D">
      <w:pPr>
        <w:numPr>
          <w:ilvl w:val="0"/>
          <w:numId w:val="50"/>
        </w:numPr>
        <w:autoSpaceDE w:val="0"/>
        <w:autoSpaceDN w:val="0"/>
        <w:adjustRightInd w:val="0"/>
      </w:pPr>
      <w:r w:rsidRPr="006A400E">
        <w:t xml:space="preserve">Relax latency </w:t>
      </w:r>
    </w:p>
    <w:p w:rsidR="006A400E" w:rsidRPr="006A400E" w:rsidRDefault="006A400E" w:rsidP="007D5E2D">
      <w:pPr>
        <w:numPr>
          <w:ilvl w:val="0"/>
          <w:numId w:val="50"/>
        </w:numPr>
        <w:autoSpaceDE w:val="0"/>
        <w:autoSpaceDN w:val="0"/>
        <w:adjustRightInd w:val="0"/>
      </w:pPr>
      <w:r w:rsidRPr="006A400E">
        <w:t>Place the clock source in the centre if possible</w:t>
      </w:r>
    </w:p>
    <w:p w:rsidR="006A400E" w:rsidRPr="006A400E" w:rsidRDefault="006A400E" w:rsidP="007D5E2D">
      <w:pPr>
        <w:numPr>
          <w:ilvl w:val="0"/>
          <w:numId w:val="50"/>
        </w:numPr>
        <w:autoSpaceDE w:val="0"/>
        <w:autoSpaceDN w:val="0"/>
        <w:adjustRightInd w:val="0"/>
      </w:pPr>
      <w:r w:rsidRPr="006A400E">
        <w:t>Synthesize the separate clock tree for the generated clocks</w:t>
      </w:r>
    </w:p>
    <w:p w:rsidR="006A400E" w:rsidRPr="006A400E" w:rsidRDefault="006A400E" w:rsidP="007D5E2D">
      <w:pPr>
        <w:numPr>
          <w:ilvl w:val="0"/>
          <w:numId w:val="50"/>
        </w:numPr>
        <w:autoSpaceDE w:val="0"/>
        <w:autoSpaceDN w:val="0"/>
        <w:adjustRightInd w:val="0"/>
      </w:pPr>
      <w:r w:rsidRPr="006A400E">
        <w:t>Balance the load by cloning/buffering</w:t>
      </w:r>
    </w:p>
    <w:p w:rsidR="006A400E" w:rsidRPr="006A400E" w:rsidRDefault="006A400E" w:rsidP="007D5E2D">
      <w:pPr>
        <w:numPr>
          <w:ilvl w:val="0"/>
          <w:numId w:val="50"/>
        </w:numPr>
        <w:autoSpaceDE w:val="0"/>
        <w:autoSpaceDN w:val="0"/>
        <w:adjustRightInd w:val="0"/>
      </w:pPr>
      <w:r w:rsidRPr="006A400E">
        <w:t>For lengthy nets add buffers and increase the drive strength of the driver</w:t>
      </w:r>
    </w:p>
    <w:p w:rsidR="006A400E" w:rsidRPr="006A400E" w:rsidRDefault="006A400E" w:rsidP="007D5E2D">
      <w:pPr>
        <w:numPr>
          <w:ilvl w:val="0"/>
          <w:numId w:val="50"/>
        </w:numPr>
        <w:autoSpaceDE w:val="0"/>
        <w:autoSpaceDN w:val="0"/>
        <w:adjustRightInd w:val="0"/>
      </w:pPr>
      <w:r w:rsidRPr="006A400E">
        <w:lastRenderedPageBreak/>
        <w:t>Use clock buffers and inverts which has symmetrical rise and fall times</w:t>
      </w:r>
    </w:p>
    <w:p w:rsidR="006A400E" w:rsidRPr="006A400E" w:rsidRDefault="006A400E" w:rsidP="007D5E2D">
      <w:pPr>
        <w:numPr>
          <w:ilvl w:val="0"/>
          <w:numId w:val="50"/>
        </w:numPr>
        <w:autoSpaceDE w:val="0"/>
        <w:autoSpaceDN w:val="0"/>
        <w:adjustRightInd w:val="0"/>
      </w:pPr>
      <w:r w:rsidRPr="006A400E">
        <w:t>Use more inverters</w:t>
      </w:r>
    </w:p>
    <w:p w:rsidR="006A400E" w:rsidRPr="006A400E" w:rsidRDefault="006A400E" w:rsidP="007D5E2D">
      <w:pPr>
        <w:numPr>
          <w:ilvl w:val="0"/>
          <w:numId w:val="50"/>
        </w:numPr>
        <w:autoSpaceDE w:val="0"/>
        <w:autoSpaceDN w:val="0"/>
        <w:adjustRightInd w:val="0"/>
      </w:pPr>
      <w:r w:rsidRPr="006A400E">
        <w:t>Clock grouping for inter clock domain crossing</w:t>
      </w:r>
    </w:p>
    <w:p w:rsidR="006A400E" w:rsidRPr="006A400E" w:rsidRDefault="006A400E" w:rsidP="006A400E">
      <w:pPr>
        <w:autoSpaceDE w:val="0"/>
        <w:autoSpaceDN w:val="0"/>
        <w:adjustRightInd w:val="0"/>
      </w:pPr>
    </w:p>
    <w:p w:rsidR="006A400E" w:rsidRPr="008D1D69" w:rsidRDefault="006A400E" w:rsidP="006A400E">
      <w:pPr>
        <w:rPr>
          <w:b/>
        </w:rPr>
      </w:pPr>
      <w:r w:rsidRPr="008D1D69">
        <w:rPr>
          <w:b/>
        </w:rPr>
        <w:t xml:space="preserve">22. What are the </w:t>
      </w:r>
      <w:proofErr w:type="spellStart"/>
      <w:r w:rsidRPr="008D1D69">
        <w:rPr>
          <w:b/>
        </w:rPr>
        <w:t>pros&amp;cons</w:t>
      </w:r>
      <w:proofErr w:type="spellEnd"/>
      <w:r w:rsidRPr="008D1D69">
        <w:rPr>
          <w:b/>
        </w:rPr>
        <w:t xml:space="preserve"> of switch "</w:t>
      </w:r>
      <w:proofErr w:type="spellStart"/>
      <w:r w:rsidRPr="008D1D69">
        <w:rPr>
          <w:b/>
        </w:rPr>
        <w:t>RouteClkNet</w:t>
      </w:r>
      <w:proofErr w:type="spellEnd"/>
      <w:r w:rsidRPr="008D1D69">
        <w:rPr>
          <w:b/>
        </w:rPr>
        <w:t>"</w:t>
      </w:r>
      <w:r w:rsidR="008D1D69" w:rsidRPr="008D1D69">
        <w:rPr>
          <w:b/>
        </w:rPr>
        <w:t>?</w:t>
      </w:r>
    </w:p>
    <w:p w:rsidR="008D1D69" w:rsidRPr="006A400E" w:rsidRDefault="008D1D69" w:rsidP="006A400E"/>
    <w:p w:rsidR="006A400E" w:rsidRPr="006A400E" w:rsidRDefault="006A400E" w:rsidP="006A400E">
      <w:pPr>
        <w:ind w:left="360"/>
      </w:pPr>
      <w:r w:rsidRPr="006A400E">
        <w:t xml:space="preserve">(CTS calls </w:t>
      </w:r>
      <w:proofErr w:type="spellStart"/>
      <w:r w:rsidRPr="006A400E">
        <w:t>NanoRoute</w:t>
      </w:r>
      <w:proofErr w:type="spellEnd"/>
      <w:r w:rsidRPr="006A400E">
        <w:t xml:space="preserve"> after it synthesizes the clock tree and performs clock tree routing. If this option is not specified, then clock net </w:t>
      </w:r>
      <w:proofErr w:type="spellStart"/>
      <w:r w:rsidRPr="006A400E">
        <w:t>routeing</w:t>
      </w:r>
      <w:proofErr w:type="spellEnd"/>
      <w:r w:rsidRPr="006A400E">
        <w:t xml:space="preserve"> by </w:t>
      </w:r>
      <w:proofErr w:type="spellStart"/>
      <w:r w:rsidRPr="006A400E">
        <w:t>NanoRoute</w:t>
      </w:r>
      <w:proofErr w:type="spellEnd"/>
      <w:r w:rsidRPr="006A400E">
        <w:t xml:space="preserve"> is done during the routing phase of the flow)?</w:t>
      </w:r>
    </w:p>
    <w:p w:rsidR="006A400E" w:rsidRPr="006A400E" w:rsidRDefault="006A400E" w:rsidP="006A400E">
      <w:pPr>
        <w:ind w:left="360"/>
      </w:pPr>
      <w:r w:rsidRPr="006A400E">
        <w:t>We can get the accurate delays of the clock nets if route during the CTS stage else tool estimates delays based on the trail route. Correlation of timing results will be more by routing at the CTS stage.</w:t>
      </w:r>
    </w:p>
    <w:p w:rsidR="006A400E" w:rsidRPr="006A400E" w:rsidRDefault="006A400E" w:rsidP="006A400E">
      <w:pPr>
        <w:ind w:left="360"/>
      </w:pPr>
      <w:r w:rsidRPr="006A400E">
        <w:t>The option "</w:t>
      </w:r>
      <w:proofErr w:type="spellStart"/>
      <w:r w:rsidRPr="006A400E">
        <w:t>PostOpt</w:t>
      </w:r>
      <w:proofErr w:type="spellEnd"/>
      <w:r w:rsidRPr="006A400E">
        <w:t>" is also turned on. Post optimization refines placement after clock tree synthesis since placement is perturbed by clock buffer insertion. This option is ON by default.</w:t>
      </w:r>
    </w:p>
    <w:p w:rsidR="006A400E" w:rsidRPr="008D1D69" w:rsidRDefault="006A400E" w:rsidP="006A400E">
      <w:pPr>
        <w:spacing w:before="100" w:beforeAutospacing="1" w:after="100" w:afterAutospacing="1"/>
        <w:outlineLvl w:val="2"/>
        <w:rPr>
          <w:b/>
          <w:bCs/>
        </w:rPr>
      </w:pPr>
      <w:r w:rsidRPr="008D1D69">
        <w:rPr>
          <w:b/>
          <w:bCs/>
        </w:rPr>
        <w:t xml:space="preserve">23. Does order of </w:t>
      </w:r>
      <w:r w:rsidRPr="008D1D69">
        <w:rPr>
          <w:b/>
          <w:bCs/>
          <w:shd w:val="clear" w:color="auto" w:fill="FFFABF"/>
        </w:rPr>
        <w:t>clocks</w:t>
      </w:r>
      <w:r w:rsidRPr="008D1D69">
        <w:rPr>
          <w:b/>
          <w:bCs/>
        </w:rPr>
        <w:t xml:space="preserve"> in CTS </w:t>
      </w:r>
      <w:r w:rsidRPr="008D1D69">
        <w:rPr>
          <w:b/>
          <w:bCs/>
          <w:shd w:val="clear" w:color="auto" w:fill="FFFABF"/>
        </w:rPr>
        <w:t>clock</w:t>
      </w:r>
      <w:r w:rsidRPr="008D1D69">
        <w:rPr>
          <w:b/>
          <w:bCs/>
        </w:rPr>
        <w:t xml:space="preserve"> specification file affect quality of results?</w:t>
      </w:r>
    </w:p>
    <w:p w:rsidR="006A400E" w:rsidRPr="006A400E" w:rsidRDefault="006A400E" w:rsidP="006A400E">
      <w:pPr>
        <w:spacing w:before="100" w:beforeAutospacing="1" w:after="100" w:afterAutospacing="1"/>
        <w:ind w:firstLine="360"/>
        <w:outlineLvl w:val="4"/>
        <w:rPr>
          <w:b/>
          <w:bCs/>
        </w:rPr>
      </w:pPr>
      <w:r w:rsidRPr="006A400E">
        <w:rPr>
          <w:b/>
          <w:bCs/>
        </w:rPr>
        <w:t>Error Message</w:t>
      </w:r>
    </w:p>
    <w:p w:rsidR="006A400E" w:rsidRPr="006A400E" w:rsidRDefault="006A400E" w:rsidP="006A400E">
      <w:pPr>
        <w:spacing w:after="125"/>
        <w:ind w:firstLine="360"/>
      </w:pPr>
      <w:r w:rsidRPr="006A400E">
        <w:t>None</w:t>
      </w:r>
    </w:p>
    <w:p w:rsidR="006A400E" w:rsidRPr="006A400E" w:rsidRDefault="006A400E" w:rsidP="006A400E">
      <w:pPr>
        <w:spacing w:before="100" w:beforeAutospacing="1" w:after="100" w:afterAutospacing="1"/>
        <w:ind w:firstLine="360"/>
        <w:outlineLvl w:val="4"/>
        <w:rPr>
          <w:b/>
          <w:bCs/>
        </w:rPr>
      </w:pPr>
      <w:r w:rsidRPr="006A400E">
        <w:rPr>
          <w:b/>
          <w:bCs/>
        </w:rPr>
        <w:t>Problem</w:t>
      </w:r>
    </w:p>
    <w:p w:rsidR="006A400E" w:rsidRPr="008D1D69" w:rsidRDefault="006A400E" w:rsidP="006A400E">
      <w:pPr>
        <w:spacing w:before="100" w:beforeAutospacing="1" w:after="100" w:afterAutospacing="1"/>
        <w:ind w:left="360" w:hanging="360"/>
        <w:rPr>
          <w:b/>
        </w:rPr>
      </w:pPr>
      <w:r w:rsidRPr="008D1D69">
        <w:rPr>
          <w:b/>
        </w:rPr>
        <w:t xml:space="preserve">24. User is running CTS to synthesize multiple </w:t>
      </w:r>
      <w:r w:rsidRPr="008D1D69">
        <w:rPr>
          <w:b/>
          <w:shd w:val="clear" w:color="auto" w:fill="FFFABF"/>
        </w:rPr>
        <w:t>clock</w:t>
      </w:r>
      <w:r w:rsidRPr="008D1D69">
        <w:rPr>
          <w:b/>
        </w:rPr>
        <w:t xml:space="preserve"> </w:t>
      </w:r>
      <w:r w:rsidRPr="008D1D69">
        <w:rPr>
          <w:b/>
          <w:shd w:val="clear" w:color="auto" w:fill="FFFABF"/>
        </w:rPr>
        <w:t>trees</w:t>
      </w:r>
      <w:r w:rsidRPr="008D1D69">
        <w:rPr>
          <w:b/>
        </w:rPr>
        <w:t xml:space="preserve">. Does quality of results depend on the order in which the </w:t>
      </w:r>
      <w:r w:rsidRPr="008D1D69">
        <w:rPr>
          <w:b/>
          <w:shd w:val="clear" w:color="auto" w:fill="FFFABF"/>
        </w:rPr>
        <w:t>clocks</w:t>
      </w:r>
      <w:r w:rsidRPr="008D1D69">
        <w:rPr>
          <w:b/>
        </w:rPr>
        <w:t xml:space="preserve"> are defined in the specification file?</w:t>
      </w:r>
    </w:p>
    <w:p w:rsidR="006A400E" w:rsidRPr="006A400E" w:rsidRDefault="006A400E" w:rsidP="006A400E">
      <w:pPr>
        <w:spacing w:before="100" w:beforeAutospacing="1" w:after="100" w:afterAutospacing="1"/>
        <w:ind w:firstLine="360"/>
        <w:outlineLvl w:val="4"/>
        <w:rPr>
          <w:b/>
          <w:bCs/>
        </w:rPr>
      </w:pPr>
      <w:r w:rsidRPr="006A400E">
        <w:rPr>
          <w:b/>
          <w:bCs/>
        </w:rPr>
        <w:t>Solution</w:t>
      </w:r>
    </w:p>
    <w:p w:rsidR="006A400E" w:rsidRPr="006A400E" w:rsidRDefault="006A400E" w:rsidP="006A400E">
      <w:pPr>
        <w:spacing w:before="100" w:beforeAutospacing="1" w:after="100" w:afterAutospacing="1"/>
        <w:ind w:firstLine="360"/>
      </w:pPr>
      <w:r w:rsidRPr="006A400E">
        <w:t xml:space="preserve">The quality of results depends on the flow being used to synthesize the </w:t>
      </w:r>
      <w:r w:rsidRPr="006A400E">
        <w:rPr>
          <w:shd w:val="clear" w:color="auto" w:fill="FFFABF"/>
        </w:rPr>
        <w:t>clock</w:t>
      </w:r>
      <w:r w:rsidRPr="006A400E">
        <w:t xml:space="preserve"> </w:t>
      </w:r>
      <w:r w:rsidRPr="006A400E">
        <w:rPr>
          <w:shd w:val="clear" w:color="auto" w:fill="FFFABF"/>
        </w:rPr>
        <w:t>trees</w:t>
      </w:r>
    </w:p>
    <w:p w:rsidR="006A400E" w:rsidRPr="006A400E" w:rsidRDefault="006A400E" w:rsidP="006A400E">
      <w:pPr>
        <w:spacing w:before="100" w:beforeAutospacing="1" w:after="100" w:afterAutospacing="1"/>
        <w:ind w:firstLine="360"/>
      </w:pPr>
      <w:r w:rsidRPr="006A400E">
        <w:t> Flow1:</w:t>
      </w:r>
    </w:p>
    <w:p w:rsidR="006A400E" w:rsidRPr="006A400E" w:rsidRDefault="006A400E" w:rsidP="006A400E">
      <w:pPr>
        <w:spacing w:before="100" w:beforeAutospacing="1" w:after="100" w:afterAutospacing="1"/>
        <w:ind w:firstLine="360"/>
      </w:pPr>
      <w:r w:rsidRPr="006A400E">
        <w:t>=====</w:t>
      </w:r>
    </w:p>
    <w:p w:rsidR="006A400E" w:rsidRPr="006A400E" w:rsidRDefault="006A400E" w:rsidP="006A400E">
      <w:pPr>
        <w:spacing w:before="100" w:beforeAutospacing="1" w:after="100" w:afterAutospacing="1"/>
        <w:ind w:left="360"/>
      </w:pPr>
      <w:r w:rsidRPr="006A400E">
        <w:t xml:space="preserve">If user builds </w:t>
      </w:r>
      <w:r w:rsidRPr="006A400E">
        <w:rPr>
          <w:shd w:val="clear" w:color="auto" w:fill="FFFABF"/>
        </w:rPr>
        <w:t>clock</w:t>
      </w:r>
      <w:r w:rsidRPr="006A400E">
        <w:t xml:space="preserve"> </w:t>
      </w:r>
      <w:r w:rsidRPr="006A400E">
        <w:rPr>
          <w:shd w:val="clear" w:color="auto" w:fill="FFFABF"/>
        </w:rPr>
        <w:t>trees</w:t>
      </w:r>
      <w:r w:rsidRPr="006A400E">
        <w:t xml:space="preserve"> in a serial manner using multiple </w:t>
      </w:r>
      <w:r w:rsidRPr="006A400E">
        <w:rPr>
          <w:shd w:val="clear" w:color="auto" w:fill="FFFABF"/>
        </w:rPr>
        <w:t>clock</w:t>
      </w:r>
      <w:r w:rsidRPr="006A400E">
        <w:t xml:space="preserve"> specification files, then the sequence in which the </w:t>
      </w:r>
      <w:r w:rsidRPr="006A400E">
        <w:rPr>
          <w:shd w:val="clear" w:color="auto" w:fill="FFFABF"/>
        </w:rPr>
        <w:t>clocks</w:t>
      </w:r>
      <w:r w:rsidRPr="006A400E">
        <w:t xml:space="preserve"> are built does affect quality of results. </w:t>
      </w:r>
    </w:p>
    <w:p w:rsidR="006A400E" w:rsidRPr="006A400E" w:rsidRDefault="006A400E" w:rsidP="006A400E">
      <w:pPr>
        <w:spacing w:before="100" w:beforeAutospacing="1" w:after="100" w:afterAutospacing="1"/>
        <w:ind w:left="360" w:firstLine="360"/>
      </w:pPr>
      <w:r w:rsidRPr="006A400E">
        <w:t xml:space="preserve"> This is because after the first </w:t>
      </w:r>
      <w:r w:rsidRPr="006A400E">
        <w:rPr>
          <w:shd w:val="clear" w:color="auto" w:fill="FFFABF"/>
        </w:rPr>
        <w:t>clock</w:t>
      </w:r>
      <w:r w:rsidRPr="006A400E">
        <w:t xml:space="preserve"> is built, the buffers and flip-flops which are part of this first </w:t>
      </w:r>
      <w:r w:rsidRPr="006A400E">
        <w:rPr>
          <w:shd w:val="clear" w:color="auto" w:fill="FFFABF"/>
        </w:rPr>
        <w:t>clock</w:t>
      </w:r>
      <w:r w:rsidRPr="006A400E">
        <w:t xml:space="preserve"> </w:t>
      </w:r>
      <w:r w:rsidRPr="006A400E">
        <w:rPr>
          <w:shd w:val="clear" w:color="auto" w:fill="FFFABF"/>
        </w:rPr>
        <w:t>tree</w:t>
      </w:r>
      <w:r w:rsidRPr="006A400E">
        <w:t xml:space="preserve"> are marked as "FIXED". Hence when the </w:t>
      </w:r>
      <w:proofErr w:type="spellStart"/>
      <w:r w:rsidRPr="006A400E">
        <w:t>refinePlace</w:t>
      </w:r>
      <w:proofErr w:type="spellEnd"/>
      <w:r w:rsidRPr="006A400E">
        <w:t xml:space="preserve"> step is run as part of the second </w:t>
      </w:r>
      <w:r w:rsidRPr="006A400E">
        <w:rPr>
          <w:shd w:val="clear" w:color="auto" w:fill="FFFABF"/>
        </w:rPr>
        <w:t>clock</w:t>
      </w:r>
      <w:r w:rsidRPr="006A400E">
        <w:t xml:space="preserve"> </w:t>
      </w:r>
      <w:r w:rsidRPr="006A400E">
        <w:rPr>
          <w:shd w:val="clear" w:color="auto" w:fill="FFFABF"/>
        </w:rPr>
        <w:t>synthesis</w:t>
      </w:r>
      <w:r w:rsidRPr="006A400E">
        <w:t xml:space="preserve"> run, it cannot move the buffers and flip-flops which were added as part of the first </w:t>
      </w:r>
      <w:r w:rsidRPr="006A400E">
        <w:rPr>
          <w:shd w:val="clear" w:color="auto" w:fill="FFFABF"/>
        </w:rPr>
        <w:t>clock</w:t>
      </w:r>
      <w:r w:rsidRPr="006A400E">
        <w:t xml:space="preserve"> </w:t>
      </w:r>
      <w:r w:rsidRPr="006A400E">
        <w:rPr>
          <w:shd w:val="clear" w:color="auto" w:fill="FFFABF"/>
        </w:rPr>
        <w:t>tree</w:t>
      </w:r>
      <w:r w:rsidRPr="006A400E">
        <w:t>.</w:t>
      </w:r>
    </w:p>
    <w:p w:rsidR="006A400E" w:rsidRPr="006A400E" w:rsidRDefault="006A400E" w:rsidP="006A400E">
      <w:pPr>
        <w:spacing w:before="100" w:beforeAutospacing="1" w:after="100" w:afterAutospacing="1"/>
        <w:ind w:left="360"/>
      </w:pPr>
      <w:r w:rsidRPr="006A400E">
        <w:t xml:space="preserve"> So when </w:t>
      </w:r>
      <w:r w:rsidRPr="006A400E">
        <w:rPr>
          <w:shd w:val="clear" w:color="auto" w:fill="FFFABF"/>
        </w:rPr>
        <w:t>clock</w:t>
      </w:r>
      <w:r w:rsidRPr="006A400E">
        <w:t xml:space="preserve"> </w:t>
      </w:r>
      <w:r w:rsidRPr="006A400E">
        <w:rPr>
          <w:shd w:val="clear" w:color="auto" w:fill="FFFABF"/>
        </w:rPr>
        <w:t>trees</w:t>
      </w:r>
      <w:r w:rsidRPr="006A400E">
        <w:t xml:space="preserve"> are build in a serial fashion, the sequence at which the </w:t>
      </w:r>
      <w:r w:rsidRPr="006A400E">
        <w:rPr>
          <w:shd w:val="clear" w:color="auto" w:fill="FFFABF"/>
        </w:rPr>
        <w:t>trees</w:t>
      </w:r>
      <w:r w:rsidRPr="006A400E">
        <w:t xml:space="preserve"> are build does affect results.</w:t>
      </w:r>
    </w:p>
    <w:p w:rsidR="006A400E" w:rsidRPr="006A400E" w:rsidRDefault="006A400E" w:rsidP="006A400E">
      <w:pPr>
        <w:spacing w:before="100" w:beforeAutospacing="1" w:after="100" w:afterAutospacing="1"/>
        <w:ind w:firstLine="360"/>
      </w:pPr>
      <w:r w:rsidRPr="006A400E">
        <w:lastRenderedPageBreak/>
        <w:t> Flow2:</w:t>
      </w:r>
    </w:p>
    <w:p w:rsidR="006A400E" w:rsidRPr="006A400E" w:rsidRDefault="006A400E" w:rsidP="006A400E">
      <w:pPr>
        <w:spacing w:before="100" w:beforeAutospacing="1" w:after="100" w:afterAutospacing="1"/>
        <w:ind w:firstLine="360"/>
      </w:pPr>
      <w:r w:rsidRPr="006A400E">
        <w:t>=====</w:t>
      </w:r>
    </w:p>
    <w:p w:rsidR="006A400E" w:rsidRPr="006A400E" w:rsidRDefault="006A400E" w:rsidP="006A400E">
      <w:pPr>
        <w:spacing w:before="100" w:beforeAutospacing="1" w:after="100" w:afterAutospacing="1"/>
        <w:ind w:left="360"/>
      </w:pPr>
      <w:r w:rsidRPr="006A400E">
        <w:t xml:space="preserve"> If the multiple </w:t>
      </w:r>
      <w:r w:rsidRPr="006A400E">
        <w:rPr>
          <w:shd w:val="clear" w:color="auto" w:fill="FFFABF"/>
        </w:rPr>
        <w:t>clocks</w:t>
      </w:r>
      <w:r w:rsidRPr="006A400E">
        <w:t xml:space="preserve"> are part of one CTS specification file, CTS determines the </w:t>
      </w:r>
      <w:r w:rsidRPr="006A400E">
        <w:rPr>
          <w:shd w:val="clear" w:color="auto" w:fill="FFFABF"/>
        </w:rPr>
        <w:t>clock</w:t>
      </w:r>
      <w:r w:rsidRPr="006A400E">
        <w:t xml:space="preserve"> topology one </w:t>
      </w:r>
      <w:r w:rsidRPr="006A400E">
        <w:rPr>
          <w:shd w:val="clear" w:color="auto" w:fill="FFFABF"/>
        </w:rPr>
        <w:t>clock</w:t>
      </w:r>
      <w:r w:rsidRPr="006A400E">
        <w:t xml:space="preserve"> at a time and builds the </w:t>
      </w:r>
      <w:r w:rsidRPr="006A400E">
        <w:rPr>
          <w:shd w:val="clear" w:color="auto" w:fill="FFFABF"/>
        </w:rPr>
        <w:t>clock</w:t>
      </w:r>
      <w:r w:rsidRPr="006A400E">
        <w:t xml:space="preserve"> </w:t>
      </w:r>
      <w:r w:rsidRPr="006A400E">
        <w:rPr>
          <w:shd w:val="clear" w:color="auto" w:fill="FFFABF"/>
        </w:rPr>
        <w:t>tree</w:t>
      </w:r>
      <w:r w:rsidRPr="006A400E">
        <w:t xml:space="preserve"> in a serial manner. This may result in overlaps between the buffers added for the different </w:t>
      </w:r>
      <w:r w:rsidRPr="006A400E">
        <w:rPr>
          <w:shd w:val="clear" w:color="auto" w:fill="FFFABF"/>
        </w:rPr>
        <w:t>clock</w:t>
      </w:r>
      <w:r w:rsidRPr="006A400E">
        <w:t xml:space="preserve"> </w:t>
      </w:r>
      <w:r w:rsidRPr="006A400E">
        <w:rPr>
          <w:shd w:val="clear" w:color="auto" w:fill="FFFABF"/>
        </w:rPr>
        <w:t>trees</w:t>
      </w:r>
      <w:r w:rsidRPr="006A400E">
        <w:t xml:space="preserve"> and the flip-flops. </w:t>
      </w:r>
    </w:p>
    <w:p w:rsidR="006A400E" w:rsidRPr="006A400E" w:rsidRDefault="006A400E" w:rsidP="006A400E">
      <w:pPr>
        <w:spacing w:before="100" w:beforeAutospacing="1" w:after="100" w:afterAutospacing="1"/>
        <w:ind w:left="360"/>
      </w:pPr>
      <w:r w:rsidRPr="006A400E">
        <w:t xml:space="preserve">To resolve these overlaps, CTS calls </w:t>
      </w:r>
      <w:proofErr w:type="spellStart"/>
      <w:r w:rsidRPr="006A400E">
        <w:t>refinePlace</w:t>
      </w:r>
      <w:proofErr w:type="spellEnd"/>
      <w:r w:rsidRPr="006A400E">
        <w:t xml:space="preserve"> at the end to legalize the placement.  This step uses some weighting when determining where to move the cells so as to remove the overlaps. </w:t>
      </w:r>
    </w:p>
    <w:p w:rsidR="006A400E" w:rsidRPr="006A400E" w:rsidRDefault="006A400E" w:rsidP="006A400E">
      <w:pPr>
        <w:spacing w:before="100" w:beforeAutospacing="1" w:after="100" w:afterAutospacing="1"/>
        <w:ind w:left="360"/>
      </w:pPr>
      <w:r w:rsidRPr="006A400E">
        <w:t xml:space="preserve">So if multiple </w:t>
      </w:r>
      <w:r w:rsidRPr="006A400E">
        <w:rPr>
          <w:shd w:val="clear" w:color="auto" w:fill="FFFABF"/>
        </w:rPr>
        <w:t>clocks</w:t>
      </w:r>
      <w:r w:rsidRPr="006A400E">
        <w:t xml:space="preserve"> are part of the same specification file, the order in which the </w:t>
      </w:r>
      <w:r w:rsidRPr="006A400E">
        <w:rPr>
          <w:shd w:val="clear" w:color="auto" w:fill="FFFABF"/>
        </w:rPr>
        <w:t>clocks</w:t>
      </w:r>
      <w:r w:rsidRPr="006A400E">
        <w:t xml:space="preserve"> are defined does not affect results. </w:t>
      </w:r>
    </w:p>
    <w:p w:rsidR="006A400E" w:rsidRPr="006A400E" w:rsidRDefault="006A400E" w:rsidP="006A400E">
      <w:pPr>
        <w:spacing w:before="100" w:beforeAutospacing="1" w:after="100" w:afterAutospacing="1"/>
        <w:ind w:left="360"/>
      </w:pPr>
      <w:r w:rsidRPr="006A400E">
        <w:t xml:space="preserve">However there is an exception if crossover </w:t>
      </w:r>
      <w:r w:rsidRPr="006A400E">
        <w:rPr>
          <w:shd w:val="clear" w:color="auto" w:fill="FFFABF"/>
        </w:rPr>
        <w:t>clocks</w:t>
      </w:r>
      <w:r w:rsidRPr="006A400E">
        <w:t xml:space="preserve"> are involved.  </w:t>
      </w:r>
    </w:p>
    <w:p w:rsidR="006A400E" w:rsidRPr="006A400E" w:rsidRDefault="006A400E" w:rsidP="006A400E">
      <w:pPr>
        <w:spacing w:before="100" w:beforeAutospacing="1" w:after="100" w:afterAutospacing="1"/>
        <w:ind w:left="360"/>
      </w:pPr>
      <w:r w:rsidRPr="006A400E">
        <w:t xml:space="preserve">If there are cross-over </w:t>
      </w:r>
      <w:r w:rsidRPr="006A400E">
        <w:rPr>
          <w:shd w:val="clear" w:color="auto" w:fill="FFFABF"/>
        </w:rPr>
        <w:t>clocks</w:t>
      </w:r>
      <w:r w:rsidRPr="006A400E">
        <w:t xml:space="preserve">, it is recommended to have the cross-over </w:t>
      </w:r>
      <w:r w:rsidRPr="006A400E">
        <w:rPr>
          <w:shd w:val="clear" w:color="auto" w:fill="FFFABF"/>
        </w:rPr>
        <w:t>clocks</w:t>
      </w:r>
      <w:r w:rsidRPr="006A400E">
        <w:t xml:space="preserve"> be specified in the specification file in order of increasing skew. </w:t>
      </w:r>
    </w:p>
    <w:p w:rsidR="006A400E" w:rsidRPr="006A400E" w:rsidRDefault="006A400E" w:rsidP="006A400E">
      <w:pPr>
        <w:spacing w:before="100" w:beforeAutospacing="1" w:after="100" w:afterAutospacing="1"/>
        <w:ind w:left="360"/>
      </w:pPr>
      <w:r w:rsidRPr="006A400E">
        <w:t xml:space="preserve">For example, if the specification file contains 3 </w:t>
      </w:r>
      <w:r w:rsidRPr="006A400E">
        <w:rPr>
          <w:shd w:val="clear" w:color="auto" w:fill="FFFABF"/>
        </w:rPr>
        <w:t>clocks</w:t>
      </w:r>
      <w:r w:rsidRPr="006A400E">
        <w:t>,</w:t>
      </w:r>
      <w:proofErr w:type="gramStart"/>
      <w:r w:rsidRPr="006A400E">
        <w:t>  </w:t>
      </w:r>
      <w:proofErr w:type="spellStart"/>
      <w:r w:rsidRPr="006A400E">
        <w:t>ClkA</w:t>
      </w:r>
      <w:proofErr w:type="spellEnd"/>
      <w:proofErr w:type="gramEnd"/>
      <w:r w:rsidRPr="006A400E">
        <w:t xml:space="preserve">, </w:t>
      </w:r>
      <w:proofErr w:type="spellStart"/>
      <w:r w:rsidRPr="006A400E">
        <w:t>ClkB</w:t>
      </w:r>
      <w:proofErr w:type="spellEnd"/>
      <w:r w:rsidRPr="006A400E">
        <w:t xml:space="preserve"> and </w:t>
      </w:r>
      <w:proofErr w:type="spellStart"/>
      <w:r w:rsidRPr="006A400E">
        <w:t>ClkC</w:t>
      </w:r>
      <w:proofErr w:type="spellEnd"/>
      <w:r w:rsidRPr="006A400E">
        <w:t xml:space="preserve">, with </w:t>
      </w:r>
      <w:proofErr w:type="spellStart"/>
      <w:r w:rsidRPr="006A400E">
        <w:t>ClkA</w:t>
      </w:r>
      <w:proofErr w:type="spellEnd"/>
      <w:r w:rsidRPr="006A400E">
        <w:t xml:space="preserve"> and </w:t>
      </w:r>
      <w:proofErr w:type="spellStart"/>
      <w:r w:rsidRPr="006A400E">
        <w:t>ClkB</w:t>
      </w:r>
      <w:proofErr w:type="spellEnd"/>
      <w:r w:rsidRPr="006A400E">
        <w:t xml:space="preserve"> being crossover </w:t>
      </w:r>
      <w:r w:rsidRPr="006A400E">
        <w:rPr>
          <w:shd w:val="clear" w:color="auto" w:fill="FFFABF"/>
        </w:rPr>
        <w:t>clocks</w:t>
      </w:r>
      <w:r w:rsidRPr="006A400E">
        <w:t xml:space="preserve">, and the skew constraints being 200ps 300ps and 100ps respectively, then the order in the </w:t>
      </w:r>
      <w:r w:rsidRPr="006A400E">
        <w:rPr>
          <w:shd w:val="clear" w:color="auto" w:fill="FFFABF"/>
        </w:rPr>
        <w:t>clock</w:t>
      </w:r>
      <w:r w:rsidRPr="006A400E">
        <w:t xml:space="preserve"> specification file should be: </w:t>
      </w:r>
    </w:p>
    <w:p w:rsidR="006A400E" w:rsidRPr="006A400E" w:rsidRDefault="006A400E" w:rsidP="006A400E">
      <w:pPr>
        <w:spacing w:before="100" w:beforeAutospacing="1" w:after="100" w:afterAutospacing="1"/>
        <w:ind w:left="360"/>
      </w:pPr>
      <w:proofErr w:type="spellStart"/>
      <w:r w:rsidRPr="006A400E">
        <w:t>ClkC</w:t>
      </w:r>
      <w:proofErr w:type="spellEnd"/>
    </w:p>
    <w:p w:rsidR="006A400E" w:rsidRPr="006A400E" w:rsidRDefault="006A400E" w:rsidP="006A400E">
      <w:pPr>
        <w:spacing w:before="100" w:beforeAutospacing="1" w:after="100" w:afterAutospacing="1"/>
        <w:ind w:left="360"/>
      </w:pPr>
      <w:proofErr w:type="spellStart"/>
      <w:r w:rsidRPr="006A400E">
        <w:t>ClkA</w:t>
      </w:r>
      <w:proofErr w:type="spellEnd"/>
      <w:r w:rsidRPr="006A400E">
        <w:t xml:space="preserve"> # Cross-over </w:t>
      </w:r>
      <w:r w:rsidRPr="006A400E">
        <w:rPr>
          <w:shd w:val="clear" w:color="auto" w:fill="FFFABF"/>
        </w:rPr>
        <w:t>clock</w:t>
      </w:r>
      <w:r w:rsidRPr="006A400E">
        <w:t xml:space="preserve"> </w:t>
      </w:r>
      <w:proofErr w:type="spellStart"/>
      <w:r w:rsidRPr="006A400E">
        <w:t>ClkA</w:t>
      </w:r>
      <w:proofErr w:type="spellEnd"/>
      <w:r w:rsidRPr="006A400E">
        <w:t xml:space="preserve"> should be specified before </w:t>
      </w:r>
      <w:proofErr w:type="spellStart"/>
      <w:r w:rsidRPr="006A400E">
        <w:t>ClkB</w:t>
      </w:r>
      <w:proofErr w:type="spellEnd"/>
    </w:p>
    <w:p w:rsidR="006A400E" w:rsidRPr="006A400E" w:rsidRDefault="006A400E" w:rsidP="006A400E">
      <w:pPr>
        <w:spacing w:before="100" w:beforeAutospacing="1" w:after="100" w:afterAutospacing="1"/>
        <w:ind w:left="360"/>
      </w:pPr>
      <w:proofErr w:type="spellStart"/>
      <w:r w:rsidRPr="006A400E">
        <w:t>ClkB</w:t>
      </w:r>
      <w:proofErr w:type="spellEnd"/>
    </w:p>
    <w:p w:rsidR="006A400E" w:rsidRPr="006A400E" w:rsidRDefault="006A400E" w:rsidP="006A400E">
      <w:pPr>
        <w:spacing w:before="100" w:beforeAutospacing="1" w:after="100" w:afterAutospacing="1"/>
        <w:ind w:left="360"/>
      </w:pPr>
      <w:r w:rsidRPr="006A400E">
        <w:t>Summary:</w:t>
      </w:r>
    </w:p>
    <w:p w:rsidR="006A400E" w:rsidRPr="006A400E" w:rsidRDefault="006A400E" w:rsidP="006A400E">
      <w:pPr>
        <w:spacing w:before="100" w:beforeAutospacing="1" w:after="100" w:afterAutospacing="1"/>
        <w:ind w:left="360"/>
      </w:pPr>
      <w:r w:rsidRPr="006A400E">
        <w:t>=======</w:t>
      </w:r>
    </w:p>
    <w:p w:rsidR="008D1D69" w:rsidRPr="006A400E" w:rsidRDefault="006A400E" w:rsidP="006A400E">
      <w:pPr>
        <w:spacing w:before="100" w:beforeAutospacing="1" w:after="100" w:afterAutospacing="1"/>
        <w:ind w:left="360"/>
      </w:pPr>
      <w:r w:rsidRPr="006A400E">
        <w:t xml:space="preserve">The recommendation when building multiple </w:t>
      </w:r>
      <w:r w:rsidRPr="006A400E">
        <w:rPr>
          <w:shd w:val="clear" w:color="auto" w:fill="FFFABF"/>
        </w:rPr>
        <w:t>clock</w:t>
      </w:r>
      <w:r w:rsidRPr="006A400E">
        <w:t xml:space="preserve"> </w:t>
      </w:r>
      <w:r w:rsidRPr="006A400E">
        <w:rPr>
          <w:shd w:val="clear" w:color="auto" w:fill="FFFABF"/>
        </w:rPr>
        <w:t>trees</w:t>
      </w:r>
      <w:r w:rsidRPr="006A400E">
        <w:t xml:space="preserve"> is to use Flow #2. However if a design contains multiple </w:t>
      </w:r>
      <w:r w:rsidRPr="006A400E">
        <w:rPr>
          <w:shd w:val="clear" w:color="auto" w:fill="FFFABF"/>
        </w:rPr>
        <w:t>clocks</w:t>
      </w:r>
      <w:r w:rsidRPr="006A400E">
        <w:t xml:space="preserve"> where the zones of the </w:t>
      </w:r>
      <w:r w:rsidRPr="006A400E">
        <w:rPr>
          <w:shd w:val="clear" w:color="auto" w:fill="FFFABF"/>
        </w:rPr>
        <w:t>clock</w:t>
      </w:r>
      <w:r w:rsidRPr="006A400E">
        <w:t xml:space="preserve"> </w:t>
      </w:r>
      <w:r w:rsidRPr="006A400E">
        <w:rPr>
          <w:shd w:val="clear" w:color="auto" w:fill="FFFABF"/>
        </w:rPr>
        <w:t>trees</w:t>
      </w:r>
      <w:r w:rsidRPr="006A400E">
        <w:t xml:space="preserve"> overlap, and one particular </w:t>
      </w:r>
      <w:r w:rsidRPr="006A400E">
        <w:rPr>
          <w:shd w:val="clear" w:color="auto" w:fill="FFFABF"/>
        </w:rPr>
        <w:t>clock</w:t>
      </w:r>
      <w:r w:rsidRPr="006A400E">
        <w:t xml:space="preserve"> is very critical, it may help to first synthesize the critical </w:t>
      </w:r>
      <w:r w:rsidRPr="006A400E">
        <w:rPr>
          <w:shd w:val="clear" w:color="auto" w:fill="FFFABF"/>
        </w:rPr>
        <w:t>clock</w:t>
      </w:r>
      <w:r w:rsidRPr="006A400E">
        <w:t xml:space="preserve"> by itself. The remaining </w:t>
      </w:r>
      <w:r w:rsidRPr="006A400E">
        <w:rPr>
          <w:shd w:val="clear" w:color="auto" w:fill="FFFABF"/>
        </w:rPr>
        <w:t>clocks</w:t>
      </w:r>
      <w:r w:rsidRPr="006A400E">
        <w:t xml:space="preserve"> can then be synthesized next using Flow #2.</w:t>
      </w:r>
    </w:p>
    <w:p w:rsidR="006A400E" w:rsidRPr="008D1D69" w:rsidRDefault="006A400E" w:rsidP="006A400E">
      <w:pPr>
        <w:spacing w:before="100" w:beforeAutospacing="1" w:after="100" w:afterAutospacing="1"/>
        <w:outlineLvl w:val="2"/>
        <w:rPr>
          <w:b/>
          <w:bCs/>
        </w:rPr>
      </w:pPr>
      <w:r w:rsidRPr="008D1D69">
        <w:rPr>
          <w:b/>
          <w:bCs/>
        </w:rPr>
        <w:t xml:space="preserve">25. How to </w:t>
      </w:r>
      <w:r w:rsidRPr="008D1D69">
        <w:rPr>
          <w:b/>
          <w:bCs/>
          <w:shd w:val="clear" w:color="auto" w:fill="FFFABF"/>
        </w:rPr>
        <w:t>synthesis</w:t>
      </w:r>
      <w:r w:rsidRPr="008D1D69">
        <w:rPr>
          <w:b/>
          <w:bCs/>
        </w:rPr>
        <w:t xml:space="preserve"> multiple </w:t>
      </w:r>
      <w:r w:rsidRPr="008D1D69">
        <w:rPr>
          <w:b/>
          <w:bCs/>
          <w:shd w:val="clear" w:color="auto" w:fill="FFFABF"/>
        </w:rPr>
        <w:t>clock</w:t>
      </w:r>
      <w:r w:rsidRPr="008D1D69">
        <w:rPr>
          <w:b/>
          <w:bCs/>
        </w:rPr>
        <w:t xml:space="preserve"> </w:t>
      </w:r>
      <w:r w:rsidRPr="008D1D69">
        <w:rPr>
          <w:b/>
          <w:bCs/>
          <w:shd w:val="clear" w:color="auto" w:fill="FFFABF"/>
        </w:rPr>
        <w:t>trees</w:t>
      </w:r>
      <w:r w:rsidRPr="008D1D69">
        <w:rPr>
          <w:b/>
          <w:bCs/>
        </w:rPr>
        <w:t xml:space="preserve"> at once with Encounter?</w:t>
      </w:r>
    </w:p>
    <w:p w:rsidR="006A400E" w:rsidRPr="006A400E" w:rsidRDefault="006A400E" w:rsidP="006A400E">
      <w:pPr>
        <w:spacing w:before="100" w:beforeAutospacing="1" w:after="100" w:afterAutospacing="1"/>
        <w:outlineLvl w:val="4"/>
        <w:rPr>
          <w:bCs/>
        </w:rPr>
      </w:pPr>
      <w:r w:rsidRPr="006A400E">
        <w:rPr>
          <w:bCs/>
        </w:rPr>
        <w:t xml:space="preserve">     Error Message</w:t>
      </w:r>
    </w:p>
    <w:p w:rsidR="006A400E" w:rsidRPr="006A400E" w:rsidRDefault="006A400E" w:rsidP="006A400E">
      <w:pPr>
        <w:spacing w:before="100" w:beforeAutospacing="1" w:after="100" w:afterAutospacing="1"/>
        <w:ind w:left="360"/>
      </w:pPr>
      <w:r w:rsidRPr="006A400E">
        <w:t>N/A</w:t>
      </w:r>
    </w:p>
    <w:p w:rsidR="006A400E" w:rsidRPr="006A400E" w:rsidRDefault="006A400E" w:rsidP="006A400E">
      <w:pPr>
        <w:spacing w:before="100" w:beforeAutospacing="1" w:after="100" w:afterAutospacing="1"/>
        <w:ind w:left="360"/>
        <w:outlineLvl w:val="4"/>
        <w:rPr>
          <w:bCs/>
        </w:rPr>
      </w:pPr>
      <w:r w:rsidRPr="006A400E">
        <w:rPr>
          <w:bCs/>
        </w:rPr>
        <w:t>Problem</w:t>
      </w:r>
    </w:p>
    <w:p w:rsidR="006A400E" w:rsidRPr="008D1D69" w:rsidRDefault="006A400E" w:rsidP="006A400E">
      <w:pPr>
        <w:spacing w:before="100" w:beforeAutospacing="1" w:after="100" w:afterAutospacing="1"/>
        <w:rPr>
          <w:b/>
        </w:rPr>
      </w:pPr>
      <w:r w:rsidRPr="008D1D69">
        <w:rPr>
          <w:b/>
        </w:rPr>
        <w:lastRenderedPageBreak/>
        <w:t xml:space="preserve">26. How to </w:t>
      </w:r>
      <w:r w:rsidRPr="008D1D69">
        <w:rPr>
          <w:b/>
          <w:shd w:val="clear" w:color="auto" w:fill="FFFABF"/>
        </w:rPr>
        <w:t>synthesis</w:t>
      </w:r>
      <w:r w:rsidRPr="008D1D69">
        <w:rPr>
          <w:b/>
        </w:rPr>
        <w:t xml:space="preserve"> multiple </w:t>
      </w:r>
      <w:r w:rsidRPr="008D1D69">
        <w:rPr>
          <w:b/>
          <w:shd w:val="clear" w:color="auto" w:fill="FFFABF"/>
        </w:rPr>
        <w:t>clock</w:t>
      </w:r>
      <w:r w:rsidRPr="008D1D69">
        <w:rPr>
          <w:b/>
        </w:rPr>
        <w:t xml:space="preserve"> </w:t>
      </w:r>
      <w:r w:rsidRPr="008D1D69">
        <w:rPr>
          <w:b/>
          <w:shd w:val="clear" w:color="auto" w:fill="FFFABF"/>
        </w:rPr>
        <w:t>trees</w:t>
      </w:r>
      <w:r w:rsidRPr="008D1D69">
        <w:rPr>
          <w:b/>
        </w:rPr>
        <w:t xml:space="preserve"> at once with Encounter?</w:t>
      </w:r>
    </w:p>
    <w:p w:rsidR="006A400E" w:rsidRPr="006A400E" w:rsidRDefault="006A400E" w:rsidP="006A400E">
      <w:pPr>
        <w:spacing w:before="100" w:beforeAutospacing="1" w:after="100" w:afterAutospacing="1"/>
        <w:ind w:left="360"/>
        <w:outlineLvl w:val="4"/>
        <w:rPr>
          <w:bCs/>
        </w:rPr>
      </w:pPr>
      <w:r w:rsidRPr="006A400E">
        <w:rPr>
          <w:bCs/>
        </w:rPr>
        <w:t>Solution</w:t>
      </w:r>
    </w:p>
    <w:p w:rsidR="006A400E" w:rsidRPr="006A400E" w:rsidRDefault="006A400E" w:rsidP="006A400E">
      <w:pPr>
        <w:spacing w:before="100" w:beforeAutospacing="1" w:after="100" w:afterAutospacing="1"/>
        <w:ind w:left="360"/>
      </w:pPr>
      <w:r w:rsidRPr="006A400E">
        <w:t>You can use the Encounter "</w:t>
      </w:r>
      <w:proofErr w:type="spellStart"/>
      <w:r w:rsidRPr="006A400E">
        <w:t>ckSynthesis</w:t>
      </w:r>
      <w:proofErr w:type="spellEnd"/>
      <w:r w:rsidRPr="006A400E">
        <w:t xml:space="preserve">" with a </w:t>
      </w:r>
      <w:r w:rsidRPr="006A400E">
        <w:rPr>
          <w:shd w:val="clear" w:color="auto" w:fill="FFFABF"/>
        </w:rPr>
        <w:t>Clock</w:t>
      </w:r>
      <w:r w:rsidRPr="006A400E">
        <w:t xml:space="preserve"> Specification File to accomplish this.  Below is an example of this file with 2 </w:t>
      </w:r>
      <w:r w:rsidRPr="006A400E">
        <w:rPr>
          <w:shd w:val="clear" w:color="auto" w:fill="FFFABF"/>
        </w:rPr>
        <w:t>clock</w:t>
      </w:r>
      <w:r w:rsidRPr="006A400E">
        <w:t xml:space="preserve"> </w:t>
      </w:r>
      <w:r w:rsidRPr="006A400E">
        <w:rPr>
          <w:shd w:val="clear" w:color="auto" w:fill="FFFABF"/>
        </w:rPr>
        <w:t>trees</w:t>
      </w:r>
      <w:r w:rsidRPr="006A400E">
        <w:t>:</w:t>
      </w:r>
    </w:p>
    <w:p w:rsidR="006A400E" w:rsidRPr="006A400E" w:rsidRDefault="006A400E" w:rsidP="006A400E">
      <w:pPr>
        <w:spacing w:before="100" w:beforeAutospacing="1" w:after="100" w:afterAutospacing="1"/>
        <w:ind w:left="360"/>
      </w:pPr>
      <w:r w:rsidRPr="006A400E">
        <w:t>--------------------------------------------------------------</w:t>
      </w:r>
    </w:p>
    <w:p w:rsidR="006A400E" w:rsidRPr="006A400E" w:rsidRDefault="006A400E" w:rsidP="006A400E">
      <w:pPr>
        <w:spacing w:before="100" w:beforeAutospacing="1" w:after="100" w:afterAutospacing="1"/>
        <w:ind w:left="360"/>
      </w:pPr>
      <w:proofErr w:type="spellStart"/>
      <w:r w:rsidRPr="006A400E">
        <w:t>AutoCTSRootPin</w:t>
      </w:r>
      <w:proofErr w:type="spellEnd"/>
      <w:r w:rsidRPr="006A400E">
        <w:t>    SH29/I63/SH3/I43/MYCLK</w:t>
      </w:r>
    </w:p>
    <w:p w:rsidR="006A400E" w:rsidRPr="006A400E" w:rsidRDefault="006A400E" w:rsidP="006A400E">
      <w:pPr>
        <w:spacing w:before="100" w:beforeAutospacing="1" w:after="100" w:afterAutospacing="1"/>
        <w:ind w:left="360"/>
      </w:pPr>
      <w:proofErr w:type="spellStart"/>
      <w:r w:rsidRPr="006A400E">
        <w:t>NoGating</w:t>
      </w:r>
      <w:proofErr w:type="spellEnd"/>
      <w:r w:rsidRPr="006A400E">
        <w:t>           rising</w:t>
      </w:r>
    </w:p>
    <w:p w:rsidR="006A400E" w:rsidRPr="006A400E" w:rsidRDefault="006A400E" w:rsidP="006A400E">
      <w:pPr>
        <w:spacing w:before="100" w:beforeAutospacing="1" w:after="100" w:afterAutospacing="1"/>
        <w:ind w:left="360"/>
      </w:pPr>
      <w:proofErr w:type="spellStart"/>
      <w:r w:rsidRPr="006A400E">
        <w:t>MaxDelay</w:t>
      </w:r>
      <w:proofErr w:type="spellEnd"/>
      <w:r w:rsidRPr="006A400E">
        <w:t>          2ns</w:t>
      </w:r>
    </w:p>
    <w:p w:rsidR="006A400E" w:rsidRPr="006A400E" w:rsidRDefault="006A400E" w:rsidP="006A400E">
      <w:pPr>
        <w:spacing w:before="100" w:beforeAutospacing="1" w:after="100" w:afterAutospacing="1"/>
        <w:ind w:left="360"/>
      </w:pPr>
      <w:proofErr w:type="spellStart"/>
      <w:r w:rsidRPr="006A400E">
        <w:t>MinDelay</w:t>
      </w:r>
      <w:proofErr w:type="spellEnd"/>
      <w:r w:rsidRPr="006A400E">
        <w:t>           0ns</w:t>
      </w:r>
    </w:p>
    <w:p w:rsidR="006A400E" w:rsidRPr="006A400E" w:rsidRDefault="006A400E" w:rsidP="006A400E">
      <w:pPr>
        <w:spacing w:before="100" w:beforeAutospacing="1" w:after="100" w:afterAutospacing="1"/>
        <w:ind w:left="360"/>
      </w:pPr>
      <w:proofErr w:type="spellStart"/>
      <w:r w:rsidRPr="006A400E">
        <w:t>MaxSkew</w:t>
      </w:r>
      <w:proofErr w:type="spellEnd"/>
      <w:r w:rsidRPr="006A400E">
        <w:t>           100ps</w:t>
      </w:r>
    </w:p>
    <w:p w:rsidR="006A400E" w:rsidRPr="006A400E" w:rsidRDefault="006A400E" w:rsidP="006A400E">
      <w:pPr>
        <w:spacing w:before="100" w:beforeAutospacing="1" w:after="100" w:afterAutospacing="1"/>
        <w:ind w:left="360"/>
      </w:pPr>
      <w:proofErr w:type="spellStart"/>
      <w:r w:rsidRPr="006A400E">
        <w:t>SinkMaxTran</w:t>
      </w:r>
      <w:proofErr w:type="spellEnd"/>
      <w:r w:rsidRPr="006A400E">
        <w:t>      300ps</w:t>
      </w:r>
    </w:p>
    <w:p w:rsidR="006A400E" w:rsidRPr="006A400E" w:rsidRDefault="006A400E" w:rsidP="006A400E">
      <w:pPr>
        <w:spacing w:before="100" w:beforeAutospacing="1" w:after="100" w:afterAutospacing="1"/>
        <w:ind w:left="360"/>
      </w:pPr>
      <w:proofErr w:type="spellStart"/>
      <w:r w:rsidRPr="006A400E">
        <w:t>BufMaxTran</w:t>
      </w:r>
      <w:proofErr w:type="spellEnd"/>
      <w:r w:rsidRPr="006A400E">
        <w:t>       300ps</w:t>
      </w:r>
    </w:p>
    <w:p w:rsidR="006A400E" w:rsidRPr="006A400E" w:rsidRDefault="006A400E" w:rsidP="006A400E">
      <w:pPr>
        <w:spacing w:before="100" w:beforeAutospacing="1" w:after="100" w:afterAutospacing="1"/>
        <w:ind w:left="360"/>
      </w:pPr>
      <w:r w:rsidRPr="006A400E">
        <w:t>Buffer            CLKBUF40 CLKBUF20 CLKBUF12 CLKBUF8 IV12 IV8</w:t>
      </w:r>
    </w:p>
    <w:p w:rsidR="006A400E" w:rsidRPr="006A400E" w:rsidRDefault="006A400E" w:rsidP="006A400E">
      <w:pPr>
        <w:spacing w:before="100" w:beforeAutospacing="1" w:after="100" w:afterAutospacing="1"/>
        <w:ind w:left="360"/>
      </w:pPr>
      <w:r w:rsidRPr="006A400E">
        <w:t>End</w:t>
      </w:r>
    </w:p>
    <w:p w:rsidR="006A400E" w:rsidRPr="006A400E" w:rsidRDefault="006A400E" w:rsidP="006A400E">
      <w:pPr>
        <w:spacing w:before="100" w:beforeAutospacing="1" w:after="100" w:afterAutospacing="1"/>
        <w:ind w:left="360"/>
      </w:pPr>
      <w:proofErr w:type="spellStart"/>
      <w:r w:rsidRPr="006A400E">
        <w:t>AutoCTSRootPin</w:t>
      </w:r>
      <w:proofErr w:type="spellEnd"/>
      <w:r w:rsidRPr="006A400E">
        <w:t>    SH28/I62/SH2/I42/MPCLK</w:t>
      </w:r>
    </w:p>
    <w:p w:rsidR="006A400E" w:rsidRPr="006A400E" w:rsidRDefault="006A400E" w:rsidP="006A400E">
      <w:pPr>
        <w:spacing w:before="100" w:beforeAutospacing="1" w:after="100" w:afterAutospacing="1"/>
        <w:ind w:left="360"/>
      </w:pPr>
      <w:proofErr w:type="spellStart"/>
      <w:r w:rsidRPr="006A400E">
        <w:t>NoGating</w:t>
      </w:r>
      <w:proofErr w:type="spellEnd"/>
      <w:r w:rsidRPr="006A400E">
        <w:t>            rising</w:t>
      </w:r>
    </w:p>
    <w:p w:rsidR="006A400E" w:rsidRPr="006A400E" w:rsidRDefault="006A400E" w:rsidP="006A400E">
      <w:pPr>
        <w:spacing w:before="100" w:beforeAutospacing="1" w:after="100" w:afterAutospacing="1"/>
        <w:ind w:left="360"/>
      </w:pPr>
      <w:proofErr w:type="spellStart"/>
      <w:r w:rsidRPr="006A400E">
        <w:t>MaxDelay</w:t>
      </w:r>
      <w:proofErr w:type="spellEnd"/>
      <w:r w:rsidRPr="006A400E">
        <w:t>           3ns</w:t>
      </w:r>
    </w:p>
    <w:p w:rsidR="006A400E" w:rsidRPr="006A400E" w:rsidRDefault="006A400E" w:rsidP="006A400E">
      <w:pPr>
        <w:spacing w:before="100" w:beforeAutospacing="1" w:after="100" w:afterAutospacing="1"/>
        <w:ind w:left="360"/>
      </w:pPr>
      <w:proofErr w:type="spellStart"/>
      <w:r w:rsidRPr="006A400E">
        <w:t>MinDelay</w:t>
      </w:r>
      <w:proofErr w:type="spellEnd"/>
      <w:r w:rsidRPr="006A400E">
        <w:t>            0ns</w:t>
      </w:r>
    </w:p>
    <w:p w:rsidR="006A400E" w:rsidRPr="006A400E" w:rsidRDefault="006A400E" w:rsidP="006A400E">
      <w:pPr>
        <w:spacing w:before="100" w:beforeAutospacing="1" w:after="100" w:afterAutospacing="1"/>
        <w:ind w:left="360"/>
      </w:pPr>
      <w:proofErr w:type="spellStart"/>
      <w:r w:rsidRPr="006A400E">
        <w:t>MaxSkew</w:t>
      </w:r>
      <w:proofErr w:type="spellEnd"/>
      <w:r w:rsidRPr="006A400E">
        <w:t>           150ps</w:t>
      </w:r>
    </w:p>
    <w:p w:rsidR="006A400E" w:rsidRPr="006A400E" w:rsidRDefault="006A400E" w:rsidP="006A400E">
      <w:pPr>
        <w:spacing w:before="100" w:beforeAutospacing="1" w:after="100" w:afterAutospacing="1"/>
        <w:ind w:left="360"/>
      </w:pPr>
      <w:proofErr w:type="spellStart"/>
      <w:r w:rsidRPr="006A400E">
        <w:t>SinkMaxTran</w:t>
      </w:r>
      <w:proofErr w:type="spellEnd"/>
      <w:r w:rsidRPr="006A400E">
        <w:t>      400ps</w:t>
      </w:r>
    </w:p>
    <w:p w:rsidR="006A400E" w:rsidRPr="006A400E" w:rsidRDefault="006A400E" w:rsidP="006A400E">
      <w:pPr>
        <w:spacing w:before="100" w:beforeAutospacing="1" w:after="100" w:afterAutospacing="1"/>
        <w:ind w:left="360"/>
      </w:pPr>
      <w:proofErr w:type="spellStart"/>
      <w:r w:rsidRPr="006A400E">
        <w:t>BufMaxTran</w:t>
      </w:r>
      <w:proofErr w:type="spellEnd"/>
      <w:r w:rsidRPr="006A400E">
        <w:t>       400ps</w:t>
      </w:r>
    </w:p>
    <w:p w:rsidR="006A400E" w:rsidRPr="006A400E" w:rsidRDefault="006A400E" w:rsidP="006A400E">
      <w:pPr>
        <w:spacing w:before="100" w:beforeAutospacing="1" w:after="100" w:afterAutospacing="1"/>
        <w:ind w:left="360"/>
      </w:pPr>
      <w:r w:rsidRPr="006A400E">
        <w:t>Buffer            CLKBUF40 CLKBUF20 CLKBUF12 CLKBUF8 IV12 IV8</w:t>
      </w:r>
    </w:p>
    <w:p w:rsidR="006A400E" w:rsidRPr="006A400E" w:rsidRDefault="006A400E" w:rsidP="006A400E">
      <w:pPr>
        <w:pBdr>
          <w:bottom w:val="single" w:sz="6" w:space="1" w:color="auto"/>
        </w:pBdr>
        <w:spacing w:before="100" w:beforeAutospacing="1" w:after="100" w:afterAutospacing="1"/>
        <w:ind w:left="360"/>
      </w:pPr>
      <w:r w:rsidRPr="006A400E">
        <w:t>End</w:t>
      </w:r>
    </w:p>
    <w:p w:rsidR="006A400E" w:rsidRPr="006A400E" w:rsidRDefault="006A400E" w:rsidP="006A400E">
      <w:pPr>
        <w:ind w:left="360"/>
      </w:pPr>
      <w:r w:rsidRPr="006A400E">
        <w:t>From where are the contents of .</w:t>
      </w:r>
      <w:proofErr w:type="spellStart"/>
      <w:r w:rsidRPr="006A400E">
        <w:t>ctstch</w:t>
      </w:r>
      <w:proofErr w:type="spellEnd"/>
      <w:r w:rsidRPr="006A400E">
        <w:t xml:space="preserve"> file generated? </w:t>
      </w:r>
    </w:p>
    <w:p w:rsidR="006A400E" w:rsidRPr="006A400E" w:rsidRDefault="006A400E" w:rsidP="006A400E">
      <w:pPr>
        <w:spacing w:before="100" w:beforeAutospacing="1" w:after="100" w:afterAutospacing="1"/>
        <w:ind w:left="360"/>
      </w:pPr>
      <w:r w:rsidRPr="006A400E">
        <w:lastRenderedPageBreak/>
        <w:t xml:space="preserve">This file can automatically be generated if you have read in timing constraints that specify these </w:t>
      </w:r>
      <w:r w:rsidRPr="006A400E">
        <w:rPr>
          <w:shd w:val="clear" w:color="auto" w:fill="FFFABF"/>
        </w:rPr>
        <w:t>clocks</w:t>
      </w:r>
      <w:r w:rsidRPr="006A400E">
        <w:t xml:space="preserve"> using the "</w:t>
      </w:r>
      <w:r w:rsidRPr="006A400E">
        <w:rPr>
          <w:shd w:val="clear" w:color="auto" w:fill="FFFABF"/>
        </w:rPr>
        <w:t>Clock</w:t>
      </w:r>
      <w:r w:rsidRPr="006A400E">
        <w:t xml:space="preserve"> -&gt; Create </w:t>
      </w:r>
      <w:r w:rsidRPr="006A400E">
        <w:rPr>
          <w:shd w:val="clear" w:color="auto" w:fill="FFFABF"/>
        </w:rPr>
        <w:t>Clock</w:t>
      </w:r>
      <w:r w:rsidRPr="006A400E">
        <w:t xml:space="preserve"> </w:t>
      </w:r>
      <w:r w:rsidRPr="006A400E">
        <w:rPr>
          <w:shd w:val="clear" w:color="auto" w:fill="FFFABF"/>
        </w:rPr>
        <w:t>Tree</w:t>
      </w:r>
      <w:r w:rsidRPr="006A400E">
        <w:t xml:space="preserve"> Spec" menu option. To get an example template</w:t>
      </w:r>
      <w:proofErr w:type="gramStart"/>
      <w:r w:rsidRPr="006A400E">
        <w:t>,  use</w:t>
      </w:r>
      <w:proofErr w:type="gramEnd"/>
      <w:r w:rsidRPr="006A400E">
        <w:t xml:space="preserve"> the "</w:t>
      </w:r>
      <w:proofErr w:type="spellStart"/>
      <w:r w:rsidRPr="006A400E">
        <w:t>specifyClockTree</w:t>
      </w:r>
      <w:proofErr w:type="spellEnd"/>
      <w:r w:rsidRPr="006A400E">
        <w:t xml:space="preserve"> -template" command.</w:t>
      </w:r>
    </w:p>
    <w:p w:rsidR="006A400E" w:rsidRPr="006A400E" w:rsidRDefault="006A400E" w:rsidP="006A400E">
      <w:pPr>
        <w:spacing w:before="100" w:beforeAutospacing="1" w:after="100" w:afterAutospacing="1"/>
        <w:ind w:left="360"/>
      </w:pPr>
      <w:r w:rsidRPr="006A400E">
        <w:t xml:space="preserve">Specify the </w:t>
      </w:r>
      <w:r w:rsidRPr="006A400E">
        <w:rPr>
          <w:shd w:val="clear" w:color="auto" w:fill="FFFABF"/>
        </w:rPr>
        <w:t>clock</w:t>
      </w:r>
      <w:r w:rsidRPr="006A400E">
        <w:t xml:space="preserve"> </w:t>
      </w:r>
      <w:r w:rsidRPr="006A400E">
        <w:rPr>
          <w:shd w:val="clear" w:color="auto" w:fill="FFFABF"/>
        </w:rPr>
        <w:t>tree</w:t>
      </w:r>
      <w:r w:rsidRPr="006A400E">
        <w:t xml:space="preserve"> by selecting </w:t>
      </w:r>
      <w:r w:rsidRPr="006A400E">
        <w:rPr>
          <w:shd w:val="clear" w:color="auto" w:fill="FFFABF"/>
        </w:rPr>
        <w:t>Clock</w:t>
      </w:r>
      <w:r w:rsidRPr="006A400E">
        <w:t>-&gt;Specify-&gt;</w:t>
      </w:r>
      <w:r w:rsidRPr="006A400E">
        <w:rPr>
          <w:shd w:val="clear" w:color="auto" w:fill="FFFABF"/>
        </w:rPr>
        <w:t>Clock</w:t>
      </w:r>
      <w:r w:rsidRPr="006A400E">
        <w:t xml:space="preserve"> </w:t>
      </w:r>
      <w:r w:rsidRPr="006A400E">
        <w:rPr>
          <w:shd w:val="clear" w:color="auto" w:fill="FFFABF"/>
        </w:rPr>
        <w:t>Tree</w:t>
      </w:r>
      <w:r w:rsidRPr="006A400E">
        <w:t xml:space="preserve"> and adding the name of the </w:t>
      </w:r>
      <w:r w:rsidRPr="006A400E">
        <w:rPr>
          <w:shd w:val="clear" w:color="auto" w:fill="FFFABF"/>
        </w:rPr>
        <w:t>clock</w:t>
      </w:r>
      <w:r w:rsidRPr="006A400E">
        <w:t xml:space="preserve"> </w:t>
      </w:r>
      <w:r w:rsidRPr="006A400E">
        <w:rPr>
          <w:shd w:val="clear" w:color="auto" w:fill="FFFABF"/>
        </w:rPr>
        <w:t>tree</w:t>
      </w:r>
      <w:r w:rsidRPr="006A400E">
        <w:t xml:space="preserve"> spec file.</w:t>
      </w:r>
    </w:p>
    <w:p w:rsidR="006A400E" w:rsidRPr="006A400E" w:rsidRDefault="006A400E" w:rsidP="006A400E">
      <w:pPr>
        <w:spacing w:before="100" w:beforeAutospacing="1" w:after="100" w:afterAutospacing="1"/>
        <w:ind w:left="360"/>
      </w:pPr>
      <w:r w:rsidRPr="006A400E">
        <w:t>For additional info please see the documentation on the Encounter "</w:t>
      </w:r>
      <w:proofErr w:type="spellStart"/>
      <w:r w:rsidRPr="006A400E">
        <w:t>ckSynthesis</w:t>
      </w:r>
      <w:proofErr w:type="spellEnd"/>
      <w:r w:rsidRPr="006A400E">
        <w:t>" command.</w:t>
      </w:r>
    </w:p>
    <w:p w:rsidR="006A400E" w:rsidRPr="006A400E" w:rsidRDefault="006A400E" w:rsidP="006A400E"/>
    <w:p w:rsidR="006A400E" w:rsidRPr="006A400E" w:rsidRDefault="006A400E" w:rsidP="006A400E">
      <w:r w:rsidRPr="006A400E">
        <w:rPr>
          <w:noProof/>
        </w:rPr>
        <w:drawing>
          <wp:inline distT="0" distB="0" distL="0" distR="0">
            <wp:extent cx="5934075" cy="2447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4075" cy="2447925"/>
                    </a:xfrm>
                    <a:prstGeom prst="rect">
                      <a:avLst/>
                    </a:prstGeom>
                    <a:noFill/>
                    <a:ln w="9525">
                      <a:noFill/>
                      <a:miter lim="800000"/>
                      <a:headEnd/>
                      <a:tailEnd/>
                    </a:ln>
                  </pic:spPr>
                </pic:pic>
              </a:graphicData>
            </a:graphic>
          </wp:inline>
        </w:drawing>
      </w:r>
    </w:p>
    <w:p w:rsidR="006A400E" w:rsidRPr="008D1D69" w:rsidRDefault="006A400E" w:rsidP="006A400E">
      <w:pPr>
        <w:spacing w:before="100" w:beforeAutospacing="1" w:after="100" w:afterAutospacing="1"/>
        <w:ind w:left="360" w:hanging="360"/>
        <w:rPr>
          <w:b/>
          <w:bCs/>
        </w:rPr>
      </w:pPr>
      <w:r w:rsidRPr="008D1D69">
        <w:rPr>
          <w:b/>
          <w:bCs/>
        </w:rPr>
        <w:t>27. Let’s say there enough routing resources available, timing is fine, can you increase clock buffers in clock network? If so will there be any impact on other parameters?</w:t>
      </w:r>
    </w:p>
    <w:p w:rsidR="006A400E" w:rsidRDefault="006A400E" w:rsidP="006A400E">
      <w:pPr>
        <w:pStyle w:val="NormalWeb"/>
        <w:spacing w:after="0"/>
        <w:ind w:left="360"/>
        <w:rPr>
          <w:color w:val="FF0000"/>
          <w:sz w:val="22"/>
          <w:szCs w:val="22"/>
        </w:rPr>
      </w:pPr>
      <w:r w:rsidRPr="006A400E">
        <w:rPr>
          <w:color w:val="000000"/>
          <w:sz w:val="22"/>
          <w:szCs w:val="22"/>
        </w:rPr>
        <w:t>No. You should not increase clock buffers in the clock network. Increase in clock buffers cause more area it may create placement congestion, more power, latency and skew gets affected. When everything is fine why you want to touch clock tree??</w:t>
      </w:r>
      <w:r w:rsidRPr="006A400E">
        <w:rPr>
          <w:color w:val="FF0000"/>
          <w:sz w:val="22"/>
          <w:szCs w:val="22"/>
        </w:rPr>
        <w:t xml:space="preserve"> </w:t>
      </w:r>
    </w:p>
    <w:p w:rsidR="008D1D69" w:rsidRPr="006A400E" w:rsidRDefault="008D1D69" w:rsidP="006A400E">
      <w:pPr>
        <w:pStyle w:val="NormalWeb"/>
        <w:spacing w:after="0"/>
        <w:ind w:left="360"/>
        <w:rPr>
          <w:color w:val="FF0000"/>
          <w:sz w:val="22"/>
          <w:szCs w:val="22"/>
        </w:rPr>
      </w:pPr>
    </w:p>
    <w:p w:rsidR="006A400E" w:rsidRPr="008D1D69" w:rsidRDefault="006A400E" w:rsidP="006A400E">
      <w:pPr>
        <w:spacing w:before="100" w:beforeAutospacing="1" w:after="100" w:afterAutospacing="1"/>
        <w:rPr>
          <w:b/>
          <w:bCs/>
        </w:rPr>
      </w:pPr>
      <w:r w:rsidRPr="008D1D69">
        <w:rPr>
          <w:b/>
          <w:bCs/>
        </w:rPr>
        <w:t>28. Explain CTS (Clock Tree Synthesis) flow.</w:t>
      </w:r>
    </w:p>
    <w:p w:rsidR="006A400E" w:rsidRPr="006A400E" w:rsidRDefault="006A400E" w:rsidP="006A400E">
      <w:r w:rsidRPr="006A400E">
        <w:t xml:space="preserve">      </w:t>
      </w:r>
      <w:hyperlink r:id="rId16" w:history="1">
        <w:r w:rsidRPr="006A400E">
          <w:rPr>
            <w:rStyle w:val="Hyperlink"/>
          </w:rPr>
          <w:t>Clock Tree Synthesis</w:t>
        </w:r>
        <w:r w:rsidRPr="006A400E">
          <w:rPr>
            <w:noProof/>
            <w:color w:val="0000FF"/>
          </w:rPr>
          <w:drawing>
            <wp:inline distT="0" distB="0" distL="0" distR="0">
              <wp:extent cx="9525" cy="9525"/>
              <wp:effectExtent l="0" t="0" r="0" b="0"/>
              <wp:docPr id="5" name="snap_com_shot_link_icon"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com_shot_link_icon" descr="t"/>
                      <pic:cNvPicPr>
                        <a:picLocks noChangeAspect="1" noChangeArrowheads="1"/>
                      </pic:cNvPicPr>
                    </pic:nvPicPr>
                    <pic:blipFill>
                      <a:blip r:embed="rId17"/>
                      <a:srcRect/>
                      <a:stretch>
                        <a:fillRect/>
                      </a:stretch>
                    </pic:blipFill>
                    <pic:spPr bwMode="auto">
                      <a:xfrm>
                        <a:off x="0" y="0"/>
                        <a:ext cx="9525" cy="9525"/>
                      </a:xfrm>
                      <a:prstGeom prst="rect">
                        <a:avLst/>
                      </a:prstGeom>
                      <a:noFill/>
                      <a:ln w="9525">
                        <a:noFill/>
                        <a:miter lim="800000"/>
                        <a:headEnd/>
                        <a:tailEnd/>
                      </a:ln>
                    </pic:spPr>
                  </pic:pic>
                </a:graphicData>
              </a:graphic>
            </wp:inline>
          </w:drawing>
        </w:r>
      </w:hyperlink>
      <w:r w:rsidRPr="006A400E">
        <w:t xml:space="preserve"> </w:t>
      </w:r>
    </w:p>
    <w:p w:rsidR="006A400E" w:rsidRPr="006A400E" w:rsidRDefault="006A400E" w:rsidP="006A400E">
      <w:pPr>
        <w:ind w:left="360"/>
      </w:pPr>
      <w:r w:rsidRPr="006A400E">
        <w:t>Insertion Delay: Maximum Insertion Delay: Delay the clock signal takes to propagate to the farthest leaf cell in the design.</w:t>
      </w:r>
    </w:p>
    <w:p w:rsidR="006A400E" w:rsidRPr="006A400E" w:rsidRDefault="006A400E" w:rsidP="006A400E">
      <w:pPr>
        <w:ind w:left="360"/>
      </w:pPr>
      <w:r w:rsidRPr="006A400E">
        <w:t xml:space="preserve">                                 Minimum Insertion Delay: Delay the clock signal takes to propagate to the nearest leaf cell in the design</w:t>
      </w:r>
    </w:p>
    <w:p w:rsidR="006A400E" w:rsidRPr="006A400E" w:rsidRDefault="006A400E" w:rsidP="006A400E">
      <w:pPr>
        <w:ind w:left="360"/>
        <w:rPr>
          <w:rStyle w:val="Strong"/>
          <w:b w:val="0"/>
          <w:bCs w:val="0"/>
        </w:rPr>
      </w:pPr>
      <w:r w:rsidRPr="006A400E">
        <w:rPr>
          <w:rStyle w:val="Strong"/>
          <w:b w:val="0"/>
        </w:rPr>
        <w:t>Uncertainty: Clock Skew + Clock Jitter</w:t>
      </w:r>
    </w:p>
    <w:p w:rsidR="006A400E" w:rsidRPr="006A400E" w:rsidRDefault="006A400E" w:rsidP="006A400E">
      <w:pPr>
        <w:ind w:left="360"/>
        <w:rPr>
          <w:bCs/>
        </w:rPr>
      </w:pPr>
      <w:r w:rsidRPr="006A400E">
        <w:rPr>
          <w:rStyle w:val="Strong"/>
          <w:b w:val="0"/>
        </w:rPr>
        <w:t xml:space="preserve">Clock Latency: </w:t>
      </w:r>
      <w:r w:rsidRPr="006A400E">
        <w:rPr>
          <w:bCs/>
        </w:rPr>
        <w:t>Source latency (delay): The timing a clock signal takes to propagate from its ideal waveform original point to the clock definition point.</w:t>
      </w:r>
    </w:p>
    <w:p w:rsidR="006A400E" w:rsidRPr="006A400E" w:rsidRDefault="006A400E" w:rsidP="006A400E">
      <w:pPr>
        <w:ind w:left="360"/>
        <w:rPr>
          <w:bCs/>
        </w:rPr>
      </w:pPr>
      <w:r w:rsidRPr="006A400E">
        <w:rPr>
          <w:bCs/>
        </w:rPr>
        <w:t>Network latency (delay): the time the clock signal takes to propagate from the clock definition point to the clock pin of the sequential cells.</w:t>
      </w:r>
    </w:p>
    <w:p w:rsidR="006A400E" w:rsidRPr="008D1D69" w:rsidRDefault="006A400E" w:rsidP="006A400E">
      <w:pPr>
        <w:pStyle w:val="Heading3"/>
        <w:rPr>
          <w:sz w:val="22"/>
          <w:szCs w:val="22"/>
        </w:rPr>
      </w:pPr>
      <w:r w:rsidRPr="008D1D69">
        <w:rPr>
          <w:sz w:val="22"/>
          <w:szCs w:val="22"/>
        </w:rPr>
        <w:lastRenderedPageBreak/>
        <w:t>29. Post Mask: Physical Checks</w:t>
      </w:r>
    </w:p>
    <w:p w:rsidR="006A400E" w:rsidRPr="006A400E" w:rsidRDefault="006A400E" w:rsidP="006A400E">
      <w:pPr>
        <w:ind w:left="360"/>
        <w:rPr>
          <w:rStyle w:val="postbody"/>
        </w:rPr>
      </w:pPr>
      <w:r w:rsidRPr="006A400E">
        <w:rPr>
          <w:rStyle w:val="postbody"/>
        </w:rPr>
        <w:t xml:space="preserve">There is a major difference between Clock Tree &amp; Reset Tree - in regards to correct design practices. </w:t>
      </w:r>
      <w:r w:rsidRPr="006A400E">
        <w:br/>
      </w:r>
      <w:r w:rsidRPr="006A400E">
        <w:br/>
      </w:r>
      <w:r w:rsidRPr="006A400E">
        <w:rPr>
          <w:rStyle w:val="postbody"/>
        </w:rPr>
        <w:t xml:space="preserve">1. Clock Tree must always be 'Skew Balanced' to avoid synchronous skips &amp; races. </w:t>
      </w:r>
      <w:r w:rsidRPr="006A400E">
        <w:br/>
      </w:r>
      <w:r w:rsidRPr="006A400E">
        <w:rPr>
          <w:rStyle w:val="postbody"/>
        </w:rPr>
        <w:t xml:space="preserve">2. Reset Trees - especially for those cases where the Reset is </w:t>
      </w:r>
      <w:proofErr w:type="spellStart"/>
      <w:r w:rsidRPr="006A400E">
        <w:rPr>
          <w:rStyle w:val="postbody"/>
        </w:rPr>
        <w:t>Asynchrounous</w:t>
      </w:r>
      <w:proofErr w:type="spellEnd"/>
      <w:r w:rsidRPr="006A400E">
        <w:rPr>
          <w:rStyle w:val="postbody"/>
        </w:rPr>
        <w:t xml:space="preserve"> - MAY not be 'Skew Balanced' (in most of the times). </w:t>
      </w:r>
      <w:r w:rsidRPr="006A400E">
        <w:br/>
      </w:r>
      <w:r w:rsidRPr="006A400E">
        <w:rPr>
          <w:rStyle w:val="postbody"/>
        </w:rPr>
        <w:t xml:space="preserve">3. Reset Tree can be MORE loaded than Clock Tree - e.g. - a relaxed DRC rule cab be set for Reset Tree - since Flip-Flops unstable behavior is less sensitive for slow slew rates in the Reset input (while the Clock input is). </w:t>
      </w:r>
      <w:r w:rsidRPr="006A400E">
        <w:br/>
      </w:r>
      <w:r w:rsidRPr="006A400E">
        <w:rPr>
          <w:rStyle w:val="postbody"/>
        </w:rPr>
        <w:t xml:space="preserve">4. Some </w:t>
      </w:r>
      <w:proofErr w:type="spellStart"/>
      <w:r w:rsidRPr="006A400E">
        <w:rPr>
          <w:rStyle w:val="postbody"/>
        </w:rPr>
        <w:t>ppl</w:t>
      </w:r>
      <w:proofErr w:type="spellEnd"/>
      <w:r w:rsidRPr="006A400E">
        <w:rPr>
          <w:rStyle w:val="postbody"/>
        </w:rPr>
        <w:t xml:space="preserve"> consider synchronizing the Reset input signal with the main System Clock. While this is a correct practice to avoid </w:t>
      </w:r>
      <w:proofErr w:type="spellStart"/>
      <w:r w:rsidRPr="006A400E">
        <w:rPr>
          <w:rStyle w:val="postbody"/>
        </w:rPr>
        <w:t>Metastability</w:t>
      </w:r>
      <w:proofErr w:type="spellEnd"/>
      <w:r w:rsidRPr="006A400E">
        <w:rPr>
          <w:rStyle w:val="postbody"/>
        </w:rPr>
        <w:t xml:space="preserve"> at the trailing edge of Reset, some skew problems may arise. For those cases, </w:t>
      </w:r>
      <w:proofErr w:type="spellStart"/>
      <w:r w:rsidRPr="006A400E">
        <w:rPr>
          <w:rStyle w:val="postbody"/>
        </w:rPr>
        <w:t>carefull</w:t>
      </w:r>
      <w:proofErr w:type="spellEnd"/>
      <w:r w:rsidRPr="006A400E">
        <w:rPr>
          <w:rStyle w:val="postbody"/>
        </w:rPr>
        <w:t xml:space="preserve"> STA must be run to alert the designer.</w:t>
      </w:r>
    </w:p>
    <w:tbl>
      <w:tblPr>
        <w:tblW w:w="4500" w:type="pct"/>
        <w:jc w:val="center"/>
        <w:tblCellSpacing w:w="7" w:type="dxa"/>
        <w:tblCellMar>
          <w:top w:w="45" w:type="dxa"/>
          <w:left w:w="45" w:type="dxa"/>
          <w:bottom w:w="45" w:type="dxa"/>
          <w:right w:w="45" w:type="dxa"/>
        </w:tblCellMar>
        <w:tblLook w:val="0000"/>
      </w:tblPr>
      <w:tblGrid>
        <w:gridCol w:w="8530"/>
      </w:tblGrid>
      <w:tr w:rsidR="006A400E" w:rsidRPr="006A400E" w:rsidTr="006A400E">
        <w:trPr>
          <w:tblCellSpacing w:w="7" w:type="dxa"/>
          <w:jc w:val="center"/>
        </w:trPr>
        <w:tc>
          <w:tcPr>
            <w:tcW w:w="0" w:type="auto"/>
            <w:vAlign w:val="center"/>
          </w:tcPr>
          <w:p w:rsidR="006A400E" w:rsidRPr="006A400E" w:rsidRDefault="006A400E" w:rsidP="006A400E">
            <w:proofErr w:type="gramStart"/>
            <w:r w:rsidRPr="006A400E">
              <w:t>thanks</w:t>
            </w:r>
            <w:proofErr w:type="gramEnd"/>
            <w:r w:rsidRPr="006A400E">
              <w:t xml:space="preserve"> for your info, </w:t>
            </w:r>
            <w:proofErr w:type="spellStart"/>
            <w:r w:rsidRPr="006A400E">
              <w:t>i</w:t>
            </w:r>
            <w:proofErr w:type="spellEnd"/>
            <w:r w:rsidRPr="006A400E">
              <w:t xml:space="preserve"> learned a great deal from that. One question, what is the point of using reset tree if they are not "Skew Balanced". Perhaps, if your design will always go to a known state after an asynchronous reset, then you will avoid the risk of getting into </w:t>
            </w:r>
            <w:proofErr w:type="spellStart"/>
            <w:r w:rsidRPr="006A400E">
              <w:t>metastability</w:t>
            </w:r>
            <w:proofErr w:type="spellEnd"/>
            <w:r w:rsidRPr="006A400E">
              <w:t>. State-machine design is a good example.</w:t>
            </w:r>
          </w:p>
        </w:tc>
      </w:tr>
    </w:tbl>
    <w:p w:rsidR="006A400E" w:rsidRPr="006A400E" w:rsidRDefault="006A400E" w:rsidP="006A400E">
      <w:pPr>
        <w:rPr>
          <w:rStyle w:val="postbody"/>
        </w:rPr>
      </w:pPr>
      <w:r w:rsidRPr="006A400E">
        <w:br/>
      </w:r>
      <w:r w:rsidRPr="006A400E">
        <w:rPr>
          <w:rStyle w:val="postbody"/>
        </w:rPr>
        <w:t xml:space="preserve">Clock skew is related to chip speed while reset is not. Clock tree may set to 300ps skew with 500 </w:t>
      </w:r>
      <w:proofErr w:type="spellStart"/>
      <w:r w:rsidRPr="006A400E">
        <w:rPr>
          <w:rStyle w:val="postbody"/>
        </w:rPr>
        <w:t>ps</w:t>
      </w:r>
      <w:proofErr w:type="spellEnd"/>
      <w:r w:rsidRPr="006A400E">
        <w:rPr>
          <w:rStyle w:val="postbody"/>
        </w:rPr>
        <w:t xml:space="preserve"> transition time while reset may only require 1000/1000. </w:t>
      </w:r>
      <w:r w:rsidRPr="006A400E">
        <w:rPr>
          <w:rStyle w:val="postbody"/>
        </w:rPr>
        <w:tab/>
      </w:r>
    </w:p>
    <w:p w:rsidR="006A400E" w:rsidRPr="006A400E" w:rsidRDefault="006A400E" w:rsidP="006A400E">
      <w:pPr>
        <w:rPr>
          <w:rStyle w:val="postbody"/>
        </w:rPr>
      </w:pPr>
      <w:r w:rsidRPr="006A400E">
        <w:rPr>
          <w:rStyle w:val="postbody"/>
        </w:rPr>
        <w:t>You need a Reset Tree to reduce heavy load. But Skew requirements for reset trees are almost non-existent for Asynchronous Resets!</w:t>
      </w:r>
    </w:p>
    <w:p w:rsidR="006A400E" w:rsidRPr="006A400E" w:rsidRDefault="006A400E" w:rsidP="006A400E">
      <w:pPr>
        <w:rPr>
          <w:rStyle w:val="postbody"/>
        </w:rPr>
      </w:pPr>
    </w:p>
    <w:p w:rsidR="006A400E" w:rsidRPr="008D1D69" w:rsidRDefault="006A400E" w:rsidP="006A400E">
      <w:pPr>
        <w:autoSpaceDE w:val="0"/>
        <w:autoSpaceDN w:val="0"/>
        <w:adjustRightInd w:val="0"/>
      </w:pPr>
      <w:r w:rsidRPr="008D1D69">
        <w:t>Static and Dynamic Clock Uncertainties</w:t>
      </w:r>
    </w:p>
    <w:p w:rsidR="006A400E" w:rsidRPr="008D1D69" w:rsidRDefault="006A400E" w:rsidP="006A400E">
      <w:pPr>
        <w:autoSpaceDE w:val="0"/>
        <w:autoSpaceDN w:val="0"/>
        <w:adjustRightInd w:val="0"/>
      </w:pPr>
      <w:r w:rsidRPr="008D1D69">
        <w:t>Clock uncertainties can be classified as static or dynamic. Static uncertainty does not</w:t>
      </w:r>
    </w:p>
    <w:p w:rsidR="006A400E" w:rsidRPr="008D1D69" w:rsidRDefault="006A400E" w:rsidP="006A400E">
      <w:pPr>
        <w:autoSpaceDE w:val="0"/>
        <w:autoSpaceDN w:val="0"/>
        <w:adjustRightInd w:val="0"/>
      </w:pPr>
      <w:proofErr w:type="gramStart"/>
      <w:r w:rsidRPr="008D1D69">
        <w:t>vary</w:t>
      </w:r>
      <w:proofErr w:type="gramEnd"/>
      <w:r w:rsidRPr="008D1D69">
        <w:t xml:space="preserve"> or varies very slowly with time. Process variation induced clock </w:t>
      </w:r>
      <w:proofErr w:type="spellStart"/>
      <w:r w:rsidRPr="008D1D69">
        <w:t>uncertainty</w:t>
      </w:r>
      <w:proofErr w:type="gramStart"/>
      <w:r w:rsidRPr="008D1D69">
        <w:t>,clock</w:t>
      </w:r>
      <w:proofErr w:type="spellEnd"/>
      <w:proofErr w:type="gramEnd"/>
      <w:r w:rsidRPr="008D1D69">
        <w:t xml:space="preserve"> skew is</w:t>
      </w:r>
    </w:p>
    <w:p w:rsidR="006A400E" w:rsidRPr="008D1D69" w:rsidRDefault="006A400E" w:rsidP="006A400E">
      <w:pPr>
        <w:autoSpaceDE w:val="0"/>
        <w:autoSpaceDN w:val="0"/>
        <w:adjustRightInd w:val="0"/>
      </w:pPr>
      <w:proofErr w:type="gramStart"/>
      <w:r w:rsidRPr="008D1D69">
        <w:t>such</w:t>
      </w:r>
      <w:proofErr w:type="gramEnd"/>
      <w:r w:rsidRPr="008D1D69">
        <w:t xml:space="preserve"> an example. </w:t>
      </w:r>
    </w:p>
    <w:p w:rsidR="006A400E" w:rsidRPr="008D1D69" w:rsidRDefault="006A400E" w:rsidP="006A400E">
      <w:pPr>
        <w:autoSpaceDE w:val="0"/>
        <w:autoSpaceDN w:val="0"/>
        <w:adjustRightInd w:val="0"/>
      </w:pPr>
      <w:r w:rsidRPr="008D1D69">
        <w:t>On the other hand, dynamic uncertainty varies with time. Dynamic</w:t>
      </w:r>
    </w:p>
    <w:p w:rsidR="006A400E" w:rsidRPr="008D1D69" w:rsidRDefault="006A400E" w:rsidP="006A400E">
      <w:pPr>
        <w:autoSpaceDE w:val="0"/>
        <w:autoSpaceDN w:val="0"/>
        <w:adjustRightInd w:val="0"/>
      </w:pPr>
      <w:proofErr w:type="gramStart"/>
      <w:r w:rsidRPr="008D1D69">
        <w:t>power</w:t>
      </w:r>
      <w:proofErr w:type="gramEnd"/>
      <w:r w:rsidRPr="008D1D69">
        <w:t xml:space="preserve"> supply induced delay </w:t>
      </w:r>
      <w:proofErr w:type="spellStart"/>
      <w:r w:rsidRPr="008D1D69">
        <w:t>variation,clock</w:t>
      </w:r>
      <w:proofErr w:type="spellEnd"/>
      <w:r w:rsidRPr="008D1D69">
        <w:t xml:space="preserve"> jitter is an example of a dynamic uncertainty.</w:t>
      </w:r>
    </w:p>
    <w:p w:rsidR="006A400E" w:rsidRPr="008D1D69" w:rsidRDefault="006A400E" w:rsidP="006A400E">
      <w:pPr>
        <w:autoSpaceDE w:val="0"/>
        <w:autoSpaceDN w:val="0"/>
        <w:adjustRightInd w:val="0"/>
      </w:pPr>
    </w:p>
    <w:p w:rsidR="006A400E" w:rsidRPr="008D1D69" w:rsidRDefault="006A400E" w:rsidP="006A400E">
      <w:pPr>
        <w:autoSpaceDE w:val="0"/>
        <w:autoSpaceDN w:val="0"/>
        <w:adjustRightInd w:val="0"/>
      </w:pPr>
    </w:p>
    <w:p w:rsidR="006A400E" w:rsidRPr="008D1D69" w:rsidRDefault="006A400E" w:rsidP="006A400E">
      <w:pPr>
        <w:autoSpaceDE w:val="0"/>
        <w:autoSpaceDN w:val="0"/>
        <w:adjustRightInd w:val="0"/>
        <w:rPr>
          <w:color w:val="000000"/>
        </w:rPr>
      </w:pPr>
      <w:r w:rsidRPr="008D1D69">
        <w:rPr>
          <w:color w:val="000000"/>
        </w:rPr>
        <w:t>Sources of static clock uncertainties are:</w:t>
      </w:r>
    </w:p>
    <w:p w:rsidR="006A400E" w:rsidRPr="008D1D69" w:rsidRDefault="006A400E" w:rsidP="006A400E">
      <w:pPr>
        <w:autoSpaceDE w:val="0"/>
        <w:autoSpaceDN w:val="0"/>
        <w:adjustRightInd w:val="0"/>
        <w:rPr>
          <w:color w:val="000000"/>
        </w:rPr>
      </w:pPr>
      <w:r w:rsidRPr="008D1D69">
        <w:rPr>
          <w:color w:val="131413"/>
        </w:rPr>
        <w:t xml:space="preserve">1. </w:t>
      </w:r>
      <w:r w:rsidRPr="008D1D69">
        <w:rPr>
          <w:color w:val="000000"/>
        </w:rPr>
        <w:t>Intentional or unintentional design mismatches</w:t>
      </w:r>
    </w:p>
    <w:p w:rsidR="006A400E" w:rsidRPr="008D1D69" w:rsidRDefault="006A400E" w:rsidP="006A400E">
      <w:pPr>
        <w:autoSpaceDE w:val="0"/>
        <w:autoSpaceDN w:val="0"/>
        <w:adjustRightInd w:val="0"/>
        <w:rPr>
          <w:color w:val="000000"/>
        </w:rPr>
      </w:pPr>
      <w:r w:rsidRPr="008D1D69">
        <w:rPr>
          <w:color w:val="131413"/>
        </w:rPr>
        <w:t xml:space="preserve">2. </w:t>
      </w:r>
      <w:r w:rsidRPr="008D1D69">
        <w:rPr>
          <w:color w:val="000000"/>
        </w:rPr>
        <w:t>On-die process variations</w:t>
      </w:r>
    </w:p>
    <w:p w:rsidR="006A400E" w:rsidRPr="008D1D69" w:rsidRDefault="006A400E" w:rsidP="006A400E">
      <w:pPr>
        <w:autoSpaceDE w:val="0"/>
        <w:autoSpaceDN w:val="0"/>
        <w:adjustRightInd w:val="0"/>
        <w:rPr>
          <w:color w:val="000000"/>
        </w:rPr>
      </w:pPr>
      <w:r w:rsidRPr="008D1D69">
        <w:rPr>
          <w:color w:val="131413"/>
        </w:rPr>
        <w:t xml:space="preserve">3. </w:t>
      </w:r>
      <w:r w:rsidRPr="008D1D69">
        <w:rPr>
          <w:color w:val="000000"/>
        </w:rPr>
        <w:t>Loading variations (mismatch) at the intermediate or final stage of the clock distribution</w:t>
      </w:r>
    </w:p>
    <w:p w:rsidR="006A400E" w:rsidRPr="008D1D69" w:rsidRDefault="006A400E" w:rsidP="006A400E">
      <w:pPr>
        <w:autoSpaceDE w:val="0"/>
        <w:autoSpaceDN w:val="0"/>
        <w:adjustRightInd w:val="0"/>
      </w:pPr>
    </w:p>
    <w:p w:rsidR="006A400E" w:rsidRPr="008D1D69" w:rsidRDefault="006A400E" w:rsidP="006A400E">
      <w:pPr>
        <w:autoSpaceDE w:val="0"/>
        <w:autoSpaceDN w:val="0"/>
        <w:adjustRightInd w:val="0"/>
      </w:pPr>
    </w:p>
    <w:p w:rsidR="006A400E" w:rsidRPr="008D1D69" w:rsidRDefault="006A400E" w:rsidP="006A400E">
      <w:pPr>
        <w:autoSpaceDE w:val="0"/>
        <w:autoSpaceDN w:val="0"/>
        <w:adjustRightInd w:val="0"/>
        <w:rPr>
          <w:color w:val="000000"/>
        </w:rPr>
      </w:pPr>
      <w:proofErr w:type="gramStart"/>
      <w:r w:rsidRPr="008D1D69">
        <w:rPr>
          <w:color w:val="131413"/>
        </w:rPr>
        <w:t>Table 2.1.</w:t>
      </w:r>
      <w:proofErr w:type="gramEnd"/>
      <w:r w:rsidRPr="008D1D69">
        <w:rPr>
          <w:color w:val="131413"/>
        </w:rPr>
        <w:t xml:space="preserve"> </w:t>
      </w:r>
      <w:r w:rsidRPr="008D1D69">
        <w:rPr>
          <w:color w:val="000000"/>
        </w:rPr>
        <w:t>Sources of static and dynamic clock uncertainties</w:t>
      </w:r>
    </w:p>
    <w:p w:rsidR="006A400E" w:rsidRPr="008D1D69" w:rsidRDefault="006A400E" w:rsidP="006A400E">
      <w:pPr>
        <w:autoSpaceDE w:val="0"/>
        <w:autoSpaceDN w:val="0"/>
        <w:adjustRightInd w:val="0"/>
        <w:rPr>
          <w:color w:val="000000"/>
        </w:rPr>
      </w:pPr>
      <w:r w:rsidRPr="008D1D69">
        <w:rPr>
          <w:color w:val="000000"/>
        </w:rPr>
        <w:t>Clock uncertainties Sources</w:t>
      </w:r>
    </w:p>
    <w:p w:rsidR="006A400E" w:rsidRPr="008D1D69" w:rsidRDefault="006A400E" w:rsidP="006A400E">
      <w:pPr>
        <w:autoSpaceDE w:val="0"/>
        <w:autoSpaceDN w:val="0"/>
        <w:adjustRightInd w:val="0"/>
        <w:rPr>
          <w:color w:val="000000"/>
        </w:rPr>
      </w:pPr>
    </w:p>
    <w:p w:rsidR="006A400E" w:rsidRPr="008D1D69" w:rsidRDefault="006A400E" w:rsidP="006A400E">
      <w:pPr>
        <w:autoSpaceDE w:val="0"/>
        <w:autoSpaceDN w:val="0"/>
        <w:adjustRightInd w:val="0"/>
        <w:rPr>
          <w:color w:val="000000"/>
        </w:rPr>
      </w:pPr>
      <w:r w:rsidRPr="008D1D69">
        <w:rPr>
          <w:color w:val="000000"/>
        </w:rPr>
        <w:t xml:space="preserve">Static (skew) </w:t>
      </w:r>
    </w:p>
    <w:p w:rsidR="006A400E" w:rsidRPr="008D1D69" w:rsidRDefault="006A400E" w:rsidP="006A400E">
      <w:pPr>
        <w:autoSpaceDE w:val="0"/>
        <w:autoSpaceDN w:val="0"/>
        <w:adjustRightInd w:val="0"/>
        <w:rPr>
          <w:color w:val="000000"/>
        </w:rPr>
      </w:pPr>
      <w:r w:rsidRPr="008D1D69">
        <w:rPr>
          <w:color w:val="000000"/>
        </w:rPr>
        <w:t>Intentional or unintentional design mismatches</w:t>
      </w:r>
    </w:p>
    <w:p w:rsidR="006A400E" w:rsidRPr="008D1D69" w:rsidRDefault="006A400E" w:rsidP="006A400E">
      <w:pPr>
        <w:autoSpaceDE w:val="0"/>
        <w:autoSpaceDN w:val="0"/>
        <w:adjustRightInd w:val="0"/>
        <w:rPr>
          <w:color w:val="000000"/>
        </w:rPr>
      </w:pPr>
      <w:r w:rsidRPr="008D1D69">
        <w:rPr>
          <w:color w:val="000000"/>
        </w:rPr>
        <w:t>On-die process variations</w:t>
      </w:r>
    </w:p>
    <w:p w:rsidR="006A400E" w:rsidRPr="008D1D69" w:rsidRDefault="006A400E" w:rsidP="006A400E">
      <w:pPr>
        <w:autoSpaceDE w:val="0"/>
        <w:autoSpaceDN w:val="0"/>
        <w:adjustRightInd w:val="0"/>
        <w:rPr>
          <w:color w:val="000000"/>
        </w:rPr>
      </w:pPr>
      <w:r w:rsidRPr="008D1D69">
        <w:rPr>
          <w:color w:val="000000"/>
        </w:rPr>
        <w:t>Final or intermediate loading variations</w:t>
      </w:r>
    </w:p>
    <w:p w:rsidR="006A400E" w:rsidRPr="008D1D69" w:rsidRDefault="006A400E" w:rsidP="006A400E">
      <w:pPr>
        <w:autoSpaceDE w:val="0"/>
        <w:autoSpaceDN w:val="0"/>
        <w:adjustRightInd w:val="0"/>
        <w:rPr>
          <w:color w:val="000000"/>
        </w:rPr>
      </w:pPr>
    </w:p>
    <w:p w:rsidR="006A400E" w:rsidRPr="008D1D69" w:rsidRDefault="006A400E" w:rsidP="006A400E">
      <w:pPr>
        <w:autoSpaceDE w:val="0"/>
        <w:autoSpaceDN w:val="0"/>
        <w:adjustRightInd w:val="0"/>
        <w:rPr>
          <w:color w:val="000000"/>
        </w:rPr>
      </w:pPr>
      <w:r w:rsidRPr="008D1D69">
        <w:rPr>
          <w:color w:val="000000"/>
        </w:rPr>
        <w:lastRenderedPageBreak/>
        <w:t xml:space="preserve">Dynamic (jitter) </w:t>
      </w:r>
    </w:p>
    <w:p w:rsidR="006A400E" w:rsidRPr="008D1D69" w:rsidRDefault="006A400E" w:rsidP="006A400E">
      <w:pPr>
        <w:autoSpaceDE w:val="0"/>
        <w:autoSpaceDN w:val="0"/>
        <w:adjustRightInd w:val="0"/>
        <w:rPr>
          <w:color w:val="000000"/>
        </w:rPr>
      </w:pPr>
      <w:r w:rsidRPr="008D1D69">
        <w:rPr>
          <w:color w:val="000000"/>
        </w:rPr>
        <w:t>Voltage droop and dynamic voltage variations</w:t>
      </w:r>
    </w:p>
    <w:p w:rsidR="006A400E" w:rsidRPr="008D1D69" w:rsidRDefault="006A400E" w:rsidP="006A400E">
      <w:pPr>
        <w:autoSpaceDE w:val="0"/>
        <w:autoSpaceDN w:val="0"/>
        <w:adjustRightInd w:val="0"/>
        <w:rPr>
          <w:color w:val="000000"/>
        </w:rPr>
      </w:pPr>
      <w:r w:rsidRPr="008D1D69">
        <w:rPr>
          <w:color w:val="000000"/>
        </w:rPr>
        <w:t>Temperature gradient due to activity variations</w:t>
      </w:r>
    </w:p>
    <w:p w:rsidR="006A400E" w:rsidRPr="008D1D69" w:rsidRDefault="006A400E" w:rsidP="006A400E">
      <w:pPr>
        <w:autoSpaceDE w:val="0"/>
        <w:autoSpaceDN w:val="0"/>
        <w:adjustRightInd w:val="0"/>
        <w:rPr>
          <w:color w:val="000000"/>
        </w:rPr>
      </w:pPr>
      <w:r w:rsidRPr="008D1D69">
        <w:rPr>
          <w:color w:val="000000"/>
        </w:rPr>
        <w:t>Clock generator jitter</w:t>
      </w:r>
    </w:p>
    <w:p w:rsidR="006A400E" w:rsidRPr="008D1D69" w:rsidRDefault="006A400E" w:rsidP="006A400E">
      <w:pPr>
        <w:autoSpaceDE w:val="0"/>
        <w:autoSpaceDN w:val="0"/>
        <w:adjustRightInd w:val="0"/>
      </w:pPr>
    </w:p>
    <w:p w:rsidR="006A400E" w:rsidRPr="008D1D69" w:rsidRDefault="006A400E" w:rsidP="006A400E">
      <w:pPr>
        <w:rPr>
          <w:rStyle w:val="postbody"/>
        </w:rPr>
      </w:pPr>
      <w:r w:rsidRPr="008D1D69">
        <w:rPr>
          <w:noProof/>
        </w:rPr>
        <w:drawing>
          <wp:inline distT="0" distB="0" distL="0" distR="0">
            <wp:extent cx="5743575" cy="26479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43575" cy="2647950"/>
                    </a:xfrm>
                    <a:prstGeom prst="rect">
                      <a:avLst/>
                    </a:prstGeom>
                    <a:noFill/>
                    <a:ln w="9525">
                      <a:noFill/>
                      <a:miter lim="800000"/>
                      <a:headEnd/>
                      <a:tailEnd/>
                    </a:ln>
                  </pic:spPr>
                </pic:pic>
              </a:graphicData>
            </a:graphic>
          </wp:inline>
        </w:drawing>
      </w:r>
    </w:p>
    <w:p w:rsidR="006A400E" w:rsidRPr="008D1D69" w:rsidRDefault="006A400E" w:rsidP="006A400E">
      <w:pPr>
        <w:autoSpaceDE w:val="0"/>
        <w:autoSpaceDN w:val="0"/>
        <w:adjustRightInd w:val="0"/>
      </w:pPr>
      <w:r w:rsidRPr="008D1D69">
        <w:t>Except for special clocking applications such as pulse generators</w:t>
      </w:r>
    </w:p>
    <w:p w:rsidR="006A400E" w:rsidRPr="008D1D69" w:rsidRDefault="006A400E" w:rsidP="006A400E">
      <w:pPr>
        <w:autoSpaceDE w:val="0"/>
        <w:autoSpaceDN w:val="0"/>
        <w:adjustRightInd w:val="0"/>
      </w:pPr>
      <w:proofErr w:type="gramStart"/>
      <w:r w:rsidRPr="008D1D69">
        <w:t>and</w:t>
      </w:r>
      <w:proofErr w:type="gramEnd"/>
      <w:r w:rsidRPr="008D1D69">
        <w:t xml:space="preserve"> clocks for dynamic and memory circuits, a 50% clock duty cycle is considered</w:t>
      </w:r>
    </w:p>
    <w:p w:rsidR="006A400E" w:rsidRPr="008D1D69" w:rsidRDefault="006A400E" w:rsidP="006A400E">
      <w:pPr>
        <w:autoSpaceDE w:val="0"/>
        <w:autoSpaceDN w:val="0"/>
        <w:adjustRightInd w:val="0"/>
      </w:pPr>
      <w:proofErr w:type="gramStart"/>
      <w:r w:rsidRPr="008D1D69">
        <w:t>optimal</w:t>
      </w:r>
      <w:proofErr w:type="gramEnd"/>
      <w:r w:rsidRPr="008D1D69">
        <w:t>. This is particularly important for a latch-based designs and memory circuits</w:t>
      </w:r>
    </w:p>
    <w:p w:rsidR="006A400E" w:rsidRPr="008D1D69" w:rsidRDefault="006A400E" w:rsidP="006A400E">
      <w:pPr>
        <w:autoSpaceDE w:val="0"/>
        <w:autoSpaceDN w:val="0"/>
        <w:adjustRightInd w:val="0"/>
      </w:pPr>
      <w:proofErr w:type="gramStart"/>
      <w:r w:rsidRPr="008D1D69">
        <w:t>where</w:t>
      </w:r>
      <w:proofErr w:type="gramEnd"/>
      <w:r w:rsidRPr="008D1D69">
        <w:t xml:space="preserve"> any offset between the high phase and low phase can lead to phase paths</w:t>
      </w:r>
    </w:p>
    <w:p w:rsidR="006A400E" w:rsidRPr="008D1D69" w:rsidRDefault="006A400E" w:rsidP="006A400E">
      <w:pPr>
        <w:autoSpaceDE w:val="0"/>
        <w:autoSpaceDN w:val="0"/>
        <w:adjustRightInd w:val="0"/>
      </w:pPr>
      <w:proofErr w:type="gramStart"/>
      <w:r w:rsidRPr="008D1D69">
        <w:t>that</w:t>
      </w:r>
      <w:proofErr w:type="gramEnd"/>
      <w:r w:rsidRPr="008D1D69">
        <w:t xml:space="preserve"> are more difficult to meet timing constraints. In a phase path, time lost due to</w:t>
      </w:r>
    </w:p>
    <w:p w:rsidR="006A400E" w:rsidRPr="008D1D69" w:rsidRDefault="006A400E" w:rsidP="006A400E">
      <w:pPr>
        <w:autoSpaceDE w:val="0"/>
        <w:autoSpaceDN w:val="0"/>
        <w:adjustRightInd w:val="0"/>
      </w:pPr>
      <w:proofErr w:type="gramStart"/>
      <w:r w:rsidRPr="008D1D69">
        <w:t>duty</w:t>
      </w:r>
      <w:proofErr w:type="gramEnd"/>
      <w:r w:rsidRPr="008D1D69">
        <w:t xml:space="preserve"> cycle distortion will subtract directly from the total available phase time. </w:t>
      </w:r>
      <w:proofErr w:type="spellStart"/>
      <w:r w:rsidRPr="008D1D69">
        <w:t>Cyclebased</w:t>
      </w:r>
      <w:proofErr w:type="spellEnd"/>
    </w:p>
    <w:p w:rsidR="006A400E" w:rsidRPr="008D1D69" w:rsidRDefault="006A400E" w:rsidP="006A400E">
      <w:pPr>
        <w:autoSpaceDE w:val="0"/>
        <w:autoSpaceDN w:val="0"/>
        <w:adjustRightInd w:val="0"/>
      </w:pPr>
      <w:proofErr w:type="gramStart"/>
      <w:r w:rsidRPr="008D1D69">
        <w:t>sequential</w:t>
      </w:r>
      <w:proofErr w:type="gramEnd"/>
      <w:r w:rsidRPr="008D1D69">
        <w:t xml:space="preserve"> designs using edge-triggered flip-flops are more immune to clock</w:t>
      </w:r>
    </w:p>
    <w:p w:rsidR="006A400E" w:rsidRPr="008D1D69" w:rsidRDefault="006A400E" w:rsidP="006A400E">
      <w:pPr>
        <w:autoSpaceDE w:val="0"/>
        <w:autoSpaceDN w:val="0"/>
        <w:adjustRightInd w:val="0"/>
      </w:pPr>
      <w:proofErr w:type="gramStart"/>
      <w:r w:rsidRPr="008D1D69">
        <w:t>duty</w:t>
      </w:r>
      <w:proofErr w:type="gramEnd"/>
      <w:r w:rsidRPr="008D1D69">
        <w:t xml:space="preserve"> cycle distortion.</w:t>
      </w:r>
    </w:p>
    <w:p w:rsidR="006A400E" w:rsidRPr="008D1D69" w:rsidRDefault="006A400E" w:rsidP="006A400E">
      <w:pPr>
        <w:autoSpaceDE w:val="0"/>
        <w:autoSpaceDN w:val="0"/>
        <w:adjustRightInd w:val="0"/>
      </w:pPr>
    </w:p>
    <w:p w:rsidR="006A400E" w:rsidRPr="006A400E" w:rsidRDefault="006A400E" w:rsidP="006A400E">
      <w:pPr>
        <w:autoSpaceDE w:val="0"/>
        <w:autoSpaceDN w:val="0"/>
        <w:adjustRightInd w:val="0"/>
        <w:rPr>
          <w:sz w:val="20"/>
          <w:szCs w:val="20"/>
        </w:rPr>
      </w:pPr>
      <w:r w:rsidRPr="006A400E">
        <w:rPr>
          <w:noProof/>
          <w:sz w:val="20"/>
          <w:szCs w:val="20"/>
        </w:rPr>
        <w:drawing>
          <wp:inline distT="0" distB="0" distL="0" distR="0">
            <wp:extent cx="5943600" cy="2295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2295525"/>
                    </a:xfrm>
                    <a:prstGeom prst="rect">
                      <a:avLst/>
                    </a:prstGeom>
                    <a:noFill/>
                    <a:ln w="9525">
                      <a:noFill/>
                      <a:miter lim="800000"/>
                      <a:headEnd/>
                      <a:tailEnd/>
                    </a:ln>
                  </pic:spPr>
                </pic:pic>
              </a:graphicData>
            </a:graphic>
          </wp:inline>
        </w:drawing>
      </w:r>
    </w:p>
    <w:p w:rsidR="006A400E" w:rsidRPr="006A400E" w:rsidRDefault="006A400E" w:rsidP="006A400E">
      <w:pPr>
        <w:rPr>
          <w:rStyle w:val="postbody"/>
        </w:rPr>
      </w:pPr>
    </w:p>
    <w:p w:rsidR="006A400E" w:rsidRPr="008D1D69" w:rsidRDefault="006A400E" w:rsidP="006A400E">
      <w:pPr>
        <w:rPr>
          <w:rStyle w:val="postbody"/>
        </w:rPr>
      </w:pPr>
      <w:r w:rsidRPr="008D1D69">
        <w:rPr>
          <w:rStyle w:val="postbody"/>
        </w:rPr>
        <w:t>Balanced tree includes H</w:t>
      </w:r>
      <w:proofErr w:type="gramStart"/>
      <w:r w:rsidRPr="008D1D69">
        <w:rPr>
          <w:rStyle w:val="postbody"/>
        </w:rPr>
        <w:t>,X</w:t>
      </w:r>
      <w:proofErr w:type="gramEnd"/>
      <w:r w:rsidRPr="008D1D69">
        <w:rPr>
          <w:rStyle w:val="postbody"/>
        </w:rPr>
        <w:t xml:space="preserve"> and Binary tree.</w:t>
      </w:r>
    </w:p>
    <w:p w:rsidR="006A400E" w:rsidRPr="008D1D69" w:rsidRDefault="006A400E" w:rsidP="006A400E">
      <w:pPr>
        <w:rPr>
          <w:rStyle w:val="postbody"/>
        </w:rPr>
      </w:pPr>
    </w:p>
    <w:p w:rsidR="006A400E" w:rsidRPr="008D1D69" w:rsidRDefault="006A400E" w:rsidP="006A400E">
      <w:pPr>
        <w:autoSpaceDE w:val="0"/>
        <w:autoSpaceDN w:val="0"/>
        <w:adjustRightInd w:val="0"/>
        <w:rPr>
          <w:color w:val="000000"/>
        </w:rPr>
      </w:pPr>
      <w:r w:rsidRPr="008D1D69">
        <w:rPr>
          <w:color w:val="000000"/>
        </w:rPr>
        <w:t>Clock distribution induced duty cycle error is mainly attributed to asymmetry in</w:t>
      </w:r>
    </w:p>
    <w:p w:rsidR="006A400E" w:rsidRPr="008D1D69" w:rsidRDefault="006A400E" w:rsidP="006A400E">
      <w:pPr>
        <w:autoSpaceDE w:val="0"/>
        <w:autoSpaceDN w:val="0"/>
        <w:adjustRightInd w:val="0"/>
        <w:rPr>
          <w:color w:val="000000"/>
        </w:rPr>
      </w:pPr>
      <w:proofErr w:type="gramStart"/>
      <w:r w:rsidRPr="008D1D69">
        <w:rPr>
          <w:color w:val="000000"/>
        </w:rPr>
        <w:lastRenderedPageBreak/>
        <w:t>the</w:t>
      </w:r>
      <w:proofErr w:type="gramEnd"/>
      <w:r w:rsidRPr="008D1D69">
        <w:rPr>
          <w:color w:val="000000"/>
        </w:rPr>
        <w:t xml:space="preserve"> clock distribution repeaters. Figure </w:t>
      </w:r>
      <w:r w:rsidRPr="008D1D69">
        <w:rPr>
          <w:color w:val="3A2A98"/>
        </w:rPr>
        <w:t xml:space="preserve">2.49 </w:t>
      </w:r>
      <w:r w:rsidRPr="008D1D69">
        <w:rPr>
          <w:color w:val="000000"/>
        </w:rPr>
        <w:t>compares a buffer-based (two inverters)</w:t>
      </w:r>
    </w:p>
    <w:p w:rsidR="006A400E" w:rsidRPr="008D1D69" w:rsidRDefault="006A400E" w:rsidP="006A400E">
      <w:pPr>
        <w:autoSpaceDE w:val="0"/>
        <w:autoSpaceDN w:val="0"/>
        <w:adjustRightInd w:val="0"/>
        <w:rPr>
          <w:color w:val="000000"/>
        </w:rPr>
      </w:pPr>
      <w:proofErr w:type="gramStart"/>
      <w:r w:rsidRPr="008D1D69">
        <w:rPr>
          <w:color w:val="000000"/>
        </w:rPr>
        <w:t>clock</w:t>
      </w:r>
      <w:proofErr w:type="gramEnd"/>
      <w:r w:rsidRPr="008D1D69">
        <w:rPr>
          <w:color w:val="000000"/>
        </w:rPr>
        <w:t xml:space="preserve"> distribution design vs. an inverter-based clock distribution. In a buffer-based</w:t>
      </w:r>
    </w:p>
    <w:p w:rsidR="006A400E" w:rsidRPr="008D1D69" w:rsidRDefault="006A400E" w:rsidP="006A400E">
      <w:pPr>
        <w:autoSpaceDE w:val="0"/>
        <w:autoSpaceDN w:val="0"/>
        <w:adjustRightInd w:val="0"/>
        <w:rPr>
          <w:color w:val="000000"/>
        </w:rPr>
      </w:pPr>
      <w:proofErr w:type="gramStart"/>
      <w:r w:rsidRPr="008D1D69">
        <w:rPr>
          <w:color w:val="000000"/>
        </w:rPr>
        <w:t>design</w:t>
      </w:r>
      <w:proofErr w:type="gramEnd"/>
      <w:r w:rsidRPr="008D1D69">
        <w:rPr>
          <w:color w:val="000000"/>
        </w:rPr>
        <w:t>, an incoming clock edge undergoes asymmetric rise and fall edges: Two fall</w:t>
      </w:r>
    </w:p>
    <w:p w:rsidR="006A400E" w:rsidRPr="008D1D69" w:rsidRDefault="006A400E" w:rsidP="006A400E">
      <w:pPr>
        <w:autoSpaceDE w:val="0"/>
        <w:autoSpaceDN w:val="0"/>
        <w:adjustRightInd w:val="0"/>
        <w:rPr>
          <w:color w:val="000000"/>
        </w:rPr>
      </w:pPr>
      <w:proofErr w:type="gramStart"/>
      <w:r w:rsidRPr="008D1D69">
        <w:rPr>
          <w:color w:val="000000"/>
        </w:rPr>
        <w:t>edges</w:t>
      </w:r>
      <w:proofErr w:type="gramEnd"/>
      <w:r w:rsidRPr="008D1D69">
        <w:rPr>
          <w:color w:val="000000"/>
        </w:rPr>
        <w:t xml:space="preserve"> experience gate loading only whereas two rise edges experience interconnect</w:t>
      </w:r>
    </w:p>
    <w:p w:rsidR="006A400E" w:rsidRPr="008D1D69" w:rsidRDefault="006A400E" w:rsidP="006A400E">
      <w:pPr>
        <w:autoSpaceDE w:val="0"/>
        <w:autoSpaceDN w:val="0"/>
        <w:adjustRightInd w:val="0"/>
        <w:rPr>
          <w:color w:val="000000"/>
        </w:rPr>
      </w:pPr>
      <w:proofErr w:type="gramStart"/>
      <w:r w:rsidRPr="008D1D69">
        <w:rPr>
          <w:color w:val="000000"/>
        </w:rPr>
        <w:t>loading</w:t>
      </w:r>
      <w:proofErr w:type="gramEnd"/>
      <w:r w:rsidRPr="008D1D69">
        <w:rPr>
          <w:color w:val="000000"/>
        </w:rPr>
        <w:t>. In contrast, in the inverter-based implementation, both positive and negative</w:t>
      </w:r>
    </w:p>
    <w:p w:rsidR="006A400E" w:rsidRPr="008D1D69" w:rsidRDefault="006A400E" w:rsidP="006A400E">
      <w:pPr>
        <w:autoSpaceDE w:val="0"/>
        <w:autoSpaceDN w:val="0"/>
        <w:adjustRightInd w:val="0"/>
        <w:rPr>
          <w:color w:val="000000"/>
        </w:rPr>
      </w:pPr>
      <w:proofErr w:type="gramStart"/>
      <w:r w:rsidRPr="008D1D69">
        <w:rPr>
          <w:color w:val="000000"/>
        </w:rPr>
        <w:t>edges</w:t>
      </w:r>
      <w:proofErr w:type="gramEnd"/>
      <w:r w:rsidRPr="008D1D69">
        <w:rPr>
          <w:color w:val="000000"/>
        </w:rPr>
        <w:t xml:space="preserve"> experience similar loads. By having loading symmetry between rise and fall</w:t>
      </w:r>
    </w:p>
    <w:p w:rsidR="006A400E" w:rsidRPr="008D1D69" w:rsidRDefault="006A400E" w:rsidP="006A400E">
      <w:pPr>
        <w:autoSpaceDE w:val="0"/>
        <w:autoSpaceDN w:val="0"/>
        <w:adjustRightInd w:val="0"/>
        <w:rPr>
          <w:color w:val="000000"/>
        </w:rPr>
      </w:pPr>
      <w:proofErr w:type="gramStart"/>
      <w:r w:rsidRPr="008D1D69">
        <w:rPr>
          <w:color w:val="000000"/>
        </w:rPr>
        <w:t>edges</w:t>
      </w:r>
      <w:proofErr w:type="gramEnd"/>
      <w:r w:rsidRPr="008D1D69">
        <w:rPr>
          <w:color w:val="000000"/>
        </w:rPr>
        <w:t>, an inverter-based clock distribution network is more robust in maintaining</w:t>
      </w:r>
    </w:p>
    <w:p w:rsidR="006A400E" w:rsidRPr="008D1D69" w:rsidRDefault="006A400E" w:rsidP="006A400E">
      <w:pPr>
        <w:autoSpaceDE w:val="0"/>
        <w:autoSpaceDN w:val="0"/>
        <w:adjustRightInd w:val="0"/>
        <w:rPr>
          <w:color w:val="000000"/>
        </w:rPr>
      </w:pPr>
      <w:proofErr w:type="gramStart"/>
      <w:r w:rsidRPr="008D1D69">
        <w:rPr>
          <w:color w:val="000000"/>
        </w:rPr>
        <w:t>duty</w:t>
      </w:r>
      <w:proofErr w:type="gramEnd"/>
      <w:r w:rsidRPr="008D1D69">
        <w:rPr>
          <w:color w:val="000000"/>
        </w:rPr>
        <w:t xml:space="preserve"> cycle fidelity.</w:t>
      </w:r>
    </w:p>
    <w:p w:rsidR="006A400E" w:rsidRPr="008D1D69" w:rsidRDefault="006A400E" w:rsidP="006A400E">
      <w:pPr>
        <w:rPr>
          <w:rStyle w:val="postbody"/>
        </w:rPr>
      </w:pPr>
      <w:r w:rsidRPr="008D1D69">
        <w:rPr>
          <w:noProof/>
        </w:rPr>
        <w:drawing>
          <wp:inline distT="0" distB="0" distL="0" distR="0">
            <wp:extent cx="5667375" cy="26955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667375" cy="2695575"/>
                    </a:xfrm>
                    <a:prstGeom prst="rect">
                      <a:avLst/>
                    </a:prstGeom>
                    <a:noFill/>
                    <a:ln w="9525">
                      <a:noFill/>
                      <a:miter lim="800000"/>
                      <a:headEnd/>
                      <a:tailEnd/>
                    </a:ln>
                  </pic:spPr>
                </pic:pic>
              </a:graphicData>
            </a:graphic>
          </wp:inline>
        </w:drawing>
      </w:r>
    </w:p>
    <w:p w:rsidR="006A400E" w:rsidRPr="008D1D69" w:rsidRDefault="006A400E" w:rsidP="006A400E">
      <w:pPr>
        <w:rPr>
          <w:rStyle w:val="postbody"/>
        </w:rPr>
      </w:pPr>
      <w:r w:rsidRPr="008D1D69">
        <w:rPr>
          <w:noProof/>
        </w:rPr>
        <w:drawing>
          <wp:inline distT="0" distB="0" distL="0" distR="0">
            <wp:extent cx="5667375" cy="2914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667375" cy="2914650"/>
                    </a:xfrm>
                    <a:prstGeom prst="rect">
                      <a:avLst/>
                    </a:prstGeom>
                    <a:noFill/>
                    <a:ln w="9525">
                      <a:noFill/>
                      <a:miter lim="800000"/>
                      <a:headEnd/>
                      <a:tailEnd/>
                    </a:ln>
                  </pic:spPr>
                </pic:pic>
              </a:graphicData>
            </a:graphic>
          </wp:inline>
        </w:drawing>
      </w:r>
    </w:p>
    <w:p w:rsidR="006A400E" w:rsidRPr="008D1D69" w:rsidRDefault="006A400E" w:rsidP="006A400E">
      <w:pPr>
        <w:rPr>
          <w:rStyle w:val="postbody"/>
        </w:rPr>
      </w:pPr>
      <w:r w:rsidRPr="008D1D69">
        <w:rPr>
          <w:noProof/>
        </w:rPr>
        <w:lastRenderedPageBreak/>
        <w:drawing>
          <wp:inline distT="0" distB="0" distL="0" distR="0">
            <wp:extent cx="5667375" cy="34385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667375" cy="3438525"/>
                    </a:xfrm>
                    <a:prstGeom prst="rect">
                      <a:avLst/>
                    </a:prstGeom>
                    <a:noFill/>
                    <a:ln w="9525">
                      <a:noFill/>
                      <a:miter lim="800000"/>
                      <a:headEnd/>
                      <a:tailEnd/>
                    </a:ln>
                  </pic:spPr>
                </pic:pic>
              </a:graphicData>
            </a:graphic>
          </wp:inline>
        </w:drawing>
      </w:r>
    </w:p>
    <w:p w:rsidR="006A400E" w:rsidRPr="008D1D69" w:rsidRDefault="006A400E" w:rsidP="006A400E">
      <w:pPr>
        <w:autoSpaceDE w:val="0"/>
        <w:autoSpaceDN w:val="0"/>
        <w:adjustRightInd w:val="0"/>
        <w:rPr>
          <w:color w:val="000000"/>
        </w:rPr>
      </w:pPr>
      <w:r w:rsidRPr="008D1D69">
        <w:rPr>
          <w:color w:val="000000"/>
        </w:rPr>
        <w:t>This is illustrated in Fig.</w:t>
      </w:r>
      <w:r w:rsidRPr="008D1D69">
        <w:rPr>
          <w:color w:val="3A2A98"/>
        </w:rPr>
        <w:t>3.2</w:t>
      </w:r>
      <w:r w:rsidRPr="008D1D69">
        <w:rPr>
          <w:color w:val="000000"/>
        </w:rPr>
        <w:t>, for two hypothetical CSE designs “C” and “D.”</w:t>
      </w:r>
    </w:p>
    <w:p w:rsidR="006A400E" w:rsidRPr="008D1D69" w:rsidRDefault="006A400E" w:rsidP="006A400E">
      <w:pPr>
        <w:autoSpaceDE w:val="0"/>
        <w:autoSpaceDN w:val="0"/>
        <w:adjustRightInd w:val="0"/>
        <w:rPr>
          <w:color w:val="000000"/>
        </w:rPr>
      </w:pPr>
      <w:r w:rsidRPr="008D1D69">
        <w:rPr>
          <w:color w:val="000000"/>
        </w:rPr>
        <w:t>Design “C” has a relatively high capacitance on clock nets and/or nodes which charge</w:t>
      </w:r>
    </w:p>
    <w:p w:rsidR="006A400E" w:rsidRPr="008D1D69" w:rsidRDefault="006A400E" w:rsidP="006A400E">
      <w:pPr>
        <w:autoSpaceDE w:val="0"/>
        <w:autoSpaceDN w:val="0"/>
        <w:adjustRightInd w:val="0"/>
        <w:rPr>
          <w:color w:val="000000"/>
        </w:rPr>
      </w:pPr>
      <w:proofErr w:type="gramStart"/>
      <w:r w:rsidRPr="008D1D69">
        <w:rPr>
          <w:color w:val="000000"/>
        </w:rPr>
        <w:t>and</w:t>
      </w:r>
      <w:proofErr w:type="gramEnd"/>
      <w:r w:rsidRPr="008D1D69">
        <w:rPr>
          <w:color w:val="000000"/>
        </w:rPr>
        <w:t xml:space="preserve"> discharge every cycle independent of the input data, but uses this dynamic action</w:t>
      </w:r>
    </w:p>
    <w:p w:rsidR="006A400E" w:rsidRPr="008D1D69" w:rsidRDefault="006A400E" w:rsidP="006A400E">
      <w:pPr>
        <w:autoSpaceDE w:val="0"/>
        <w:autoSpaceDN w:val="0"/>
        <w:adjustRightInd w:val="0"/>
        <w:rPr>
          <w:color w:val="000000"/>
        </w:rPr>
      </w:pPr>
      <w:proofErr w:type="gramStart"/>
      <w:r w:rsidRPr="008D1D69">
        <w:rPr>
          <w:color w:val="000000"/>
        </w:rPr>
        <w:t>to</w:t>
      </w:r>
      <w:proofErr w:type="gramEnd"/>
      <w:r w:rsidRPr="008D1D69">
        <w:rPr>
          <w:color w:val="000000"/>
        </w:rPr>
        <w:t xml:space="preserve"> limit the amount of capacitance switched by changing data inputs. This sort of</w:t>
      </w:r>
    </w:p>
    <w:p w:rsidR="006A400E" w:rsidRPr="008D1D69" w:rsidRDefault="006A400E" w:rsidP="006A400E">
      <w:pPr>
        <w:autoSpaceDE w:val="0"/>
        <w:autoSpaceDN w:val="0"/>
        <w:adjustRightInd w:val="0"/>
        <w:rPr>
          <w:color w:val="000000"/>
        </w:rPr>
      </w:pPr>
      <w:proofErr w:type="gramStart"/>
      <w:r w:rsidRPr="008D1D69">
        <w:rPr>
          <w:color w:val="000000"/>
        </w:rPr>
        <w:t>behavior</w:t>
      </w:r>
      <w:proofErr w:type="gramEnd"/>
      <w:r w:rsidRPr="008D1D69">
        <w:rPr>
          <w:color w:val="000000"/>
        </w:rPr>
        <w:t xml:space="preserve"> is typical of many dynamic CSE designs. Design “D” has much less clock</w:t>
      </w:r>
    </w:p>
    <w:p w:rsidR="006A400E" w:rsidRPr="008D1D69" w:rsidRDefault="006A400E" w:rsidP="006A400E">
      <w:pPr>
        <w:autoSpaceDE w:val="0"/>
        <w:autoSpaceDN w:val="0"/>
        <w:adjustRightInd w:val="0"/>
        <w:rPr>
          <w:color w:val="000000"/>
        </w:rPr>
      </w:pPr>
      <w:proofErr w:type="gramStart"/>
      <w:r w:rsidRPr="008D1D69">
        <w:rPr>
          <w:color w:val="000000"/>
        </w:rPr>
        <w:t>capacitance</w:t>
      </w:r>
      <w:proofErr w:type="gramEnd"/>
      <w:r w:rsidRPr="008D1D69">
        <w:rPr>
          <w:color w:val="000000"/>
        </w:rPr>
        <w:t>, but has more capacitance switched when the data changes state. Power</w:t>
      </w:r>
    </w:p>
    <w:p w:rsidR="006A400E" w:rsidRPr="008D1D69" w:rsidRDefault="006A400E" w:rsidP="006A400E">
      <w:pPr>
        <w:autoSpaceDE w:val="0"/>
        <w:autoSpaceDN w:val="0"/>
        <w:adjustRightInd w:val="0"/>
        <w:rPr>
          <w:color w:val="000000"/>
        </w:rPr>
      </w:pPr>
      <w:proofErr w:type="gramStart"/>
      <w:r w:rsidRPr="008D1D69">
        <w:rPr>
          <w:color w:val="000000"/>
        </w:rPr>
        <w:t>comparisons</w:t>
      </w:r>
      <w:proofErr w:type="gramEnd"/>
      <w:r w:rsidRPr="008D1D69">
        <w:rPr>
          <w:color w:val="000000"/>
        </w:rPr>
        <w:t xml:space="preserve"> at high data switching factors, for example at 50%, would tend to favor</w:t>
      </w:r>
    </w:p>
    <w:p w:rsidR="006A400E" w:rsidRPr="008D1D69" w:rsidRDefault="006A400E" w:rsidP="006A400E">
      <w:pPr>
        <w:autoSpaceDE w:val="0"/>
        <w:autoSpaceDN w:val="0"/>
        <w:adjustRightInd w:val="0"/>
        <w:rPr>
          <w:color w:val="000000"/>
        </w:rPr>
      </w:pPr>
      <w:proofErr w:type="gramStart"/>
      <w:r w:rsidRPr="008D1D69">
        <w:rPr>
          <w:color w:val="000000"/>
        </w:rPr>
        <w:t>the</w:t>
      </w:r>
      <w:proofErr w:type="gramEnd"/>
      <w:r w:rsidRPr="008D1D69">
        <w:rPr>
          <w:color w:val="000000"/>
        </w:rPr>
        <w:t xml:space="preserve"> dynamic design “C,” while comparisons at lower switching factors, for example</w:t>
      </w:r>
    </w:p>
    <w:p w:rsidR="006A400E" w:rsidRPr="008D1D69" w:rsidRDefault="006A400E" w:rsidP="006A400E">
      <w:pPr>
        <w:autoSpaceDE w:val="0"/>
        <w:autoSpaceDN w:val="0"/>
        <w:adjustRightInd w:val="0"/>
        <w:rPr>
          <w:color w:val="000000"/>
        </w:rPr>
      </w:pPr>
      <w:r w:rsidRPr="008D1D69">
        <w:rPr>
          <w:color w:val="000000"/>
        </w:rPr>
        <w:t>10–20</w:t>
      </w:r>
      <w:proofErr w:type="gramStart"/>
      <w:r w:rsidRPr="008D1D69">
        <w:rPr>
          <w:color w:val="000000"/>
        </w:rPr>
        <w:t>%,</w:t>
      </w:r>
      <w:proofErr w:type="gramEnd"/>
      <w:r w:rsidRPr="008D1D69">
        <w:rPr>
          <w:color w:val="000000"/>
        </w:rPr>
        <w:t xml:space="preserve"> would tend to favor design “D.”</w:t>
      </w:r>
    </w:p>
    <w:p w:rsidR="006A400E" w:rsidRPr="008D1D69" w:rsidRDefault="006A400E" w:rsidP="006A400E">
      <w:pPr>
        <w:rPr>
          <w:rStyle w:val="postbody"/>
        </w:rPr>
      </w:pPr>
    </w:p>
    <w:p w:rsidR="006A400E" w:rsidRPr="008D1D69" w:rsidRDefault="006A400E" w:rsidP="006A400E">
      <w:pPr>
        <w:rPr>
          <w:rStyle w:val="postbody"/>
        </w:rPr>
      </w:pPr>
    </w:p>
    <w:p w:rsidR="006A400E" w:rsidRPr="008D1D69" w:rsidRDefault="006A400E" w:rsidP="006A400E">
      <w:pPr>
        <w:autoSpaceDE w:val="0"/>
        <w:autoSpaceDN w:val="0"/>
        <w:adjustRightInd w:val="0"/>
      </w:pPr>
      <w:r w:rsidRPr="008D1D69">
        <w:t>These edge variations are referred to in the time</w:t>
      </w:r>
    </w:p>
    <w:p w:rsidR="006A400E" w:rsidRPr="008D1D69" w:rsidRDefault="006A400E" w:rsidP="006A400E">
      <w:pPr>
        <w:autoSpaceDE w:val="0"/>
        <w:autoSpaceDN w:val="0"/>
        <w:adjustRightInd w:val="0"/>
      </w:pPr>
      <w:proofErr w:type="gramStart"/>
      <w:r w:rsidRPr="008D1D69">
        <w:t>domain</w:t>
      </w:r>
      <w:proofErr w:type="gramEnd"/>
      <w:r w:rsidRPr="008D1D69">
        <w:t xml:space="preserve"> as </w:t>
      </w:r>
      <w:r w:rsidRPr="008D1D69">
        <w:rPr>
          <w:i/>
          <w:iCs/>
        </w:rPr>
        <w:t xml:space="preserve">jitter </w:t>
      </w:r>
      <w:r w:rsidRPr="008D1D69">
        <w:t xml:space="preserve">and in the frequency domain as </w:t>
      </w:r>
      <w:r w:rsidRPr="008D1D69">
        <w:rPr>
          <w:i/>
          <w:iCs/>
        </w:rPr>
        <w:t>phase noise</w:t>
      </w:r>
      <w:r w:rsidRPr="008D1D69">
        <w:t>.</w:t>
      </w:r>
    </w:p>
    <w:p w:rsidR="006A400E" w:rsidRPr="008D1D69" w:rsidRDefault="006A400E" w:rsidP="006A400E">
      <w:pPr>
        <w:rPr>
          <w:rStyle w:val="postbody"/>
        </w:rPr>
      </w:pPr>
    </w:p>
    <w:p w:rsidR="006A400E" w:rsidRPr="008D1D69" w:rsidRDefault="006A400E" w:rsidP="006A400E">
      <w:pPr>
        <w:rPr>
          <w:rStyle w:val="postbody"/>
        </w:rPr>
      </w:pPr>
    </w:p>
    <w:p w:rsidR="006A400E" w:rsidRPr="008D1D69" w:rsidRDefault="006A400E" w:rsidP="006A400E">
      <w:pPr>
        <w:autoSpaceDE w:val="0"/>
        <w:autoSpaceDN w:val="0"/>
        <w:adjustRightInd w:val="0"/>
      </w:pPr>
      <w:r w:rsidRPr="008D1D69">
        <w:t>8.2.2 Hold Time Skew</w:t>
      </w:r>
    </w:p>
    <w:p w:rsidR="006A400E" w:rsidRPr="008D1D69" w:rsidRDefault="006A400E" w:rsidP="006A400E">
      <w:pPr>
        <w:autoSpaceDE w:val="0"/>
        <w:autoSpaceDN w:val="0"/>
        <w:adjustRightInd w:val="0"/>
      </w:pPr>
      <w:r w:rsidRPr="008D1D69">
        <w:t>The big difference between the setup and hold time case is that the hold time skew</w:t>
      </w:r>
    </w:p>
    <w:p w:rsidR="006A400E" w:rsidRPr="008D1D69" w:rsidRDefault="006A400E" w:rsidP="006A400E">
      <w:pPr>
        <w:autoSpaceDE w:val="0"/>
        <w:autoSpaceDN w:val="0"/>
        <w:adjustRightInd w:val="0"/>
      </w:pPr>
      <w:proofErr w:type="gramStart"/>
      <w:r w:rsidRPr="008D1D69">
        <w:t>refers</w:t>
      </w:r>
      <w:proofErr w:type="gramEnd"/>
      <w:r w:rsidRPr="008D1D69">
        <w:t xml:space="preserve"> to the same clock edge. In this case, the PLL jitter and the common path</w:t>
      </w:r>
    </w:p>
    <w:p w:rsidR="006A400E" w:rsidRPr="008D1D69" w:rsidRDefault="006A400E" w:rsidP="006A400E">
      <w:pPr>
        <w:autoSpaceDE w:val="0"/>
        <w:autoSpaceDN w:val="0"/>
        <w:adjustRightInd w:val="0"/>
      </w:pPr>
      <w:proofErr w:type="gramStart"/>
      <w:r w:rsidRPr="008D1D69">
        <w:t>delays</w:t>
      </w:r>
      <w:proofErr w:type="gramEnd"/>
      <w:r w:rsidRPr="008D1D69">
        <w:t xml:space="preserve"> will be removed from the skew calculation. This is valid for both random</w:t>
      </w:r>
    </w:p>
    <w:p w:rsidR="006A400E" w:rsidRPr="008D1D69" w:rsidRDefault="006A400E" w:rsidP="006A400E">
      <w:pPr>
        <w:autoSpaceDE w:val="0"/>
        <w:autoSpaceDN w:val="0"/>
        <w:adjustRightInd w:val="0"/>
      </w:pPr>
      <w:proofErr w:type="gramStart"/>
      <w:r w:rsidRPr="008D1D69">
        <w:t>and</w:t>
      </w:r>
      <w:proofErr w:type="gramEnd"/>
      <w:r w:rsidRPr="008D1D69">
        <w:t xml:space="preserve"> systematic components since they will have just one value at a given time, and</w:t>
      </w:r>
    </w:p>
    <w:p w:rsidR="006A400E" w:rsidRPr="008D1D69" w:rsidRDefault="006A400E" w:rsidP="006A400E">
      <w:pPr>
        <w:autoSpaceDE w:val="0"/>
        <w:autoSpaceDN w:val="0"/>
        <w:adjustRightInd w:val="0"/>
      </w:pPr>
      <w:proofErr w:type="gramStart"/>
      <w:r w:rsidRPr="008D1D69">
        <w:t>can</w:t>
      </w:r>
      <w:proofErr w:type="gramEnd"/>
      <w:r w:rsidRPr="008D1D69">
        <w:t xml:space="preserve"> be removed from the skew as common path delay components. In the case of</w:t>
      </w:r>
    </w:p>
    <w:p w:rsidR="006A400E" w:rsidRPr="008D1D69" w:rsidRDefault="006A400E" w:rsidP="006A400E">
      <w:pPr>
        <w:autoSpaceDE w:val="0"/>
        <w:autoSpaceDN w:val="0"/>
        <w:adjustRightInd w:val="0"/>
      </w:pPr>
      <w:proofErr w:type="gramStart"/>
      <w:r w:rsidRPr="008D1D69">
        <w:t>setup</w:t>
      </w:r>
      <w:proofErr w:type="gramEnd"/>
      <w:r w:rsidRPr="008D1D69">
        <w:t xml:space="preserve"> time skew, these components may vary from cycle-to-cycle and, therefore,</w:t>
      </w:r>
    </w:p>
    <w:p w:rsidR="006A400E" w:rsidRPr="008D1D69" w:rsidRDefault="006A400E" w:rsidP="006A400E">
      <w:pPr>
        <w:autoSpaceDE w:val="0"/>
        <w:autoSpaceDN w:val="0"/>
        <w:adjustRightInd w:val="0"/>
      </w:pPr>
      <w:proofErr w:type="gramStart"/>
      <w:r w:rsidRPr="008D1D69">
        <w:t>cannot</w:t>
      </w:r>
      <w:proofErr w:type="gramEnd"/>
      <w:r w:rsidRPr="008D1D69">
        <w:t xml:space="preserve"> be removed as common path delays. In the hold time case and for the example</w:t>
      </w:r>
    </w:p>
    <w:p w:rsidR="006A400E" w:rsidRPr="008D1D69" w:rsidRDefault="006A400E" w:rsidP="006A400E">
      <w:pPr>
        <w:autoSpaceDE w:val="0"/>
        <w:autoSpaceDN w:val="0"/>
        <w:adjustRightInd w:val="0"/>
      </w:pPr>
      <w:proofErr w:type="gramStart"/>
      <w:r w:rsidRPr="008D1D69">
        <w:t>of</w:t>
      </w:r>
      <w:proofErr w:type="gramEnd"/>
      <w:r w:rsidRPr="008D1D69">
        <w:t xml:space="preserve"> Fig.</w:t>
      </w:r>
    </w:p>
    <w:p w:rsidR="006A400E" w:rsidRPr="008D1D69" w:rsidRDefault="006A400E" w:rsidP="006A400E">
      <w:pPr>
        <w:rPr>
          <w:rStyle w:val="postbody"/>
        </w:rPr>
      </w:pPr>
    </w:p>
    <w:p w:rsidR="006A400E" w:rsidRPr="008D1D69" w:rsidRDefault="006A400E" w:rsidP="006A400E">
      <w:pPr>
        <w:autoSpaceDE w:val="0"/>
        <w:autoSpaceDN w:val="0"/>
        <w:adjustRightInd w:val="0"/>
      </w:pPr>
      <w:r w:rsidRPr="008D1D69">
        <w:t>8.2.3 Half-Cycle Setup Skew</w:t>
      </w:r>
    </w:p>
    <w:p w:rsidR="006A400E" w:rsidRPr="008D1D69" w:rsidRDefault="006A400E" w:rsidP="006A400E">
      <w:pPr>
        <w:autoSpaceDE w:val="0"/>
        <w:autoSpaceDN w:val="0"/>
        <w:adjustRightInd w:val="0"/>
      </w:pPr>
      <w:r w:rsidRPr="008D1D69">
        <w:t>In this case, the source uses the rising clock edge and the receiver uses the falling</w:t>
      </w:r>
    </w:p>
    <w:p w:rsidR="006A400E" w:rsidRPr="008D1D69" w:rsidRDefault="006A400E" w:rsidP="006A400E">
      <w:pPr>
        <w:autoSpaceDE w:val="0"/>
        <w:autoSpaceDN w:val="0"/>
        <w:adjustRightInd w:val="0"/>
      </w:pPr>
      <w:proofErr w:type="gramStart"/>
      <w:r w:rsidRPr="008D1D69">
        <w:lastRenderedPageBreak/>
        <w:t>edge</w:t>
      </w:r>
      <w:proofErr w:type="gramEnd"/>
      <w:r w:rsidRPr="008D1D69">
        <w:t>. The skew in a half-cycle path will be the same as for the single-cycle skew</w:t>
      </w:r>
    </w:p>
    <w:p w:rsidR="006A400E" w:rsidRPr="008D1D69" w:rsidRDefault="006A400E" w:rsidP="006A400E">
      <w:pPr>
        <w:autoSpaceDE w:val="0"/>
        <w:autoSpaceDN w:val="0"/>
        <w:adjustRightInd w:val="0"/>
      </w:pPr>
      <w:proofErr w:type="gramStart"/>
      <w:r w:rsidRPr="008D1D69">
        <w:t>with</w:t>
      </w:r>
      <w:proofErr w:type="gramEnd"/>
      <w:r w:rsidRPr="008D1D69">
        <w:t xml:space="preserve"> the addition of the PLL duty cycle variation in the RSS component.</w:t>
      </w:r>
    </w:p>
    <w:p w:rsidR="006A400E" w:rsidRPr="008D1D69" w:rsidRDefault="006A400E" w:rsidP="006A400E">
      <w:pPr>
        <w:rPr>
          <w:rStyle w:val="postbody"/>
        </w:rPr>
      </w:pPr>
    </w:p>
    <w:p w:rsidR="006A400E" w:rsidRPr="008D1D69" w:rsidRDefault="006A400E" w:rsidP="006A400E">
      <w:pPr>
        <w:autoSpaceDE w:val="0"/>
        <w:autoSpaceDN w:val="0"/>
        <w:adjustRightInd w:val="0"/>
      </w:pPr>
      <w:r w:rsidRPr="008D1D69">
        <w:t>In the multiple-cycle paths case, the skew will be similar to the single-cycle one.</w:t>
      </w:r>
    </w:p>
    <w:p w:rsidR="006A400E" w:rsidRPr="008D1D69" w:rsidRDefault="006A400E" w:rsidP="006A400E">
      <w:pPr>
        <w:autoSpaceDE w:val="0"/>
        <w:autoSpaceDN w:val="0"/>
        <w:adjustRightInd w:val="0"/>
      </w:pPr>
      <w:r w:rsidRPr="008D1D69">
        <w:t>The main difference is the potential extra voltage and temperature variation that may</w:t>
      </w:r>
    </w:p>
    <w:p w:rsidR="006A400E" w:rsidRPr="008D1D69" w:rsidRDefault="006A400E" w:rsidP="006A400E">
      <w:pPr>
        <w:autoSpaceDE w:val="0"/>
        <w:autoSpaceDN w:val="0"/>
        <w:adjustRightInd w:val="0"/>
      </w:pPr>
      <w:proofErr w:type="gramStart"/>
      <w:r w:rsidRPr="008D1D69">
        <w:t>occur</w:t>
      </w:r>
      <w:proofErr w:type="gramEnd"/>
      <w:r w:rsidRPr="008D1D69">
        <w:t xml:space="preserve"> during the longer multiple-cycle path.</w:t>
      </w:r>
    </w:p>
    <w:p w:rsidR="006A400E" w:rsidRPr="008D1D69" w:rsidRDefault="006A400E" w:rsidP="006A400E">
      <w:pPr>
        <w:rPr>
          <w:rStyle w:val="postbody"/>
        </w:rPr>
      </w:pPr>
    </w:p>
    <w:p w:rsidR="006A400E" w:rsidRPr="008D1D69" w:rsidRDefault="006A400E" w:rsidP="006A400E">
      <w:pPr>
        <w:autoSpaceDE w:val="0"/>
        <w:autoSpaceDN w:val="0"/>
        <w:adjustRightInd w:val="0"/>
        <w:rPr>
          <w:color w:val="000000"/>
        </w:rPr>
      </w:pPr>
      <w:r w:rsidRPr="008D1D69">
        <w:rPr>
          <w:color w:val="000000"/>
        </w:rPr>
        <w:t>8.2.5 Grid or H-Tree?</w:t>
      </w:r>
    </w:p>
    <w:p w:rsidR="006A400E" w:rsidRPr="008D1D69" w:rsidRDefault="006A400E" w:rsidP="006A400E">
      <w:pPr>
        <w:autoSpaceDE w:val="0"/>
        <w:autoSpaceDN w:val="0"/>
        <w:adjustRightInd w:val="0"/>
        <w:rPr>
          <w:color w:val="000000"/>
        </w:rPr>
      </w:pPr>
      <w:r w:rsidRPr="008D1D69">
        <w:rPr>
          <w:color w:val="000000"/>
        </w:rPr>
        <w:t>Additional averaging effect will result by using a grid rather than a clock network</w:t>
      </w:r>
    </w:p>
    <w:p w:rsidR="006A400E" w:rsidRPr="008D1D69" w:rsidRDefault="006A400E" w:rsidP="006A400E">
      <w:pPr>
        <w:autoSpaceDE w:val="0"/>
        <w:autoSpaceDN w:val="0"/>
        <w:adjustRightInd w:val="0"/>
        <w:rPr>
          <w:color w:val="000000"/>
        </w:rPr>
      </w:pPr>
      <w:proofErr w:type="gramStart"/>
      <w:r w:rsidRPr="008D1D69">
        <w:rPr>
          <w:color w:val="000000"/>
        </w:rPr>
        <w:t>as</w:t>
      </w:r>
      <w:proofErr w:type="gramEnd"/>
      <w:r w:rsidRPr="008D1D69">
        <w:rPr>
          <w:color w:val="000000"/>
        </w:rPr>
        <w:t xml:space="preserve"> long the resistance of the wires connecting the clock buffer stages is smaller than</w:t>
      </w:r>
    </w:p>
    <w:p w:rsidR="006A400E" w:rsidRPr="008D1D69" w:rsidRDefault="006A400E" w:rsidP="006A400E">
      <w:pPr>
        <w:autoSpaceDE w:val="0"/>
        <w:autoSpaceDN w:val="0"/>
        <w:adjustRightInd w:val="0"/>
        <w:rPr>
          <w:color w:val="000000"/>
        </w:rPr>
      </w:pPr>
      <w:proofErr w:type="gramStart"/>
      <w:r w:rsidRPr="008D1D69">
        <w:rPr>
          <w:color w:val="000000"/>
        </w:rPr>
        <w:t>the</w:t>
      </w:r>
      <w:proofErr w:type="gramEnd"/>
      <w:r w:rsidRPr="008D1D69">
        <w:rPr>
          <w:color w:val="000000"/>
        </w:rPr>
        <w:t xml:space="preserve"> output impedance of the drivers. In the opposite case, the resistive shielding will</w:t>
      </w:r>
    </w:p>
    <w:p w:rsidR="006A400E" w:rsidRPr="008D1D69" w:rsidRDefault="006A400E" w:rsidP="006A400E">
      <w:pPr>
        <w:autoSpaceDE w:val="0"/>
        <w:autoSpaceDN w:val="0"/>
        <w:adjustRightInd w:val="0"/>
        <w:rPr>
          <w:color w:val="000000"/>
        </w:rPr>
      </w:pPr>
      <w:proofErr w:type="gramStart"/>
      <w:r w:rsidRPr="008D1D69">
        <w:rPr>
          <w:color w:val="000000"/>
        </w:rPr>
        <w:t>keep</w:t>
      </w:r>
      <w:proofErr w:type="gramEnd"/>
      <w:r w:rsidRPr="008D1D69">
        <w:rPr>
          <w:color w:val="000000"/>
        </w:rPr>
        <w:t xml:space="preserve"> the buffers in isolation and there will be no skew averaging effect. In such a</w:t>
      </w:r>
    </w:p>
    <w:p w:rsidR="006A400E" w:rsidRPr="008D1D69" w:rsidRDefault="006A400E" w:rsidP="006A400E">
      <w:pPr>
        <w:autoSpaceDE w:val="0"/>
        <w:autoSpaceDN w:val="0"/>
        <w:adjustRightInd w:val="0"/>
        <w:rPr>
          <w:color w:val="000000"/>
        </w:rPr>
      </w:pPr>
      <w:proofErr w:type="gramStart"/>
      <w:r w:rsidRPr="008D1D69">
        <w:rPr>
          <w:color w:val="000000"/>
        </w:rPr>
        <w:t>case</w:t>
      </w:r>
      <w:proofErr w:type="gramEnd"/>
      <w:r w:rsidRPr="008D1D69">
        <w:rPr>
          <w:color w:val="000000"/>
        </w:rPr>
        <w:t>, the grid will just increase the total power due to the added capacitive load,</w:t>
      </w:r>
    </w:p>
    <w:p w:rsidR="006A400E" w:rsidRPr="008D1D69" w:rsidRDefault="006A400E" w:rsidP="006A400E">
      <w:pPr>
        <w:autoSpaceDE w:val="0"/>
        <w:autoSpaceDN w:val="0"/>
        <w:adjustRightInd w:val="0"/>
        <w:rPr>
          <w:color w:val="000000"/>
        </w:rPr>
      </w:pPr>
      <w:proofErr w:type="gramStart"/>
      <w:r w:rsidRPr="008D1D69">
        <w:rPr>
          <w:color w:val="000000"/>
        </w:rPr>
        <w:t>without</w:t>
      </w:r>
      <w:proofErr w:type="gramEnd"/>
      <w:r w:rsidRPr="008D1D69">
        <w:rPr>
          <w:color w:val="000000"/>
        </w:rPr>
        <w:t xml:space="preserve"> offering any skew reduction benefit. The other issue with the use of a grid</w:t>
      </w:r>
    </w:p>
    <w:p w:rsidR="006A400E" w:rsidRPr="008D1D69" w:rsidRDefault="006A400E" w:rsidP="006A400E">
      <w:pPr>
        <w:autoSpaceDE w:val="0"/>
        <w:autoSpaceDN w:val="0"/>
        <w:adjustRightInd w:val="0"/>
        <w:rPr>
          <w:color w:val="000000"/>
        </w:rPr>
      </w:pPr>
      <w:proofErr w:type="gramStart"/>
      <w:r w:rsidRPr="008D1D69">
        <w:rPr>
          <w:color w:val="000000"/>
        </w:rPr>
        <w:t>is</w:t>
      </w:r>
      <w:proofErr w:type="gramEnd"/>
      <w:r w:rsidRPr="008D1D69">
        <w:rPr>
          <w:color w:val="000000"/>
        </w:rPr>
        <w:t xml:space="preserve"> that timing tools have a difficult time analyzing this type of networks. The use of</w:t>
      </w:r>
    </w:p>
    <w:p w:rsidR="006A400E" w:rsidRPr="008D1D69" w:rsidRDefault="006A400E" w:rsidP="006A400E">
      <w:pPr>
        <w:autoSpaceDE w:val="0"/>
        <w:autoSpaceDN w:val="0"/>
        <w:adjustRightInd w:val="0"/>
        <w:rPr>
          <w:color w:val="000000"/>
        </w:rPr>
      </w:pPr>
      <w:r w:rsidRPr="008D1D69">
        <w:rPr>
          <w:color w:val="000000"/>
        </w:rPr>
        <w:t>H-tree is also necessary in the case of clock gating, since the clock buffers need to</w:t>
      </w:r>
    </w:p>
    <w:p w:rsidR="006A400E" w:rsidRPr="008D1D69" w:rsidRDefault="006A400E" w:rsidP="006A400E">
      <w:pPr>
        <w:autoSpaceDE w:val="0"/>
        <w:autoSpaceDN w:val="0"/>
        <w:adjustRightInd w:val="0"/>
        <w:rPr>
          <w:color w:val="000000"/>
        </w:rPr>
      </w:pPr>
      <w:proofErr w:type="gramStart"/>
      <w:r w:rsidRPr="008D1D69">
        <w:rPr>
          <w:color w:val="000000"/>
        </w:rPr>
        <w:t>be</w:t>
      </w:r>
      <w:proofErr w:type="gramEnd"/>
      <w:r w:rsidRPr="008D1D69">
        <w:rPr>
          <w:color w:val="000000"/>
        </w:rPr>
        <w:t xml:space="preserve"> turned off individually.</w:t>
      </w:r>
    </w:p>
    <w:p w:rsidR="006A400E" w:rsidRPr="008D1D69" w:rsidRDefault="006A400E" w:rsidP="006A400E">
      <w:pPr>
        <w:rPr>
          <w:rStyle w:val="postbody"/>
        </w:rPr>
      </w:pPr>
    </w:p>
    <w:p w:rsidR="006A400E" w:rsidRPr="008D1D69" w:rsidRDefault="006A400E" w:rsidP="006A400E">
      <w:pPr>
        <w:autoSpaceDE w:val="0"/>
        <w:autoSpaceDN w:val="0"/>
        <w:adjustRightInd w:val="0"/>
      </w:pPr>
      <w:r w:rsidRPr="008D1D69">
        <w:t>It is also best to use</w:t>
      </w:r>
    </w:p>
    <w:p w:rsidR="006A400E" w:rsidRPr="008D1D69" w:rsidRDefault="006A400E" w:rsidP="006A400E">
      <w:pPr>
        <w:autoSpaceDE w:val="0"/>
        <w:autoSpaceDN w:val="0"/>
        <w:adjustRightInd w:val="0"/>
      </w:pPr>
      <w:proofErr w:type="gramStart"/>
      <w:r w:rsidRPr="008D1D69">
        <w:t>buffer</w:t>
      </w:r>
      <w:proofErr w:type="gramEnd"/>
      <w:r w:rsidRPr="008D1D69">
        <w:t xml:space="preserve"> stages built by two inverters rather than single inverter stages since high slew</w:t>
      </w:r>
    </w:p>
    <w:p w:rsidR="006A400E" w:rsidRPr="008D1D69" w:rsidRDefault="006A400E" w:rsidP="006A400E">
      <w:pPr>
        <w:autoSpaceDE w:val="0"/>
        <w:autoSpaceDN w:val="0"/>
        <w:adjustRightInd w:val="0"/>
      </w:pPr>
      <w:proofErr w:type="gramStart"/>
      <w:r w:rsidRPr="008D1D69">
        <w:t>rate</w:t>
      </w:r>
      <w:proofErr w:type="gramEnd"/>
      <w:r w:rsidRPr="008D1D69">
        <w:t xml:space="preserve"> at the inverter input will cause higher crowbar current. In the case of two stages</w:t>
      </w:r>
    </w:p>
    <w:p w:rsidR="006A400E" w:rsidRPr="008D1D69" w:rsidRDefault="006A400E" w:rsidP="006A400E">
      <w:pPr>
        <w:autoSpaceDE w:val="0"/>
        <w:autoSpaceDN w:val="0"/>
        <w:adjustRightInd w:val="0"/>
      </w:pPr>
      <w:proofErr w:type="gramStart"/>
      <w:r w:rsidRPr="008D1D69">
        <w:t>that</w:t>
      </w:r>
      <w:proofErr w:type="gramEnd"/>
      <w:r w:rsidRPr="008D1D69">
        <w:t xml:space="preserve"> typically use a </w:t>
      </w:r>
      <w:proofErr w:type="spellStart"/>
      <w:r w:rsidRPr="008D1D69">
        <w:t>fanout</w:t>
      </w:r>
      <w:proofErr w:type="spellEnd"/>
      <w:r w:rsidRPr="008D1D69">
        <w:t xml:space="preserve"> of 4, the first stage will experience crowbar current but 4</w:t>
      </w:r>
    </w:p>
    <w:p w:rsidR="006A400E" w:rsidRPr="008D1D69" w:rsidRDefault="006A400E" w:rsidP="006A400E">
      <w:pPr>
        <w:autoSpaceDE w:val="0"/>
        <w:autoSpaceDN w:val="0"/>
        <w:adjustRightInd w:val="0"/>
      </w:pPr>
      <w:proofErr w:type="gramStart"/>
      <w:r w:rsidRPr="008D1D69">
        <w:t>times</w:t>
      </w:r>
      <w:proofErr w:type="gramEnd"/>
      <w:r w:rsidRPr="008D1D69">
        <w:t xml:space="preserve"> smaller than in the original single inverter design due to the smaller size of the</w:t>
      </w:r>
    </w:p>
    <w:p w:rsidR="006A400E" w:rsidRPr="008D1D69" w:rsidRDefault="006A400E" w:rsidP="006A400E">
      <w:pPr>
        <w:autoSpaceDE w:val="0"/>
        <w:autoSpaceDN w:val="0"/>
        <w:adjustRightInd w:val="0"/>
      </w:pPr>
      <w:proofErr w:type="gramStart"/>
      <w:r w:rsidRPr="008D1D69">
        <w:t>first</w:t>
      </w:r>
      <w:proofErr w:type="gramEnd"/>
      <w:r w:rsidRPr="008D1D69">
        <w:t xml:space="preserve"> stage. The gain from the first stage will help recover the slew rate at the input</w:t>
      </w:r>
    </w:p>
    <w:p w:rsidR="006A400E" w:rsidRPr="008D1D69" w:rsidRDefault="006A400E" w:rsidP="006A400E">
      <w:pPr>
        <w:autoSpaceDE w:val="0"/>
        <w:autoSpaceDN w:val="0"/>
        <w:adjustRightInd w:val="0"/>
      </w:pPr>
      <w:proofErr w:type="gramStart"/>
      <w:r w:rsidRPr="008D1D69">
        <w:t>of</w:t>
      </w:r>
      <w:proofErr w:type="gramEnd"/>
      <w:r w:rsidRPr="008D1D69">
        <w:t xml:space="preserve"> the second stage and, therefore, reduce the crowbar current of the output stage.</w:t>
      </w:r>
    </w:p>
    <w:p w:rsidR="006A400E" w:rsidRPr="008D1D69" w:rsidRDefault="006A400E" w:rsidP="006A400E">
      <w:pPr>
        <w:autoSpaceDE w:val="0"/>
        <w:autoSpaceDN w:val="0"/>
        <w:adjustRightInd w:val="0"/>
      </w:pPr>
      <w:r w:rsidRPr="008D1D69">
        <w:t xml:space="preserve">This will also help minimize the </w:t>
      </w:r>
      <w:proofErr w:type="spellStart"/>
      <w:r w:rsidRPr="008D1D69">
        <w:t>electromigration</w:t>
      </w:r>
      <w:proofErr w:type="spellEnd"/>
      <w:r w:rsidRPr="008D1D69">
        <w:t xml:space="preserve"> effects at the output of the large</w:t>
      </w:r>
    </w:p>
    <w:p w:rsidR="006A400E" w:rsidRPr="008D1D69" w:rsidRDefault="006A400E" w:rsidP="006A400E">
      <w:pPr>
        <w:autoSpaceDE w:val="0"/>
        <w:autoSpaceDN w:val="0"/>
        <w:adjustRightInd w:val="0"/>
      </w:pPr>
      <w:proofErr w:type="gramStart"/>
      <w:r w:rsidRPr="008D1D69">
        <w:t>driver</w:t>
      </w:r>
      <w:proofErr w:type="gramEnd"/>
      <w:r w:rsidRPr="008D1D69">
        <w:t>.</w:t>
      </w:r>
    </w:p>
    <w:p w:rsidR="006A400E" w:rsidRPr="006A400E" w:rsidRDefault="006A400E" w:rsidP="006A400E">
      <w:pPr>
        <w:rPr>
          <w:rStyle w:val="postbody"/>
        </w:rPr>
      </w:pPr>
    </w:p>
    <w:p w:rsidR="006A400E" w:rsidRPr="006A400E" w:rsidRDefault="006A400E" w:rsidP="007D5E2D">
      <w:pPr>
        <w:pStyle w:val="ListParagraph"/>
        <w:numPr>
          <w:ilvl w:val="0"/>
          <w:numId w:val="51"/>
        </w:numPr>
        <w:spacing w:after="200" w:line="276" w:lineRule="auto"/>
        <w:rPr>
          <w:highlight w:val="yellow"/>
        </w:rPr>
      </w:pPr>
      <w:r w:rsidRPr="006A400E">
        <w:rPr>
          <w:highlight w:val="yellow"/>
        </w:rPr>
        <w:t>How the clock frequencies effect the Clock tree synthesis?</w:t>
      </w:r>
    </w:p>
    <w:p w:rsidR="006A400E" w:rsidRPr="006A400E" w:rsidRDefault="006A400E" w:rsidP="006A400E">
      <w:pPr>
        <w:pStyle w:val="ListParagraph"/>
      </w:pPr>
    </w:p>
    <w:p w:rsidR="006A400E" w:rsidRPr="006A400E" w:rsidRDefault="006A400E" w:rsidP="007D5E2D">
      <w:pPr>
        <w:numPr>
          <w:ilvl w:val="0"/>
          <w:numId w:val="42"/>
        </w:numPr>
        <w:suppressAutoHyphens/>
        <w:spacing w:after="200" w:line="276" w:lineRule="auto"/>
        <w:ind w:left="180" w:hanging="180"/>
      </w:pPr>
      <w:r w:rsidRPr="006A400E">
        <w:t>Design has no setup and hold violations but skew target was not met. Can we tape out?</w:t>
      </w:r>
    </w:p>
    <w:p w:rsidR="006A400E" w:rsidRPr="006A400E" w:rsidRDefault="006A400E" w:rsidP="006A400E">
      <w:r w:rsidRPr="006A400E">
        <w:t xml:space="preserve">   Yes we can but </w:t>
      </w:r>
    </w:p>
    <w:p w:rsidR="006A400E" w:rsidRPr="006A400E" w:rsidRDefault="006A400E" w:rsidP="007D5E2D">
      <w:pPr>
        <w:numPr>
          <w:ilvl w:val="0"/>
          <w:numId w:val="52"/>
        </w:numPr>
        <w:suppressAutoHyphens/>
        <w:spacing w:after="200" w:line="276" w:lineRule="auto"/>
      </w:pPr>
      <w:r w:rsidRPr="006A400E">
        <w:t>Power consumption will be more</w:t>
      </w:r>
    </w:p>
    <w:p w:rsidR="006A400E" w:rsidRPr="006A400E" w:rsidRDefault="006A400E" w:rsidP="007D5E2D">
      <w:pPr>
        <w:numPr>
          <w:ilvl w:val="0"/>
          <w:numId w:val="52"/>
        </w:numPr>
        <w:suppressAutoHyphens/>
        <w:spacing w:after="200" w:line="276" w:lineRule="auto"/>
      </w:pPr>
      <w:r w:rsidRPr="006A400E">
        <w:t>Area over head because of more number of cells (buffers/inv) in clock path due to which we might had the congestion</w:t>
      </w:r>
    </w:p>
    <w:p w:rsidR="006A400E" w:rsidRPr="006A400E" w:rsidRDefault="006A400E" w:rsidP="007D5E2D">
      <w:pPr>
        <w:numPr>
          <w:ilvl w:val="0"/>
          <w:numId w:val="51"/>
        </w:numPr>
        <w:suppressAutoHyphens/>
        <w:spacing w:after="200" w:line="276" w:lineRule="auto"/>
      </w:pPr>
      <w:r w:rsidRPr="006A400E">
        <w:t>How to decrease the skew manually</w:t>
      </w:r>
    </w:p>
    <w:p w:rsidR="006A400E" w:rsidRPr="006A400E" w:rsidRDefault="006A400E" w:rsidP="006A400E">
      <w:pPr>
        <w:ind w:left="900"/>
      </w:pPr>
      <w:r w:rsidRPr="006A400E">
        <w:t>Cloning to balance the load</w:t>
      </w:r>
    </w:p>
    <w:p w:rsidR="006A400E" w:rsidRPr="006A400E" w:rsidRDefault="006A400E" w:rsidP="006A400E">
      <w:pPr>
        <w:ind w:left="900"/>
      </w:pPr>
      <w:r w:rsidRPr="006A400E">
        <w:t>Minimizing the clock levels with high drive strength cell</w:t>
      </w:r>
    </w:p>
    <w:p w:rsidR="006A400E" w:rsidRPr="006A400E" w:rsidRDefault="006A400E" w:rsidP="006A400E">
      <w:pPr>
        <w:ind w:left="900"/>
      </w:pPr>
      <w:r w:rsidRPr="006A400E">
        <w:t>Widen the metal</w:t>
      </w:r>
    </w:p>
    <w:p w:rsidR="006A400E" w:rsidRPr="006A400E" w:rsidRDefault="006A400E" w:rsidP="006A400E">
      <w:pPr>
        <w:ind w:left="900"/>
      </w:pPr>
      <w:r w:rsidRPr="006A400E">
        <w:t>Delay of large drive strength can be decreased by taper circuit</w:t>
      </w:r>
    </w:p>
    <w:p w:rsidR="006A400E" w:rsidRPr="006A400E" w:rsidRDefault="006A400E" w:rsidP="007D5E2D">
      <w:pPr>
        <w:numPr>
          <w:ilvl w:val="0"/>
          <w:numId w:val="51"/>
        </w:numPr>
        <w:suppressAutoHyphens/>
        <w:spacing w:after="200" w:line="276" w:lineRule="auto"/>
      </w:pPr>
      <w:r w:rsidRPr="006A400E">
        <w:t xml:space="preserve">Which </w:t>
      </w:r>
      <w:proofErr w:type="spellStart"/>
      <w:r w:rsidRPr="006A400E">
        <w:t>Vt</w:t>
      </w:r>
      <w:proofErr w:type="spellEnd"/>
      <w:r w:rsidRPr="006A400E">
        <w:t xml:space="preserve"> cells will you use in the CTS</w:t>
      </w:r>
    </w:p>
    <w:p w:rsidR="006A400E" w:rsidRPr="006A400E" w:rsidRDefault="006A400E" w:rsidP="006A400E">
      <w:pPr>
        <w:ind w:left="900"/>
      </w:pPr>
      <w:r w:rsidRPr="006A400E">
        <w:t xml:space="preserve">Standard </w:t>
      </w:r>
      <w:proofErr w:type="spellStart"/>
      <w:proofErr w:type="gramStart"/>
      <w:r w:rsidRPr="006A400E">
        <w:t>Vt</w:t>
      </w:r>
      <w:proofErr w:type="spellEnd"/>
      <w:proofErr w:type="gramEnd"/>
      <w:r w:rsidRPr="006A400E">
        <w:t xml:space="preserve"> cells because of </w:t>
      </w:r>
    </w:p>
    <w:p w:rsidR="006A400E" w:rsidRPr="006A400E" w:rsidRDefault="006A400E" w:rsidP="006A400E">
      <w:pPr>
        <w:ind w:left="900"/>
      </w:pPr>
      <w:r w:rsidRPr="006A400E">
        <w:lastRenderedPageBreak/>
        <w:t xml:space="preserve">The delay and leakage power compromise </w:t>
      </w:r>
    </w:p>
    <w:p w:rsidR="006A400E" w:rsidRPr="006A400E" w:rsidRDefault="006A400E" w:rsidP="006A400E">
      <w:pPr>
        <w:ind w:left="900"/>
      </w:pPr>
      <w:r w:rsidRPr="006A400E">
        <w:t>The less process variations compared to LVT and HVT</w:t>
      </w:r>
    </w:p>
    <w:p w:rsidR="006A400E" w:rsidRPr="006A400E" w:rsidRDefault="006A400E" w:rsidP="007D5E2D">
      <w:pPr>
        <w:numPr>
          <w:ilvl w:val="0"/>
          <w:numId w:val="51"/>
        </w:numPr>
        <w:suppressAutoHyphens/>
        <w:spacing w:after="200" w:line="276" w:lineRule="auto"/>
      </w:pPr>
      <w:r w:rsidRPr="006A400E">
        <w:t xml:space="preserve">How low </w:t>
      </w:r>
      <w:proofErr w:type="spellStart"/>
      <w:r w:rsidRPr="006A400E">
        <w:t>Vt</w:t>
      </w:r>
      <w:proofErr w:type="spellEnd"/>
      <w:r w:rsidRPr="006A400E">
        <w:t xml:space="preserve"> cells has the high leakage</w:t>
      </w:r>
    </w:p>
    <w:p w:rsidR="006A400E" w:rsidRPr="006A400E" w:rsidRDefault="006A400E" w:rsidP="007D5E2D">
      <w:pPr>
        <w:numPr>
          <w:ilvl w:val="0"/>
          <w:numId w:val="51"/>
        </w:numPr>
        <w:spacing w:after="200" w:line="276" w:lineRule="auto"/>
      </w:pPr>
      <w:r w:rsidRPr="006A400E">
        <w:t>Is it better to single clock or multiple clocks for SCAN mode</w:t>
      </w:r>
    </w:p>
    <w:p w:rsidR="006A400E" w:rsidRPr="006A400E" w:rsidRDefault="006A400E" w:rsidP="007D5E2D">
      <w:pPr>
        <w:numPr>
          <w:ilvl w:val="0"/>
          <w:numId w:val="51"/>
        </w:numPr>
        <w:spacing w:after="200" w:line="276" w:lineRule="auto"/>
      </w:pPr>
      <w:r w:rsidRPr="006A400E">
        <w:t>How you get decide the values in CTSTCH file (insertion delay, skew)</w:t>
      </w:r>
    </w:p>
    <w:p w:rsidR="006A400E" w:rsidRPr="006A400E" w:rsidRDefault="006A400E" w:rsidP="007D5E2D">
      <w:pPr>
        <w:numPr>
          <w:ilvl w:val="0"/>
          <w:numId w:val="51"/>
        </w:numPr>
        <w:suppressAutoHyphens/>
        <w:spacing w:after="200" w:line="276" w:lineRule="auto"/>
      </w:pPr>
      <w:r w:rsidRPr="006A400E">
        <w:t xml:space="preserve">How will you balance the skew between the synchronous clock domains : Clock grouping </w:t>
      </w:r>
    </w:p>
    <w:p w:rsidR="006A400E" w:rsidRPr="006A400E" w:rsidRDefault="006A400E" w:rsidP="007D5E2D">
      <w:pPr>
        <w:numPr>
          <w:ilvl w:val="0"/>
          <w:numId w:val="51"/>
        </w:numPr>
        <w:suppressAutoHyphens/>
        <w:spacing w:after="200" w:line="276" w:lineRule="auto"/>
        <w:rPr>
          <w:highlight w:val="yellow"/>
        </w:rPr>
      </w:pPr>
      <w:r w:rsidRPr="006A400E">
        <w:rPr>
          <w:highlight w:val="yellow"/>
        </w:rPr>
        <w:t>What is the useful skew concept? How you use it?</w:t>
      </w:r>
    </w:p>
    <w:p w:rsidR="006A400E" w:rsidRPr="006A400E" w:rsidRDefault="006A400E" w:rsidP="007D5E2D">
      <w:pPr>
        <w:numPr>
          <w:ilvl w:val="0"/>
          <w:numId w:val="51"/>
        </w:numPr>
        <w:suppressAutoHyphens/>
        <w:spacing w:after="200" w:line="276" w:lineRule="auto"/>
      </w:pPr>
      <w:r w:rsidRPr="006A400E">
        <w:t>How will you calculate the latency value of the main clock and generated clock?</w:t>
      </w:r>
    </w:p>
    <w:p w:rsidR="006A400E" w:rsidRPr="006A400E" w:rsidRDefault="006A400E" w:rsidP="006A400E">
      <w:pPr>
        <w:ind w:left="540"/>
      </w:pPr>
      <w:r w:rsidRPr="006A400E">
        <w:t>Insertion delay value need to be decreased a lot for the generated clock if you break because latency already exists till the generation point.</w:t>
      </w:r>
    </w:p>
    <w:p w:rsidR="006A400E" w:rsidRPr="006A400E" w:rsidRDefault="006A400E" w:rsidP="006A400E">
      <w:pPr>
        <w:ind w:left="540"/>
      </w:pPr>
      <w:r w:rsidRPr="006A400E">
        <w:t>Get the main clock latency from the first iteration.</w:t>
      </w:r>
    </w:p>
    <w:p w:rsidR="006A400E" w:rsidRPr="006A400E" w:rsidRDefault="006A400E" w:rsidP="007D5E2D">
      <w:pPr>
        <w:numPr>
          <w:ilvl w:val="0"/>
          <w:numId w:val="53"/>
        </w:numPr>
        <w:suppressAutoHyphens/>
        <w:spacing w:after="200" w:line="276" w:lineRule="auto"/>
      </w:pPr>
      <w:r w:rsidRPr="006A400E">
        <w:t>When will you break the gen</w:t>
      </w:r>
      <w:bookmarkStart w:id="0" w:name="_GoBack"/>
      <w:bookmarkEnd w:id="0"/>
      <w:r w:rsidRPr="006A400E">
        <w:t>erated clocks? When you give as a through pins</w:t>
      </w:r>
    </w:p>
    <w:p w:rsidR="006A400E" w:rsidRPr="006A400E" w:rsidRDefault="006A400E" w:rsidP="006A400E">
      <w:pPr>
        <w:ind w:left="900"/>
      </w:pPr>
      <w:r w:rsidRPr="006A400E">
        <w:t>When there are no paths talking between the main clock and generated clock. Define as through pins if paths are talking between the domains.</w:t>
      </w:r>
    </w:p>
    <w:p w:rsidR="006A400E" w:rsidRPr="006A400E" w:rsidRDefault="006A400E" w:rsidP="006A400E">
      <w:pPr>
        <w:ind w:left="900"/>
      </w:pPr>
      <w:r w:rsidRPr="006A400E">
        <w:t>Use clock grouping to balance the skew between the generated clocks/synchronous clocks.</w:t>
      </w:r>
    </w:p>
    <w:p w:rsidR="006A400E" w:rsidRPr="006A400E" w:rsidRDefault="006A400E" w:rsidP="007D5E2D">
      <w:pPr>
        <w:numPr>
          <w:ilvl w:val="0"/>
          <w:numId w:val="51"/>
        </w:numPr>
        <w:suppressAutoHyphens/>
        <w:spacing w:after="200" w:line="276" w:lineRule="auto"/>
        <w:rPr>
          <w:highlight w:val="yellow"/>
        </w:rPr>
      </w:pPr>
      <w:r w:rsidRPr="006A400E">
        <w:rPr>
          <w:highlight w:val="yellow"/>
        </w:rPr>
        <w:t>What type of clock tree structure soc encounter does follow</w:t>
      </w:r>
    </w:p>
    <w:p w:rsidR="006A400E" w:rsidRPr="006A400E" w:rsidRDefault="006A400E" w:rsidP="007D5E2D">
      <w:pPr>
        <w:numPr>
          <w:ilvl w:val="0"/>
          <w:numId w:val="51"/>
        </w:numPr>
        <w:suppressAutoHyphens/>
        <w:spacing w:after="200" w:line="276" w:lineRule="auto"/>
      </w:pPr>
      <w:r w:rsidRPr="006A400E">
        <w:t>What are the types of clock tree structures available?</w:t>
      </w:r>
    </w:p>
    <w:p w:rsidR="006A400E" w:rsidRPr="006A400E" w:rsidRDefault="006A400E" w:rsidP="006A400E">
      <w:pPr>
        <w:ind w:left="540"/>
      </w:pPr>
      <w:r w:rsidRPr="006A400E">
        <w:t xml:space="preserve">    H tree, Binary, Star, mesh structure, Fish bone                                                                                                                                                                                                             </w:t>
      </w:r>
    </w:p>
    <w:p w:rsidR="006A400E" w:rsidRPr="006A400E" w:rsidRDefault="006A400E" w:rsidP="007D5E2D">
      <w:pPr>
        <w:numPr>
          <w:ilvl w:val="0"/>
          <w:numId w:val="51"/>
        </w:numPr>
        <w:spacing w:before="100" w:beforeAutospacing="1" w:after="100" w:afterAutospacing="1"/>
        <w:outlineLvl w:val="1"/>
        <w:rPr>
          <w:bCs/>
          <w:highlight w:val="yellow"/>
        </w:rPr>
      </w:pPr>
      <w:r w:rsidRPr="006A400E">
        <w:rPr>
          <w:bCs/>
          <w:highlight w:val="yellow"/>
        </w:rPr>
        <w:t>How to balance the skew of FFs that used to divide clock?</w:t>
      </w:r>
    </w:p>
    <w:p w:rsidR="006A400E" w:rsidRPr="006A400E" w:rsidRDefault="006A400E" w:rsidP="007D5E2D">
      <w:pPr>
        <w:numPr>
          <w:ilvl w:val="0"/>
          <w:numId w:val="51"/>
        </w:numPr>
        <w:suppressAutoHyphens/>
        <w:spacing w:after="200" w:line="276" w:lineRule="auto"/>
        <w:rPr>
          <w:highlight w:val="yellow"/>
        </w:rPr>
      </w:pPr>
      <w:r w:rsidRPr="006A400E">
        <w:rPr>
          <w:highlight w:val="yellow"/>
        </w:rPr>
        <w:t>Why clock buffers have more delay than normal buffers?</w:t>
      </w:r>
    </w:p>
    <w:p w:rsidR="006A400E" w:rsidRPr="006A400E" w:rsidRDefault="006A400E" w:rsidP="007D5E2D">
      <w:pPr>
        <w:numPr>
          <w:ilvl w:val="0"/>
          <w:numId w:val="51"/>
        </w:numPr>
        <w:spacing w:after="200" w:line="276" w:lineRule="auto"/>
        <w:rPr>
          <w:highlight w:val="yellow"/>
        </w:rPr>
      </w:pPr>
      <w:r w:rsidRPr="006A400E">
        <w:rPr>
          <w:highlight w:val="yellow"/>
        </w:rPr>
        <w:t>Can I mention multi cycle path if timing is not met .When should I mention?</w:t>
      </w:r>
    </w:p>
    <w:p w:rsidR="006A400E" w:rsidRPr="006A400E" w:rsidRDefault="006A400E" w:rsidP="007D5E2D">
      <w:pPr>
        <w:numPr>
          <w:ilvl w:val="0"/>
          <w:numId w:val="51"/>
        </w:numPr>
        <w:suppressAutoHyphens/>
        <w:spacing w:after="200" w:line="276" w:lineRule="auto"/>
      </w:pPr>
      <w:r w:rsidRPr="006A400E">
        <w:t xml:space="preserve">How will you decide the clock skew value while CTS? </w:t>
      </w:r>
    </w:p>
    <w:p w:rsidR="006A400E" w:rsidRPr="006A400E" w:rsidRDefault="006A400E" w:rsidP="006A400E">
      <w:pPr>
        <w:ind w:left="720"/>
      </w:pPr>
      <w:r w:rsidRPr="006A400E">
        <w:t>Generally it will be 100-200ps.It needs to more hold buffers/inv as the skew increases. Better to keep as less as possible.</w:t>
      </w:r>
    </w:p>
    <w:p w:rsidR="006A400E" w:rsidRPr="006A400E" w:rsidRDefault="006A400E" w:rsidP="006A400E">
      <w:pPr>
        <w:ind w:left="720"/>
        <w:rPr>
          <w:color w:val="000000"/>
        </w:rPr>
      </w:pPr>
      <w:r w:rsidRPr="006A400E">
        <w:rPr>
          <w:color w:val="FF0000"/>
        </w:rPr>
        <w:t xml:space="preserve">Uncertainty values for setup and hold after CTS will be generally given by foundry .uncertainty value depends on the PLL.  </w:t>
      </w:r>
      <w:r w:rsidRPr="006A400E">
        <w:t xml:space="preserve">Setup uncertainty can be avoided if you could not close the timing but not hold uncertainty. Setup timing issues can be addressed by decreasing the clock frequency but no fix for hold after manufacturing. </w:t>
      </w:r>
    </w:p>
    <w:p w:rsidR="006A400E" w:rsidRPr="006A400E" w:rsidRDefault="006A400E" w:rsidP="006A400E">
      <w:pPr>
        <w:ind w:left="720"/>
        <w:rPr>
          <w:color w:val="000000"/>
        </w:rPr>
      </w:pPr>
      <w:r w:rsidRPr="006A400E">
        <w:rPr>
          <w:color w:val="000000"/>
        </w:rPr>
        <w:t>Hold sometimes can be fixed by decreasing the voltage vale.</w:t>
      </w:r>
    </w:p>
    <w:p w:rsidR="006A400E" w:rsidRPr="006A400E" w:rsidRDefault="006A400E" w:rsidP="006A400E">
      <w:pPr>
        <w:rPr>
          <w:color w:val="FF0000"/>
        </w:rPr>
      </w:pPr>
      <w:r w:rsidRPr="006A400E">
        <w:rPr>
          <w:color w:val="FF0000"/>
        </w:rPr>
        <w:t xml:space="preserve">            Which will be used for chip level and block level?</w:t>
      </w:r>
    </w:p>
    <w:p w:rsidR="006A400E" w:rsidRPr="006A400E" w:rsidRDefault="006A400E" w:rsidP="007D5E2D">
      <w:pPr>
        <w:numPr>
          <w:ilvl w:val="0"/>
          <w:numId w:val="56"/>
        </w:numPr>
        <w:spacing w:after="200" w:line="276" w:lineRule="auto"/>
      </w:pPr>
      <w:r w:rsidRPr="006A400E">
        <w:t>Advantages of Virtual Clocks:</w:t>
      </w:r>
    </w:p>
    <w:p w:rsidR="006A400E" w:rsidRPr="006A400E" w:rsidRDefault="006A400E" w:rsidP="007D5E2D">
      <w:pPr>
        <w:numPr>
          <w:ilvl w:val="0"/>
          <w:numId w:val="54"/>
        </w:numPr>
        <w:suppressAutoHyphens/>
        <w:spacing w:after="200" w:line="276" w:lineRule="auto"/>
      </w:pPr>
      <w:r w:rsidRPr="006A400E">
        <w:lastRenderedPageBreak/>
        <w:t>Directly we can change the clock latency after CTS, No need to change the  input delay (insertion delay addition) and output delay (insertion delay subtraction)</w:t>
      </w:r>
    </w:p>
    <w:p w:rsidR="006A400E" w:rsidRPr="006A400E" w:rsidRDefault="006A400E" w:rsidP="006A400E">
      <w:r w:rsidRPr="006A400E">
        <w:t xml:space="preserve">           Disadvantage:</w:t>
      </w:r>
    </w:p>
    <w:p w:rsidR="006A400E" w:rsidRPr="006A400E" w:rsidRDefault="006A400E" w:rsidP="007D5E2D">
      <w:pPr>
        <w:numPr>
          <w:ilvl w:val="0"/>
          <w:numId w:val="54"/>
        </w:numPr>
        <w:suppressAutoHyphens/>
        <w:spacing w:after="200" w:line="276" w:lineRule="auto"/>
      </w:pPr>
      <w:r w:rsidRPr="006A400E">
        <w:t xml:space="preserve">Need to give the false paths exceptions for clock domain crossings </w:t>
      </w:r>
    </w:p>
    <w:p w:rsidR="006A400E" w:rsidRPr="006A400E" w:rsidRDefault="006A400E" w:rsidP="006A400E">
      <w:r w:rsidRPr="006A400E">
        <w:t xml:space="preserve">          Advantages of Real Clocks:</w:t>
      </w:r>
    </w:p>
    <w:p w:rsidR="006A400E" w:rsidRPr="006A400E" w:rsidRDefault="006A400E" w:rsidP="007D5E2D">
      <w:pPr>
        <w:numPr>
          <w:ilvl w:val="0"/>
          <w:numId w:val="55"/>
        </w:numPr>
        <w:suppressAutoHyphens/>
        <w:spacing w:after="200" w:line="276" w:lineRule="auto"/>
      </w:pPr>
      <w:r w:rsidRPr="006A400E">
        <w:t>No need to give the false paths exceptions for clock domain crossings</w:t>
      </w:r>
    </w:p>
    <w:p w:rsidR="006A400E" w:rsidRPr="006A400E" w:rsidRDefault="006A400E" w:rsidP="006A400E">
      <w:r w:rsidRPr="006A400E">
        <w:t xml:space="preserve">           Disadvantage</w:t>
      </w:r>
    </w:p>
    <w:p w:rsidR="006A400E" w:rsidRPr="006A400E" w:rsidRDefault="006A400E" w:rsidP="007D5E2D">
      <w:pPr>
        <w:numPr>
          <w:ilvl w:val="0"/>
          <w:numId w:val="55"/>
        </w:numPr>
        <w:suppressAutoHyphens/>
        <w:spacing w:after="200" w:line="276" w:lineRule="auto"/>
      </w:pPr>
      <w:r w:rsidRPr="006A400E">
        <w:t>Input delay &amp; output delay has to be changed. These will be changed based on the clock latency of boundary flops</w:t>
      </w:r>
    </w:p>
    <w:p w:rsidR="006A400E" w:rsidRPr="006A400E" w:rsidRDefault="006A400E" w:rsidP="007D5E2D">
      <w:pPr>
        <w:pStyle w:val="ListParagraph"/>
        <w:numPr>
          <w:ilvl w:val="0"/>
          <w:numId w:val="55"/>
        </w:numPr>
        <w:suppressAutoHyphens/>
        <w:spacing w:after="200" w:line="276" w:lineRule="auto"/>
        <w:rPr>
          <w:color w:val="FF0000"/>
        </w:rPr>
      </w:pPr>
      <w:r w:rsidRPr="006A400E">
        <w:rPr>
          <w:color w:val="FF0000"/>
        </w:rPr>
        <w:t xml:space="preserve">CTS does not trace through gates, because </w:t>
      </w:r>
      <w:proofErr w:type="spellStart"/>
      <w:r w:rsidRPr="006A400E">
        <w:rPr>
          <w:color w:val="FF0000"/>
        </w:rPr>
        <w:t>NoGating</w:t>
      </w:r>
      <w:proofErr w:type="spellEnd"/>
      <w:r w:rsidRPr="006A400E">
        <w:rPr>
          <w:color w:val="FF0000"/>
        </w:rPr>
        <w:t xml:space="preserve"> rising is specified, but the skew is balanced.</w:t>
      </w:r>
    </w:p>
    <w:p w:rsidR="006A400E" w:rsidRPr="006A400E" w:rsidRDefault="006A400E" w:rsidP="007D5E2D">
      <w:pPr>
        <w:numPr>
          <w:ilvl w:val="0"/>
          <w:numId w:val="56"/>
        </w:numPr>
        <w:suppressAutoHyphens/>
        <w:spacing w:after="200" w:line="276" w:lineRule="auto"/>
      </w:pPr>
      <w:r w:rsidRPr="006A400E">
        <w:t>How delay will be decreased due to repeater</w:t>
      </w:r>
    </w:p>
    <w:p w:rsidR="006A400E" w:rsidRPr="006A400E" w:rsidRDefault="006A400E" w:rsidP="006A400E">
      <w:pPr>
        <w:ind w:left="360"/>
      </w:pPr>
      <w:r w:rsidRPr="006A400E">
        <w:t xml:space="preserve">      Delay proportional to quadratic function of length of </w:t>
      </w:r>
      <w:proofErr w:type="gramStart"/>
      <w:r w:rsidRPr="006A400E">
        <w:t>the  interconnect</w:t>
      </w:r>
      <w:proofErr w:type="gramEnd"/>
      <w:r w:rsidRPr="006A400E">
        <w:t xml:space="preserve"> (Elmore delay    equation). So, repeater breaks interconnect and decreases the delay value.</w:t>
      </w:r>
    </w:p>
    <w:p w:rsidR="006A400E" w:rsidRPr="006A400E" w:rsidRDefault="006A400E" w:rsidP="007D5E2D">
      <w:pPr>
        <w:numPr>
          <w:ilvl w:val="0"/>
          <w:numId w:val="56"/>
        </w:numPr>
        <w:suppressAutoHyphens/>
        <w:spacing w:after="200" w:line="276" w:lineRule="auto"/>
      </w:pPr>
      <w:r w:rsidRPr="006A400E">
        <w:t>Why IO delays change post CTS? Did you consider the clock latency upfront?</w:t>
      </w:r>
    </w:p>
    <w:p w:rsidR="006A400E" w:rsidRPr="006A400E" w:rsidRDefault="006A400E" w:rsidP="006A400E">
      <w:pPr>
        <w:ind w:left="360"/>
      </w:pPr>
      <w:r w:rsidRPr="006A400E">
        <w:t>IO delays should be defined by considering the latencies upfront</w:t>
      </w:r>
    </w:p>
    <w:p w:rsidR="006A400E" w:rsidRPr="006A400E" w:rsidRDefault="006A400E" w:rsidP="007D5E2D">
      <w:pPr>
        <w:numPr>
          <w:ilvl w:val="0"/>
          <w:numId w:val="51"/>
        </w:numPr>
        <w:suppressAutoHyphens/>
        <w:spacing w:after="200" w:line="276" w:lineRule="auto"/>
      </w:pPr>
      <w:r w:rsidRPr="006A400E">
        <w:t>Did you apply symmetrical  or asymmetrical duration for OCV –Asymmetrical  10% for capture clock in hold mode</w:t>
      </w:r>
    </w:p>
    <w:p w:rsidR="006A400E" w:rsidRPr="006A400E" w:rsidRDefault="006A400E" w:rsidP="007D5E2D">
      <w:pPr>
        <w:numPr>
          <w:ilvl w:val="0"/>
          <w:numId w:val="51"/>
        </w:numPr>
        <w:tabs>
          <w:tab w:val="left" w:pos="360"/>
        </w:tabs>
        <w:suppressAutoHyphens/>
        <w:spacing w:after="200" w:line="276" w:lineRule="auto"/>
        <w:rPr>
          <w:highlight w:val="yellow"/>
        </w:rPr>
      </w:pPr>
      <w:r w:rsidRPr="006A400E">
        <w:rPr>
          <w:highlight w:val="yellow"/>
        </w:rPr>
        <w:t>Why are we giving the skew value even though the max and min delays?</w:t>
      </w:r>
    </w:p>
    <w:p w:rsidR="006A400E" w:rsidRPr="006A400E" w:rsidRDefault="006A400E" w:rsidP="007D5E2D">
      <w:pPr>
        <w:numPr>
          <w:ilvl w:val="0"/>
          <w:numId w:val="51"/>
        </w:numPr>
        <w:tabs>
          <w:tab w:val="left" w:pos="360"/>
        </w:tabs>
        <w:suppressAutoHyphens/>
        <w:spacing w:after="200" w:line="276" w:lineRule="auto"/>
        <w:rPr>
          <w:highlight w:val="yellow"/>
        </w:rPr>
      </w:pPr>
      <w:r w:rsidRPr="006A400E">
        <w:rPr>
          <w:highlight w:val="yellow"/>
        </w:rPr>
        <w:t>When we will give the exclude pins, leaf pins. Which cases we will disable the timing arcs of the cells.</w:t>
      </w:r>
    </w:p>
    <w:p w:rsidR="006A400E" w:rsidRPr="006A400E" w:rsidRDefault="006A400E" w:rsidP="007D5E2D">
      <w:pPr>
        <w:numPr>
          <w:ilvl w:val="0"/>
          <w:numId w:val="51"/>
        </w:numPr>
        <w:tabs>
          <w:tab w:val="left" w:pos="360"/>
        </w:tabs>
        <w:suppressAutoHyphens/>
        <w:spacing w:after="200" w:line="276" w:lineRule="auto"/>
      </w:pPr>
      <w:r w:rsidRPr="006A400E">
        <w:t xml:space="preserve">Which design you prefer among 0PS and 100PS clock skew. </w:t>
      </w:r>
    </w:p>
    <w:p w:rsidR="006A400E" w:rsidRPr="006A400E" w:rsidRDefault="006A400E" w:rsidP="006A400E">
      <w:pPr>
        <w:tabs>
          <w:tab w:val="left" w:pos="360"/>
        </w:tabs>
        <w:ind w:left="360"/>
      </w:pPr>
      <w:r w:rsidRPr="006A400E">
        <w:t xml:space="preserve">100 </w:t>
      </w:r>
      <w:proofErr w:type="spellStart"/>
      <w:r w:rsidRPr="006A400E">
        <w:t>ps</w:t>
      </w:r>
      <w:proofErr w:type="spellEnd"/>
      <w:r w:rsidRPr="006A400E">
        <w:t xml:space="preserve"> because 0ps will consume the power at time because of the simultaneous switching of the clock at all the sinks</w:t>
      </w:r>
    </w:p>
    <w:p w:rsidR="006A400E" w:rsidRPr="006A400E" w:rsidRDefault="006A400E" w:rsidP="007D5E2D">
      <w:pPr>
        <w:numPr>
          <w:ilvl w:val="0"/>
          <w:numId w:val="51"/>
        </w:numPr>
        <w:tabs>
          <w:tab w:val="left" w:pos="360"/>
        </w:tabs>
        <w:suppressAutoHyphens/>
        <w:spacing w:after="200" w:line="276" w:lineRule="auto"/>
      </w:pPr>
      <w:r w:rsidRPr="006A400E">
        <w:t>What is Current density equation? J = I/Unit Are ,Unit Area = Metal Width X Thickness</w:t>
      </w:r>
    </w:p>
    <w:p w:rsidR="006A400E" w:rsidRPr="006A400E" w:rsidRDefault="006A400E" w:rsidP="007D5E2D">
      <w:pPr>
        <w:numPr>
          <w:ilvl w:val="0"/>
          <w:numId w:val="51"/>
        </w:numPr>
        <w:tabs>
          <w:tab w:val="left" w:pos="360"/>
        </w:tabs>
        <w:suppressAutoHyphens/>
        <w:spacing w:after="200" w:line="276" w:lineRule="auto"/>
      </w:pPr>
      <w:r w:rsidRPr="006A400E">
        <w:t xml:space="preserve">What might </w:t>
      </w:r>
      <w:proofErr w:type="spellStart"/>
      <w:r w:rsidRPr="006A400E">
        <w:t>ne</w:t>
      </w:r>
      <w:proofErr w:type="spellEnd"/>
      <w:r w:rsidRPr="006A400E">
        <w:t xml:space="preserve"> the reason for more Insertion delay in the design? </w:t>
      </w:r>
    </w:p>
    <w:p w:rsidR="006A400E" w:rsidRPr="006A400E" w:rsidRDefault="006A400E" w:rsidP="007D5E2D">
      <w:pPr>
        <w:numPr>
          <w:ilvl w:val="2"/>
          <w:numId w:val="57"/>
        </w:numPr>
        <w:tabs>
          <w:tab w:val="left" w:pos="360"/>
        </w:tabs>
        <w:suppressAutoHyphens/>
        <w:spacing w:after="200" w:line="276" w:lineRule="auto"/>
      </w:pPr>
      <w:r w:rsidRPr="006A400E">
        <w:t>Clock source might be far from the sinks</w:t>
      </w:r>
    </w:p>
    <w:p w:rsidR="006A400E" w:rsidRPr="006A400E" w:rsidRDefault="006A400E" w:rsidP="007D5E2D">
      <w:pPr>
        <w:numPr>
          <w:ilvl w:val="2"/>
          <w:numId w:val="57"/>
        </w:numPr>
        <w:tabs>
          <w:tab w:val="left" w:pos="360"/>
        </w:tabs>
        <w:suppressAutoHyphens/>
        <w:spacing w:after="200" w:line="276" w:lineRule="auto"/>
      </w:pPr>
      <w:r w:rsidRPr="006A400E">
        <w:t>Low drive strength at the source point</w:t>
      </w:r>
    </w:p>
    <w:p w:rsidR="006A400E" w:rsidRPr="006A400E" w:rsidRDefault="006A400E" w:rsidP="007D5E2D">
      <w:pPr>
        <w:numPr>
          <w:ilvl w:val="2"/>
          <w:numId w:val="57"/>
        </w:numPr>
        <w:tabs>
          <w:tab w:val="left" w:pos="360"/>
        </w:tabs>
        <w:suppressAutoHyphens/>
        <w:spacing w:after="200" w:line="276" w:lineRule="auto"/>
      </w:pPr>
      <w:r w:rsidRPr="006A400E">
        <w:t xml:space="preserve">More resistance (due to small width routing )of the Clock network </w:t>
      </w:r>
    </w:p>
    <w:p w:rsidR="006A400E" w:rsidRPr="006A400E" w:rsidRDefault="006A400E" w:rsidP="007D5E2D">
      <w:pPr>
        <w:numPr>
          <w:ilvl w:val="2"/>
          <w:numId w:val="57"/>
        </w:numPr>
        <w:tabs>
          <w:tab w:val="left" w:pos="360"/>
        </w:tabs>
        <w:suppressAutoHyphens/>
        <w:spacing w:after="200" w:line="276" w:lineRule="auto"/>
      </w:pPr>
      <w:r w:rsidRPr="006A400E">
        <w:t>More number of clock levels</w:t>
      </w:r>
    </w:p>
    <w:p w:rsidR="006A400E" w:rsidRPr="006A400E" w:rsidRDefault="006A400E" w:rsidP="007D5E2D">
      <w:pPr>
        <w:numPr>
          <w:ilvl w:val="2"/>
          <w:numId w:val="57"/>
        </w:numPr>
        <w:tabs>
          <w:tab w:val="left" w:pos="360"/>
        </w:tabs>
        <w:suppressAutoHyphens/>
        <w:spacing w:after="200" w:line="276" w:lineRule="auto"/>
      </w:pPr>
      <w:r w:rsidRPr="006A400E">
        <w:lastRenderedPageBreak/>
        <w:t>Flops in the same domain might have sprinkled in the design instead of grouping.</w:t>
      </w:r>
    </w:p>
    <w:p w:rsidR="006A400E" w:rsidRPr="006A400E" w:rsidRDefault="006A400E" w:rsidP="007D5E2D">
      <w:pPr>
        <w:numPr>
          <w:ilvl w:val="2"/>
          <w:numId w:val="57"/>
        </w:numPr>
        <w:tabs>
          <w:tab w:val="left" w:pos="360"/>
        </w:tabs>
        <w:suppressAutoHyphens/>
        <w:spacing w:after="200" w:line="276" w:lineRule="auto"/>
      </w:pPr>
      <w:r w:rsidRPr="006A400E">
        <w:t>E.g.   1 Macro and 3000 number of flops might be there. Paths might be talking from the Macro to the flops. Generally macro will have more delay. So, keeps the high insertion delay to balance the  skew between the macro and the flops</w:t>
      </w:r>
    </w:p>
    <w:p w:rsidR="006A400E" w:rsidRPr="006A400E" w:rsidRDefault="006A400E" w:rsidP="007D5E2D">
      <w:pPr>
        <w:numPr>
          <w:ilvl w:val="0"/>
          <w:numId w:val="58"/>
        </w:numPr>
        <w:tabs>
          <w:tab w:val="left" w:pos="360"/>
        </w:tabs>
        <w:suppressAutoHyphens/>
        <w:spacing w:after="200" w:line="276" w:lineRule="auto"/>
      </w:pPr>
      <w:r w:rsidRPr="006A400E">
        <w:t xml:space="preserve">What ate the asynchronous checks you do? What is meant by them? </w:t>
      </w:r>
    </w:p>
    <w:p w:rsidR="006A400E" w:rsidRPr="006A400E" w:rsidRDefault="006A400E" w:rsidP="006A400E">
      <w:pPr>
        <w:tabs>
          <w:tab w:val="left" w:pos="360"/>
        </w:tabs>
        <w:ind w:left="360"/>
      </w:pPr>
      <w:r w:rsidRPr="006A400E">
        <w:t xml:space="preserve">       I do check for the Recovery and Removal timings. </w:t>
      </w:r>
    </w:p>
    <w:p w:rsidR="006A400E" w:rsidRPr="006A400E" w:rsidRDefault="006A400E" w:rsidP="006A400E">
      <w:pPr>
        <w:tabs>
          <w:tab w:val="left" w:pos="360"/>
        </w:tabs>
        <w:ind w:left="360"/>
      </w:pPr>
      <w:r w:rsidRPr="006A400E">
        <w:t xml:space="preserve">       Recovery - The time period for the reset to de - assert before the active clock edge.</w:t>
      </w:r>
    </w:p>
    <w:p w:rsidR="006A400E" w:rsidRPr="006A400E" w:rsidRDefault="006A400E" w:rsidP="006A400E">
      <w:pPr>
        <w:tabs>
          <w:tab w:val="left" w:pos="360"/>
        </w:tabs>
        <w:ind w:left="360"/>
      </w:pPr>
      <w:r w:rsidRPr="006A400E">
        <w:t xml:space="preserve">       Removal -The time period for the reset to de-assert after the active clock edge</w:t>
      </w:r>
    </w:p>
    <w:p w:rsidR="006A400E" w:rsidRPr="006A400E" w:rsidRDefault="006A400E" w:rsidP="006A400E">
      <w:r w:rsidRPr="006A400E">
        <w:t xml:space="preserve">CTS Points </w:t>
      </w:r>
    </w:p>
    <w:p w:rsidR="006A400E" w:rsidRPr="006A400E" w:rsidRDefault="006A400E" w:rsidP="007D5E2D">
      <w:pPr>
        <w:numPr>
          <w:ilvl w:val="0"/>
          <w:numId w:val="16"/>
        </w:numPr>
        <w:suppressAutoHyphens/>
        <w:spacing w:after="200" w:line="276" w:lineRule="auto"/>
      </w:pPr>
      <w:r w:rsidRPr="006A400E">
        <w:t>Clock skew of 500ps with at 200MHZ clock means that we waste 500ps of every 5ns clock cycle, or 10% of performance. Latency can cause a similar loss of performance at the system level when we need to resynchronize our output signal with a master system clock.</w:t>
      </w:r>
    </w:p>
    <w:p w:rsidR="006A400E" w:rsidRPr="006A400E" w:rsidRDefault="006A400E" w:rsidP="007D5E2D">
      <w:pPr>
        <w:numPr>
          <w:ilvl w:val="0"/>
          <w:numId w:val="16"/>
        </w:numPr>
        <w:suppressAutoHyphens/>
        <w:spacing w:after="200" w:line="276" w:lineRule="auto"/>
      </w:pPr>
      <w:r w:rsidRPr="006A400E">
        <w:t>The power bus supplying the buffers driving the clock spine carry direct current (unidirectional current or DC),but  the clock spine itself carries alternating current(bidirectional current or AC).The difference between the EM failures rates due to AC and Dc leads to different rules for sizing clock buses.</w:t>
      </w:r>
    </w:p>
    <w:p w:rsidR="006A400E" w:rsidRPr="006A400E" w:rsidRDefault="006A400E" w:rsidP="006A400E">
      <w:pPr>
        <w:ind w:left="900"/>
      </w:pPr>
      <w:r w:rsidRPr="006A400E">
        <w:t>Fastest way to drive a large load in CMOS is to taper the successive stages by approximately e=3.This is not necessarily the smallest-area or lowest-power approach.</w:t>
      </w:r>
    </w:p>
    <w:p w:rsidR="006A400E" w:rsidRPr="006A400E" w:rsidRDefault="006A400E" w:rsidP="006A400E">
      <w:pPr>
        <w:spacing w:before="100" w:beforeAutospacing="1" w:after="100" w:afterAutospacing="1"/>
        <w:ind w:left="720"/>
        <w:outlineLvl w:val="1"/>
        <w:rPr>
          <w:bCs/>
        </w:rPr>
      </w:pPr>
    </w:p>
    <w:p w:rsidR="006A400E" w:rsidRPr="006A400E" w:rsidRDefault="006A400E" w:rsidP="006A400E">
      <w:pPr>
        <w:suppressAutoHyphens/>
      </w:pPr>
    </w:p>
    <w:p w:rsidR="006A400E" w:rsidRPr="006A400E" w:rsidRDefault="006A400E" w:rsidP="007D5E2D">
      <w:pPr>
        <w:numPr>
          <w:ilvl w:val="0"/>
          <w:numId w:val="59"/>
        </w:numPr>
        <w:spacing w:after="200" w:line="276" w:lineRule="auto"/>
      </w:pPr>
      <w:r w:rsidRPr="006A400E">
        <w:t xml:space="preserve">How can we make sure all the flops got the clock? </w:t>
      </w:r>
    </w:p>
    <w:p w:rsidR="006A400E" w:rsidRPr="006A400E" w:rsidRDefault="006A400E" w:rsidP="006A400E">
      <w:pPr>
        <w:ind w:left="720"/>
      </w:pPr>
      <w:proofErr w:type="spellStart"/>
      <w:r w:rsidRPr="006A400E">
        <w:t>check_timing</w:t>
      </w:r>
      <w:proofErr w:type="spellEnd"/>
    </w:p>
    <w:p w:rsidR="006A400E" w:rsidRPr="006A400E" w:rsidRDefault="006A400E" w:rsidP="006A400E">
      <w:pPr>
        <w:ind w:left="720"/>
      </w:pPr>
      <w:r w:rsidRPr="006A400E">
        <w:t xml:space="preserve">[-pins </w:t>
      </w:r>
      <w:proofErr w:type="spellStart"/>
      <w:r w:rsidRPr="006A400E">
        <w:t>pin_list</w:t>
      </w:r>
      <w:proofErr w:type="spellEnd"/>
      <w:r w:rsidRPr="006A400E">
        <w:t>]</w:t>
      </w:r>
    </w:p>
    <w:p w:rsidR="006A400E" w:rsidRPr="006A400E" w:rsidRDefault="006A400E" w:rsidP="006A400E">
      <w:pPr>
        <w:ind w:left="720"/>
      </w:pPr>
      <w:r w:rsidRPr="006A400E">
        <w:t xml:space="preserve">[-type </w:t>
      </w:r>
      <w:proofErr w:type="spellStart"/>
      <w:r w:rsidRPr="006A400E">
        <w:t>type_list</w:t>
      </w:r>
      <w:proofErr w:type="spellEnd"/>
      <w:r w:rsidRPr="006A400E">
        <w:t>]</w:t>
      </w:r>
    </w:p>
    <w:p w:rsidR="006A400E" w:rsidRPr="006A400E" w:rsidRDefault="006A400E" w:rsidP="006A400E">
      <w:pPr>
        <w:ind w:left="720"/>
      </w:pPr>
      <w:r w:rsidRPr="006A400E">
        <w:t>[-verbose]</w:t>
      </w:r>
    </w:p>
    <w:p w:rsidR="006A400E" w:rsidRPr="006A400E" w:rsidRDefault="006A400E" w:rsidP="006A400E">
      <w:pPr>
        <w:ind w:left="720"/>
      </w:pPr>
      <w:r w:rsidRPr="006A400E">
        <w:t>[-sort {pin | warning}]</w:t>
      </w:r>
    </w:p>
    <w:p w:rsidR="006A400E" w:rsidRPr="006A400E" w:rsidRDefault="006A400E" w:rsidP="006A400E">
      <w:pPr>
        <w:ind w:left="720"/>
      </w:pPr>
      <w:r w:rsidRPr="006A400E">
        <w:t>[-</w:t>
      </w:r>
      <w:proofErr w:type="spellStart"/>
      <w:r w:rsidRPr="006A400E">
        <w:t>exclude_warning</w:t>
      </w:r>
      <w:proofErr w:type="spellEnd"/>
      <w:r w:rsidRPr="006A400E">
        <w:t xml:space="preserve"> </w:t>
      </w:r>
      <w:proofErr w:type="spellStart"/>
      <w:r w:rsidRPr="006A400E">
        <w:t>warning_list</w:t>
      </w:r>
      <w:proofErr w:type="spellEnd"/>
      <w:r w:rsidRPr="006A400E">
        <w:t>]</w:t>
      </w:r>
    </w:p>
    <w:p w:rsidR="006A400E" w:rsidRPr="006A400E" w:rsidRDefault="006A400E" w:rsidP="006A400E">
      <w:pPr>
        <w:ind w:left="720"/>
      </w:pPr>
      <w:r w:rsidRPr="006A400E">
        <w:t>[-</w:t>
      </w:r>
      <w:proofErr w:type="spellStart"/>
      <w:r w:rsidRPr="006A400E">
        <w:t>include_warning</w:t>
      </w:r>
      <w:proofErr w:type="spellEnd"/>
      <w:r w:rsidRPr="006A400E">
        <w:t xml:space="preserve"> </w:t>
      </w:r>
      <w:proofErr w:type="spellStart"/>
      <w:r w:rsidRPr="006A400E">
        <w:t>warning_list</w:t>
      </w:r>
      <w:proofErr w:type="spellEnd"/>
      <w:r w:rsidRPr="006A400E">
        <w:t>]</w:t>
      </w:r>
    </w:p>
    <w:p w:rsidR="006A400E" w:rsidRPr="006A400E" w:rsidRDefault="006A400E" w:rsidP="006A400E">
      <w:pPr>
        <w:ind w:left="720"/>
      </w:pPr>
      <w:r w:rsidRPr="006A400E">
        <w:t>[-early | -late]</w:t>
      </w:r>
    </w:p>
    <w:p w:rsidR="006A400E" w:rsidRPr="006A400E" w:rsidRDefault="006A400E" w:rsidP="006A400E">
      <w:pPr>
        <w:ind w:left="720"/>
      </w:pPr>
      <w:r w:rsidRPr="006A400E">
        <w:t>[-old]</w:t>
      </w:r>
    </w:p>
    <w:p w:rsidR="006A400E" w:rsidRPr="006A400E" w:rsidRDefault="006A400E" w:rsidP="006A400E">
      <w:pPr>
        <w:ind w:left="720"/>
      </w:pPr>
      <w:r w:rsidRPr="006A400E">
        <w:t>[{&gt; | &gt;</w:t>
      </w:r>
      <w:proofErr w:type="gramStart"/>
      <w:r w:rsidRPr="006A400E">
        <w:t>&gt; }</w:t>
      </w:r>
      <w:proofErr w:type="gramEnd"/>
      <w:r w:rsidRPr="006A400E">
        <w:t xml:space="preserve"> </w:t>
      </w:r>
      <w:proofErr w:type="spellStart"/>
      <w:r w:rsidRPr="006A400E">
        <w:t>file_name</w:t>
      </w:r>
      <w:proofErr w:type="spellEnd"/>
      <w:r w:rsidRPr="006A400E">
        <w:t xml:space="preserve"> | -</w:t>
      </w:r>
      <w:proofErr w:type="spellStart"/>
      <w:r w:rsidRPr="006A400E">
        <w:t>tcl_list</w:t>
      </w:r>
      <w:proofErr w:type="spellEnd"/>
      <w:r w:rsidRPr="006A400E">
        <w:t>]</w:t>
      </w:r>
    </w:p>
    <w:p w:rsidR="00A54D15" w:rsidRDefault="006A400E" w:rsidP="00017D85">
      <w:pPr>
        <w:ind w:left="720"/>
      </w:pPr>
      <w:r w:rsidRPr="006A400E">
        <w:t xml:space="preserve">Performs a variety of consistency and completeness checks on the timing constraints specified for a design. Valid types are: clocks, </w:t>
      </w:r>
      <w:proofErr w:type="spellStart"/>
      <w:r w:rsidRPr="006A400E">
        <w:t>clock_clipping</w:t>
      </w:r>
      <w:proofErr w:type="gramStart"/>
      <w:r w:rsidRPr="006A400E">
        <w:t>,constant</w:t>
      </w:r>
      <w:proofErr w:type="gramEnd"/>
      <w:r w:rsidRPr="006A400E">
        <w:t>_collision</w:t>
      </w:r>
      <w:proofErr w:type="spellEnd"/>
      <w:r w:rsidRPr="006A400E">
        <w:t xml:space="preserve">, endpoints, input, </w:t>
      </w:r>
      <w:proofErr w:type="spellStart"/>
      <w:r w:rsidRPr="006A400E">
        <w:t>multiple_clocks</w:t>
      </w:r>
      <w:proofErr w:type="spellEnd"/>
      <w:r w:rsidRPr="006A400E">
        <w:t xml:space="preserve"> and loops.</w:t>
      </w:r>
    </w:p>
    <w:p w:rsidR="00A54D15" w:rsidRDefault="00A54D15" w:rsidP="009E3ACA"/>
    <w:p w:rsidR="00A54D15" w:rsidRDefault="00A54D15" w:rsidP="009E3ACA"/>
    <w:p w:rsidR="00A54D15" w:rsidRDefault="00A54D15" w:rsidP="009E3ACA"/>
    <w:p w:rsidR="00A54D15" w:rsidRDefault="00A54D15" w:rsidP="009E3ACA"/>
    <w:p w:rsidR="00153C8C" w:rsidRDefault="00153C8C" w:rsidP="00153C8C">
      <w:pPr>
        <w:suppressAutoHyphens/>
        <w:jc w:val="center"/>
        <w:rPr>
          <w:b/>
          <w:sz w:val="32"/>
          <w:szCs w:val="32"/>
        </w:rPr>
      </w:pPr>
      <w:r w:rsidRPr="00153C8C">
        <w:rPr>
          <w:b/>
          <w:sz w:val="32"/>
          <w:szCs w:val="32"/>
        </w:rPr>
        <w:t>ROUTING</w:t>
      </w:r>
    </w:p>
    <w:p w:rsidR="00153C8C" w:rsidRPr="00153C8C" w:rsidRDefault="00153C8C" w:rsidP="00153C8C">
      <w:pPr>
        <w:suppressAutoHyphens/>
        <w:jc w:val="center"/>
        <w:rPr>
          <w:b/>
          <w:sz w:val="32"/>
          <w:szCs w:val="32"/>
        </w:rPr>
      </w:pPr>
    </w:p>
    <w:p w:rsidR="00153C8C" w:rsidRPr="002961AA" w:rsidRDefault="00153C8C" w:rsidP="00153C8C">
      <w:pPr>
        <w:suppressAutoHyphens/>
        <w:rPr>
          <w:b/>
        </w:rPr>
      </w:pPr>
      <w:r w:rsidRPr="002961AA">
        <w:rPr>
          <w:b/>
        </w:rPr>
        <w:t>1. Why spare cells inputs to be tied to logic low/high when output pins are left floating?</w:t>
      </w:r>
    </w:p>
    <w:p w:rsidR="00153C8C" w:rsidRPr="00153C8C" w:rsidRDefault="00153C8C" w:rsidP="00153C8C">
      <w:pPr>
        <w:suppressAutoHyphens/>
      </w:pPr>
    </w:p>
    <w:p w:rsidR="00153C8C" w:rsidRPr="00153C8C" w:rsidRDefault="00153C8C" w:rsidP="00153C8C">
      <w:pPr>
        <w:ind w:left="180"/>
      </w:pPr>
      <w:r w:rsidRPr="00153C8C">
        <w:t>Floating outputs can create the interference to the nearby nets like floating inputs picking up the nearby interference and propagating down the network.</w:t>
      </w:r>
    </w:p>
    <w:p w:rsidR="00153C8C" w:rsidRPr="00153C8C" w:rsidRDefault="00153C8C" w:rsidP="00153C8C">
      <w:pPr>
        <w:ind w:left="180"/>
      </w:pPr>
      <w:r w:rsidRPr="00153C8C">
        <w:t>Inputs are critical because they are directly connected to the gate .So gate oxide can be damaged easily by the unnecessary charges like ESD/process antenna violations.</w:t>
      </w:r>
    </w:p>
    <w:p w:rsidR="00153C8C" w:rsidRDefault="00153C8C" w:rsidP="00153C8C">
      <w:pPr>
        <w:ind w:left="180"/>
      </w:pPr>
      <w:r w:rsidRPr="00153C8C">
        <w:t>Outputs are taken from either drain/source which is immune to ESD.</w:t>
      </w:r>
    </w:p>
    <w:p w:rsidR="00153C8C" w:rsidRPr="00153C8C" w:rsidRDefault="00153C8C" w:rsidP="00153C8C">
      <w:pPr>
        <w:ind w:left="180"/>
      </w:pPr>
    </w:p>
    <w:p w:rsidR="00153C8C" w:rsidRPr="002961AA" w:rsidRDefault="00153C8C" w:rsidP="00153C8C">
      <w:pPr>
        <w:suppressAutoHyphens/>
        <w:rPr>
          <w:b/>
        </w:rPr>
      </w:pPr>
      <w:r w:rsidRPr="002961AA">
        <w:rPr>
          <w:b/>
        </w:rPr>
        <w:t xml:space="preserve">2. What is the difference between global and detailed routing?  </w:t>
      </w:r>
    </w:p>
    <w:p w:rsidR="00153C8C" w:rsidRPr="00153C8C" w:rsidRDefault="00153C8C" w:rsidP="00153C8C">
      <w:pPr>
        <w:suppressAutoHyphens/>
      </w:pPr>
    </w:p>
    <w:p w:rsidR="00153C8C" w:rsidRPr="00153C8C" w:rsidRDefault="00153C8C" w:rsidP="00153C8C">
      <w:pPr>
        <w:ind w:left="360"/>
      </w:pPr>
      <w:r w:rsidRPr="00153C8C">
        <w:t xml:space="preserve">Global routing:  just you can see the lines </w:t>
      </w:r>
      <w:proofErr w:type="spellStart"/>
      <w:r w:rsidRPr="00153C8C">
        <w:t>with out</w:t>
      </w:r>
      <w:proofErr w:type="spellEnd"/>
      <w:r w:rsidRPr="00153C8C">
        <w:t xml:space="preserve"> </w:t>
      </w:r>
      <w:proofErr w:type="spellStart"/>
      <w:r w:rsidRPr="00153C8C">
        <w:t>vias</w:t>
      </w:r>
      <w:proofErr w:type="spellEnd"/>
      <w:r w:rsidRPr="00153C8C">
        <w:t>.</w:t>
      </w:r>
    </w:p>
    <w:p w:rsidR="00153C8C" w:rsidRDefault="00153C8C" w:rsidP="00153C8C">
      <w:pPr>
        <w:ind w:left="360"/>
      </w:pPr>
      <w:r w:rsidRPr="00153C8C">
        <w:t xml:space="preserve">Detailed Routing: Physical nets with </w:t>
      </w:r>
      <w:proofErr w:type="spellStart"/>
      <w:r w:rsidRPr="00153C8C">
        <w:t>vias</w:t>
      </w:r>
      <w:proofErr w:type="spellEnd"/>
    </w:p>
    <w:p w:rsidR="00153C8C" w:rsidRPr="00153C8C" w:rsidRDefault="00153C8C" w:rsidP="00153C8C">
      <w:pPr>
        <w:ind w:left="360"/>
      </w:pPr>
    </w:p>
    <w:p w:rsidR="00153C8C" w:rsidRPr="002961AA" w:rsidRDefault="00153C8C" w:rsidP="00153C8C">
      <w:pPr>
        <w:autoSpaceDE w:val="0"/>
        <w:autoSpaceDN w:val="0"/>
        <w:adjustRightInd w:val="0"/>
        <w:rPr>
          <w:b/>
        </w:rPr>
      </w:pPr>
      <w:r w:rsidRPr="002961AA">
        <w:rPr>
          <w:b/>
        </w:rPr>
        <w:t>3. What are the output files after physical Design?</w:t>
      </w:r>
    </w:p>
    <w:p w:rsidR="00153C8C" w:rsidRPr="00153C8C" w:rsidRDefault="00153C8C" w:rsidP="00153C8C">
      <w:pPr>
        <w:autoSpaceDE w:val="0"/>
        <w:autoSpaceDN w:val="0"/>
        <w:adjustRightInd w:val="0"/>
      </w:pPr>
    </w:p>
    <w:p w:rsidR="00153C8C" w:rsidRPr="00153C8C" w:rsidRDefault="00153C8C" w:rsidP="007D5E2D">
      <w:pPr>
        <w:numPr>
          <w:ilvl w:val="0"/>
          <w:numId w:val="60"/>
        </w:numPr>
        <w:autoSpaceDE w:val="0"/>
        <w:autoSpaceDN w:val="0"/>
        <w:adjustRightInd w:val="0"/>
      </w:pPr>
      <w:r w:rsidRPr="00153C8C">
        <w:t>Enc.dat consists of below files.</w:t>
      </w:r>
    </w:p>
    <w:p w:rsidR="00153C8C" w:rsidRPr="00153C8C" w:rsidRDefault="00153C8C" w:rsidP="00153C8C">
      <w:pPr>
        <w:autoSpaceDE w:val="0"/>
        <w:autoSpaceDN w:val="0"/>
        <w:adjustRightInd w:val="0"/>
      </w:pPr>
      <w:r w:rsidRPr="00153C8C">
        <w:t xml:space="preserve">           </w:t>
      </w:r>
      <w:proofErr w:type="spellStart"/>
      <w:r w:rsidRPr="00153C8C">
        <w:t>cobra_top.conf</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cobra_top.fp</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cobra_top.marker.gz</w:t>
      </w:r>
      <w:proofErr w:type="spellEnd"/>
      <w:r w:rsidRPr="00153C8C">
        <w:t xml:space="preserve">    </w:t>
      </w:r>
    </w:p>
    <w:p w:rsidR="00153C8C" w:rsidRPr="00153C8C" w:rsidRDefault="00153C8C" w:rsidP="00153C8C">
      <w:pPr>
        <w:autoSpaceDE w:val="0"/>
        <w:autoSpaceDN w:val="0"/>
        <w:adjustRightInd w:val="0"/>
      </w:pPr>
      <w:r w:rsidRPr="00153C8C">
        <w:t xml:space="preserve">           cobra_top_physical.vg  </w:t>
      </w:r>
    </w:p>
    <w:p w:rsidR="00153C8C" w:rsidRPr="00153C8C" w:rsidRDefault="00153C8C" w:rsidP="00153C8C">
      <w:pPr>
        <w:autoSpaceDE w:val="0"/>
        <w:autoSpaceDN w:val="0"/>
        <w:adjustRightInd w:val="0"/>
      </w:pPr>
      <w:r w:rsidRPr="00153C8C">
        <w:t xml:space="preserve">           </w:t>
      </w:r>
      <w:proofErr w:type="spellStart"/>
      <w:r w:rsidRPr="00153C8C">
        <w:t>cobra_top.v</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cobra_top.ctstch</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cobra_top.fp.spr</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cobra_top.mode</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cobra_top.place.gz</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enc.pref.tcl</w:t>
      </w:r>
      <w:proofErr w:type="spellEnd"/>
      <w:r w:rsidRPr="00153C8C">
        <w:t xml:space="preserve"> </w:t>
      </w:r>
    </w:p>
    <w:p w:rsidR="00153C8C" w:rsidRPr="00153C8C" w:rsidRDefault="00153C8C" w:rsidP="00153C8C">
      <w:pPr>
        <w:autoSpaceDE w:val="0"/>
        <w:autoSpaceDN w:val="0"/>
        <w:adjustRightInd w:val="0"/>
      </w:pPr>
      <w:r w:rsidRPr="00153C8C">
        <w:t xml:space="preserve">           cobra_top.def          </w:t>
      </w:r>
    </w:p>
    <w:p w:rsidR="00153C8C" w:rsidRPr="00153C8C" w:rsidRDefault="00153C8C" w:rsidP="00153C8C">
      <w:pPr>
        <w:autoSpaceDE w:val="0"/>
        <w:autoSpaceDN w:val="0"/>
        <w:adjustRightInd w:val="0"/>
      </w:pPr>
      <w:r w:rsidRPr="00153C8C">
        <w:t xml:space="preserve">           </w:t>
      </w:r>
      <w:proofErr w:type="spellStart"/>
      <w:r w:rsidRPr="00153C8C">
        <w:t>cobra_top.globals</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cobra_top.opconds</w:t>
      </w:r>
      <w:proofErr w:type="spellEnd"/>
      <w:r w:rsidRPr="00153C8C">
        <w:t xml:space="preserve">      </w:t>
      </w:r>
    </w:p>
    <w:p w:rsidR="00153C8C" w:rsidRPr="00153C8C" w:rsidRDefault="00153C8C" w:rsidP="00153C8C">
      <w:pPr>
        <w:autoSpaceDE w:val="0"/>
        <w:autoSpaceDN w:val="0"/>
        <w:adjustRightInd w:val="0"/>
      </w:pPr>
      <w:r w:rsidRPr="00153C8C">
        <w:t xml:space="preserve">           </w:t>
      </w:r>
      <w:proofErr w:type="spellStart"/>
      <w:r w:rsidRPr="00153C8C">
        <w:t>cobra_top.route.gz</w:t>
      </w:r>
      <w:proofErr w:type="spellEnd"/>
      <w:r w:rsidRPr="00153C8C">
        <w:t xml:space="preserve">     </w:t>
      </w:r>
    </w:p>
    <w:p w:rsidR="00153C8C" w:rsidRDefault="00153C8C" w:rsidP="00153C8C">
      <w:pPr>
        <w:autoSpaceDE w:val="0"/>
        <w:autoSpaceDN w:val="0"/>
        <w:adjustRightInd w:val="0"/>
      </w:pPr>
      <w:r w:rsidRPr="00153C8C">
        <w:t xml:space="preserve">           </w:t>
      </w:r>
      <w:proofErr w:type="spellStart"/>
      <w:r w:rsidRPr="00153C8C">
        <w:t>siFix.option</w:t>
      </w:r>
      <w:proofErr w:type="spellEnd"/>
    </w:p>
    <w:p w:rsidR="00153C8C" w:rsidRPr="00153C8C" w:rsidRDefault="00153C8C" w:rsidP="00153C8C">
      <w:pPr>
        <w:autoSpaceDE w:val="0"/>
        <w:autoSpaceDN w:val="0"/>
        <w:adjustRightInd w:val="0"/>
      </w:pPr>
    </w:p>
    <w:p w:rsidR="00153C8C" w:rsidRPr="00153C8C" w:rsidRDefault="00153C8C" w:rsidP="007D5E2D">
      <w:pPr>
        <w:numPr>
          <w:ilvl w:val="0"/>
          <w:numId w:val="60"/>
        </w:numPr>
        <w:spacing w:after="200"/>
      </w:pPr>
      <w:r w:rsidRPr="00153C8C">
        <w:t>DEF</w:t>
      </w:r>
    </w:p>
    <w:p w:rsidR="00153C8C" w:rsidRPr="00153C8C" w:rsidRDefault="00153C8C" w:rsidP="007D5E2D">
      <w:pPr>
        <w:numPr>
          <w:ilvl w:val="0"/>
          <w:numId w:val="60"/>
        </w:numPr>
        <w:spacing w:after="200"/>
      </w:pPr>
      <w:r w:rsidRPr="00153C8C">
        <w:t>GDSII</w:t>
      </w:r>
    </w:p>
    <w:p w:rsidR="00153C8C" w:rsidRPr="00153C8C" w:rsidRDefault="00153C8C" w:rsidP="007D5E2D">
      <w:pPr>
        <w:numPr>
          <w:ilvl w:val="0"/>
          <w:numId w:val="60"/>
        </w:numPr>
        <w:spacing w:after="200"/>
      </w:pPr>
      <w:r w:rsidRPr="00153C8C">
        <w:t xml:space="preserve">Physical </w:t>
      </w:r>
      <w:proofErr w:type="spellStart"/>
      <w:r w:rsidRPr="00153C8C">
        <w:t>verilog</w:t>
      </w:r>
      <w:proofErr w:type="spellEnd"/>
      <w:r w:rsidRPr="00153C8C">
        <w:t xml:space="preserve"> </w:t>
      </w:r>
      <w:proofErr w:type="spellStart"/>
      <w:r w:rsidRPr="00153C8C">
        <w:t>netlist</w:t>
      </w:r>
      <w:proofErr w:type="spellEnd"/>
    </w:p>
    <w:p w:rsidR="00153C8C" w:rsidRDefault="00153C8C" w:rsidP="007D5E2D">
      <w:pPr>
        <w:numPr>
          <w:ilvl w:val="0"/>
          <w:numId w:val="60"/>
        </w:numPr>
        <w:spacing w:after="200"/>
      </w:pPr>
      <w:proofErr w:type="spellStart"/>
      <w:r w:rsidRPr="00153C8C">
        <w:t>Sdf</w:t>
      </w:r>
      <w:proofErr w:type="spellEnd"/>
      <w:r w:rsidRPr="00153C8C">
        <w:t xml:space="preserve">, </w:t>
      </w:r>
      <w:proofErr w:type="spellStart"/>
      <w:r w:rsidRPr="00153C8C">
        <w:t>spef</w:t>
      </w:r>
      <w:proofErr w:type="spellEnd"/>
    </w:p>
    <w:p w:rsidR="00153C8C" w:rsidRDefault="00153C8C" w:rsidP="00153C8C">
      <w:pPr>
        <w:spacing w:after="200"/>
      </w:pPr>
    </w:p>
    <w:p w:rsidR="00153C8C" w:rsidRPr="00153C8C" w:rsidRDefault="00153C8C" w:rsidP="00153C8C">
      <w:pPr>
        <w:spacing w:after="200"/>
      </w:pPr>
    </w:p>
    <w:p w:rsidR="00153C8C" w:rsidRPr="002961AA" w:rsidRDefault="00153C8C" w:rsidP="00153C8C">
      <w:pPr>
        <w:suppressAutoHyphens/>
        <w:rPr>
          <w:b/>
        </w:rPr>
      </w:pPr>
      <w:r w:rsidRPr="002961AA">
        <w:rPr>
          <w:b/>
        </w:rPr>
        <w:lastRenderedPageBreak/>
        <w:t>4. Why HVH routing is used generally?</w:t>
      </w:r>
    </w:p>
    <w:p w:rsidR="00153C8C" w:rsidRPr="00153C8C" w:rsidRDefault="00153C8C" w:rsidP="00153C8C">
      <w:pPr>
        <w:suppressAutoHyphens/>
      </w:pPr>
    </w:p>
    <w:p w:rsidR="00153C8C" w:rsidRPr="00153C8C" w:rsidRDefault="00153C8C" w:rsidP="00153C8C">
      <w:pPr>
        <w:ind w:left="900"/>
      </w:pPr>
      <w:r w:rsidRPr="00153C8C">
        <w:t xml:space="preserve">Since logic cell interconnect usually blocks most of the area on the m1 layer. </w:t>
      </w:r>
    </w:p>
    <w:p w:rsidR="00153C8C" w:rsidRPr="00153C8C" w:rsidRDefault="00153C8C" w:rsidP="00153C8C">
      <w:pPr>
        <w:ind w:left="900"/>
      </w:pPr>
      <w:r w:rsidRPr="00153C8C">
        <w:t>HVH is efficient if you have standard cells in the row fashion because the M2 vertical layer useful to connect the cell pins of the different rows</w:t>
      </w:r>
    </w:p>
    <w:p w:rsidR="00153C8C" w:rsidRPr="00153C8C" w:rsidRDefault="00153C8C" w:rsidP="00153C8C">
      <w:pPr>
        <w:ind w:left="900"/>
      </w:pPr>
    </w:p>
    <w:p w:rsidR="00153C8C" w:rsidRPr="00153C8C" w:rsidRDefault="00153C8C" w:rsidP="00153C8C">
      <w:pPr>
        <w:ind w:left="900"/>
      </w:pPr>
    </w:p>
    <w:p w:rsidR="00153C8C" w:rsidRPr="002961AA" w:rsidRDefault="00153C8C" w:rsidP="00153C8C">
      <w:pPr>
        <w:rPr>
          <w:b/>
        </w:rPr>
      </w:pPr>
      <w:r w:rsidRPr="002961AA">
        <w:rPr>
          <w:b/>
        </w:rPr>
        <w:t>5. What is the difference between the global and detailed routing?</w:t>
      </w:r>
    </w:p>
    <w:p w:rsidR="00153C8C" w:rsidRPr="00153C8C" w:rsidRDefault="00153C8C" w:rsidP="00153C8C"/>
    <w:p w:rsidR="00153C8C" w:rsidRPr="00153C8C" w:rsidRDefault="00153C8C" w:rsidP="00153C8C">
      <w:r w:rsidRPr="00153C8C">
        <w:t>Global Route (G Cells)</w:t>
      </w:r>
    </w:p>
    <w:p w:rsidR="00153C8C" w:rsidRPr="00153C8C" w:rsidRDefault="00153C8C" w:rsidP="00153C8C">
      <w:pPr>
        <w:suppressAutoHyphens/>
        <w:ind w:left="720"/>
      </w:pPr>
      <w:r w:rsidRPr="00153C8C">
        <w:t>Channel assignment</w:t>
      </w:r>
    </w:p>
    <w:p w:rsidR="00153C8C" w:rsidRPr="00153C8C" w:rsidRDefault="00153C8C" w:rsidP="00153C8C">
      <w:pPr>
        <w:suppressAutoHyphens/>
        <w:ind w:left="720"/>
      </w:pPr>
      <w:r w:rsidRPr="00153C8C">
        <w:t xml:space="preserve">Metal layer assignment </w:t>
      </w:r>
    </w:p>
    <w:p w:rsidR="00153C8C" w:rsidRPr="00153C8C" w:rsidRDefault="00153C8C" w:rsidP="00153C8C">
      <w:r w:rsidRPr="00153C8C">
        <w:t>Detailed Route (S Box)</w:t>
      </w:r>
    </w:p>
    <w:p w:rsidR="00153C8C" w:rsidRPr="00153C8C" w:rsidRDefault="00153C8C" w:rsidP="00153C8C">
      <w:pPr>
        <w:suppressAutoHyphens/>
        <w:ind w:left="720"/>
      </w:pPr>
      <w:r w:rsidRPr="00153C8C">
        <w:t>Track assignment</w:t>
      </w:r>
    </w:p>
    <w:p w:rsidR="00153C8C" w:rsidRDefault="00153C8C" w:rsidP="00153C8C">
      <w:pPr>
        <w:suppressAutoHyphens/>
        <w:ind w:left="720"/>
      </w:pPr>
      <w:r w:rsidRPr="00153C8C">
        <w:t>Via creation</w:t>
      </w:r>
    </w:p>
    <w:p w:rsidR="002961AA" w:rsidRPr="00153C8C" w:rsidRDefault="002961AA" w:rsidP="00153C8C">
      <w:pPr>
        <w:suppressAutoHyphens/>
        <w:ind w:left="720"/>
      </w:pPr>
    </w:p>
    <w:p w:rsidR="00153C8C" w:rsidRPr="002961AA" w:rsidRDefault="00153C8C" w:rsidP="007D5E2D">
      <w:pPr>
        <w:pStyle w:val="ListParagraph"/>
        <w:numPr>
          <w:ilvl w:val="0"/>
          <w:numId w:val="60"/>
        </w:numPr>
        <w:tabs>
          <w:tab w:val="left" w:pos="360"/>
        </w:tabs>
        <w:suppressAutoHyphens/>
        <w:spacing w:after="200" w:line="276" w:lineRule="auto"/>
        <w:rPr>
          <w:b/>
          <w:color w:val="000000" w:themeColor="text1"/>
        </w:rPr>
      </w:pPr>
      <w:proofErr w:type="spellStart"/>
      <w:r w:rsidRPr="002961AA">
        <w:rPr>
          <w:b/>
          <w:color w:val="000000"/>
        </w:rPr>
        <w:t>Nanoroute</w:t>
      </w:r>
      <w:proofErr w:type="spellEnd"/>
      <w:r w:rsidRPr="002961AA">
        <w:rPr>
          <w:b/>
          <w:color w:val="000000"/>
        </w:rPr>
        <w:t xml:space="preserve"> engine is could not complete the routing for days together. What might be the reason?</w:t>
      </w:r>
    </w:p>
    <w:p w:rsidR="002961AA" w:rsidRPr="002961AA" w:rsidRDefault="002961AA" w:rsidP="002961AA">
      <w:pPr>
        <w:pStyle w:val="ListParagraph"/>
        <w:tabs>
          <w:tab w:val="left" w:pos="360"/>
        </w:tabs>
        <w:suppressAutoHyphens/>
        <w:spacing w:after="200" w:line="276" w:lineRule="auto"/>
        <w:rPr>
          <w:b/>
          <w:color w:val="000000"/>
        </w:rPr>
      </w:pPr>
    </w:p>
    <w:p w:rsidR="002961AA" w:rsidRPr="002961AA" w:rsidRDefault="00153C8C" w:rsidP="007D5E2D">
      <w:pPr>
        <w:pStyle w:val="ListParagraph"/>
        <w:numPr>
          <w:ilvl w:val="0"/>
          <w:numId w:val="60"/>
        </w:numPr>
        <w:spacing w:after="200" w:line="276" w:lineRule="auto"/>
        <w:rPr>
          <w:b/>
        </w:rPr>
      </w:pPr>
      <w:r w:rsidRPr="002961AA">
        <w:rPr>
          <w:b/>
        </w:rPr>
        <w:t>Tool could not able to start routing. What might be the problem</w:t>
      </w:r>
      <w:r w:rsidR="002961AA" w:rsidRPr="002961AA">
        <w:rPr>
          <w:b/>
        </w:rPr>
        <w:t>?</w:t>
      </w:r>
    </w:p>
    <w:p w:rsidR="002961AA" w:rsidRPr="00153C8C" w:rsidRDefault="002961AA" w:rsidP="002961AA">
      <w:pPr>
        <w:pStyle w:val="ListParagraph"/>
        <w:spacing w:after="200" w:line="276" w:lineRule="auto"/>
      </w:pPr>
    </w:p>
    <w:p w:rsidR="00153C8C" w:rsidRPr="00153C8C" w:rsidRDefault="00153C8C" w:rsidP="007D5E2D">
      <w:pPr>
        <w:pStyle w:val="ListParagraph"/>
        <w:numPr>
          <w:ilvl w:val="0"/>
          <w:numId w:val="61"/>
        </w:numPr>
        <w:autoSpaceDE w:val="0"/>
        <w:autoSpaceDN w:val="0"/>
        <w:adjustRightInd w:val="0"/>
      </w:pPr>
      <w:r w:rsidRPr="00153C8C">
        <w:t>Pitch -Specifies the required routing pitch for the layer. Pitch is used to generate the routing grid (the DEF TRACKS).</w:t>
      </w:r>
    </w:p>
    <w:p w:rsidR="00153C8C" w:rsidRPr="00153C8C" w:rsidRDefault="00153C8C" w:rsidP="007D5E2D">
      <w:pPr>
        <w:pStyle w:val="ListParagraph"/>
        <w:numPr>
          <w:ilvl w:val="0"/>
          <w:numId w:val="61"/>
        </w:numPr>
        <w:spacing w:after="200" w:line="276" w:lineRule="auto"/>
      </w:pPr>
      <w:r w:rsidRPr="00153C8C">
        <w:t>Metal Width</w:t>
      </w:r>
    </w:p>
    <w:p w:rsidR="00153C8C" w:rsidRPr="00153C8C" w:rsidRDefault="00153C8C" w:rsidP="007D5E2D">
      <w:pPr>
        <w:pStyle w:val="ListParagraph"/>
        <w:numPr>
          <w:ilvl w:val="0"/>
          <w:numId w:val="61"/>
        </w:numPr>
        <w:spacing w:after="200" w:line="276" w:lineRule="auto"/>
      </w:pPr>
      <w:r w:rsidRPr="00153C8C">
        <w:t>Offset value might have not mentioned in the tech LEF. Offset is main thing to be specified and it should be an integer multiple of manufacturing grid.</w:t>
      </w:r>
    </w:p>
    <w:p w:rsidR="00153C8C" w:rsidRPr="00153C8C" w:rsidRDefault="00153C8C" w:rsidP="00153C8C">
      <w:pPr>
        <w:pStyle w:val="ListParagraph"/>
        <w:autoSpaceDE w:val="0"/>
        <w:autoSpaceDN w:val="0"/>
        <w:adjustRightInd w:val="0"/>
      </w:pPr>
      <w:proofErr w:type="gramStart"/>
      <w:r w:rsidRPr="00153C8C">
        <w:t>Specifies the offset for the routing grid for the layer.</w:t>
      </w:r>
      <w:proofErr w:type="gramEnd"/>
      <w:r w:rsidRPr="00153C8C">
        <w:t xml:space="preserve"> This value is used to align routing tracks with standard cell boundaries, which helps routers get good on-grid access to the cell pin shapes. For the best routing results, most standard cells have a 1/2 pitch offset between the MACRO SIZE boundary and the center of cell pins that should be aligned with the routing grid. If some other offset is required to get more pins to align, specify an OFFSET value.</w:t>
      </w:r>
    </w:p>
    <w:p w:rsidR="00153C8C" w:rsidRPr="00153C8C" w:rsidRDefault="00153C8C" w:rsidP="00153C8C">
      <w:pPr>
        <w:pStyle w:val="ListParagraph"/>
        <w:autoSpaceDE w:val="0"/>
        <w:autoSpaceDN w:val="0"/>
        <w:adjustRightInd w:val="0"/>
      </w:pPr>
      <w:r w:rsidRPr="00153C8C">
        <w:t>Generally, it is best for all of the horizontal layers to have the same offset and all of the vertical layers to have the same offset, so that routing grids on different layers align with each other. Higher layers can have a larger pitch, but for best results, they should still align with a lower layer routing grid every few track.</w:t>
      </w:r>
    </w:p>
    <w:p w:rsidR="00153C8C" w:rsidRDefault="00153C8C" w:rsidP="00153C8C">
      <w:pPr>
        <w:pStyle w:val="ListParagraph"/>
        <w:autoSpaceDE w:val="0"/>
        <w:autoSpaceDN w:val="0"/>
        <w:adjustRightInd w:val="0"/>
      </w:pPr>
      <w:r w:rsidRPr="00153C8C">
        <w:t>Default: Half the routing pitch for the layer</w:t>
      </w:r>
      <w:r w:rsidR="002961AA">
        <w:t>.</w:t>
      </w:r>
    </w:p>
    <w:p w:rsidR="002961AA" w:rsidRDefault="002961AA"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8E5885" w:rsidRDefault="008E5885"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2961AA" w:rsidRDefault="002961AA" w:rsidP="00153C8C">
      <w:pPr>
        <w:pStyle w:val="ListParagraph"/>
        <w:autoSpaceDE w:val="0"/>
        <w:autoSpaceDN w:val="0"/>
        <w:adjustRightInd w:val="0"/>
      </w:pPr>
    </w:p>
    <w:p w:rsidR="00B36B83" w:rsidRDefault="00B36B83" w:rsidP="00B36B83">
      <w:pPr>
        <w:ind w:left="360"/>
        <w:jc w:val="center"/>
        <w:rPr>
          <w:b/>
        </w:rPr>
      </w:pPr>
      <w:r w:rsidRPr="00B36B83">
        <w:rPr>
          <w:b/>
        </w:rPr>
        <w:lastRenderedPageBreak/>
        <w:t>PHYSICAL VERIFICATION</w:t>
      </w:r>
    </w:p>
    <w:p w:rsidR="00B36B83" w:rsidRPr="00B36B83" w:rsidRDefault="00B36B83" w:rsidP="00B36B83">
      <w:pPr>
        <w:ind w:left="360"/>
        <w:jc w:val="center"/>
        <w:rPr>
          <w:b/>
        </w:rPr>
      </w:pPr>
    </w:p>
    <w:p w:rsidR="00B36B83" w:rsidRPr="00B36B83" w:rsidRDefault="00B36B83" w:rsidP="007D5E2D">
      <w:pPr>
        <w:numPr>
          <w:ilvl w:val="0"/>
          <w:numId w:val="64"/>
        </w:numPr>
        <w:suppressAutoHyphens/>
        <w:spacing w:after="200" w:line="276" w:lineRule="auto"/>
      </w:pPr>
      <w:r w:rsidRPr="00B36B83">
        <w:t>How the PMOS transistor formed in the Rule deck file?</w:t>
      </w:r>
    </w:p>
    <w:p w:rsidR="00B36B83" w:rsidRPr="00B36B83" w:rsidRDefault="00B36B83" w:rsidP="007D5E2D">
      <w:pPr>
        <w:numPr>
          <w:ilvl w:val="0"/>
          <w:numId w:val="64"/>
        </w:numPr>
        <w:suppressAutoHyphens/>
        <w:spacing w:after="200" w:line="276" w:lineRule="auto"/>
      </w:pPr>
      <w:r w:rsidRPr="00B36B83">
        <w:t>How the gate formed in the rule deck file GATE = POLY and OD (oxide)</w:t>
      </w:r>
    </w:p>
    <w:p w:rsidR="00B36B83" w:rsidRPr="00230F8A" w:rsidRDefault="00B36B83" w:rsidP="007D5E2D">
      <w:pPr>
        <w:numPr>
          <w:ilvl w:val="0"/>
          <w:numId w:val="64"/>
        </w:numPr>
        <w:suppressAutoHyphens/>
        <w:spacing w:after="200" w:line="276" w:lineRule="auto"/>
        <w:rPr>
          <w:b/>
        </w:rPr>
      </w:pPr>
      <w:r w:rsidRPr="00230F8A">
        <w:rPr>
          <w:b/>
        </w:rPr>
        <w:t xml:space="preserve">How the </w:t>
      </w:r>
      <w:proofErr w:type="spellStart"/>
      <w:r w:rsidRPr="00230F8A">
        <w:rPr>
          <w:b/>
        </w:rPr>
        <w:t>Ntap</w:t>
      </w:r>
      <w:proofErr w:type="spellEnd"/>
      <w:r w:rsidRPr="00230F8A">
        <w:rPr>
          <w:b/>
        </w:rPr>
        <w:t xml:space="preserve"> and </w:t>
      </w:r>
      <w:proofErr w:type="spellStart"/>
      <w:r w:rsidRPr="00230F8A">
        <w:rPr>
          <w:b/>
        </w:rPr>
        <w:t>Ptap</w:t>
      </w:r>
      <w:proofErr w:type="spellEnd"/>
      <w:r w:rsidRPr="00230F8A">
        <w:rPr>
          <w:b/>
        </w:rPr>
        <w:t xml:space="preserve"> are mentioned in the rule deck?</w:t>
      </w:r>
    </w:p>
    <w:p w:rsidR="00B36B83" w:rsidRPr="00B36B83" w:rsidRDefault="00B36B83" w:rsidP="00B36B83">
      <w:pPr>
        <w:ind w:left="720"/>
      </w:pPr>
      <w:r w:rsidRPr="00B36B83">
        <w:t xml:space="preserve"> NTAP = NSRC AND NWELL</w:t>
      </w:r>
    </w:p>
    <w:p w:rsidR="00B36B83" w:rsidRDefault="00B36B83" w:rsidP="00B36B83">
      <w:pPr>
        <w:ind w:left="720"/>
      </w:pPr>
      <w:r w:rsidRPr="00B36B83">
        <w:t xml:space="preserve"> PTAP = PSRC AND PSUB</w:t>
      </w:r>
    </w:p>
    <w:p w:rsidR="00B36B83" w:rsidRPr="00B36B83" w:rsidRDefault="00B36B83" w:rsidP="00B36B83">
      <w:pPr>
        <w:ind w:left="720"/>
      </w:pPr>
    </w:p>
    <w:p w:rsidR="00B36B83" w:rsidRPr="00B36B83" w:rsidRDefault="00B36B83" w:rsidP="007D5E2D">
      <w:pPr>
        <w:numPr>
          <w:ilvl w:val="0"/>
          <w:numId w:val="64"/>
        </w:numPr>
        <w:suppressAutoHyphens/>
        <w:spacing w:after="200" w:line="276" w:lineRule="auto"/>
      </w:pPr>
      <w:r w:rsidRPr="00B36B83">
        <w:t>What the LVS</w:t>
      </w:r>
      <w:r>
        <w:t xml:space="preserve"> rule deck file consists of?</w:t>
      </w:r>
    </w:p>
    <w:p w:rsidR="00B36B83" w:rsidRPr="00B36B83" w:rsidRDefault="00B36B83" w:rsidP="007D5E2D">
      <w:pPr>
        <w:numPr>
          <w:ilvl w:val="0"/>
          <w:numId w:val="64"/>
        </w:numPr>
        <w:suppressAutoHyphens/>
        <w:spacing w:after="200" w:line="276" w:lineRule="auto"/>
      </w:pPr>
      <w:r>
        <w:t xml:space="preserve">How will you handle </w:t>
      </w:r>
      <w:r w:rsidRPr="00B36B83">
        <w:t>the layer number discrepancy</w:t>
      </w:r>
      <w:r>
        <w:t>?</w:t>
      </w:r>
    </w:p>
    <w:p w:rsidR="00B36B83" w:rsidRPr="00230F8A" w:rsidRDefault="00B36B83" w:rsidP="007D5E2D">
      <w:pPr>
        <w:numPr>
          <w:ilvl w:val="0"/>
          <w:numId w:val="64"/>
        </w:numPr>
        <w:suppressAutoHyphens/>
        <w:spacing w:after="200" w:line="276" w:lineRule="auto"/>
        <w:rPr>
          <w:b/>
        </w:rPr>
      </w:pPr>
      <w:r w:rsidRPr="00230F8A">
        <w:rPr>
          <w:b/>
        </w:rPr>
        <w:t>How will resolve the power shorts/opens?</w:t>
      </w:r>
    </w:p>
    <w:p w:rsidR="00B36B83" w:rsidRDefault="00B36B83" w:rsidP="00B36B83">
      <w:pPr>
        <w:ind w:left="720"/>
      </w:pPr>
      <w:r w:rsidRPr="00B36B83">
        <w:t xml:space="preserve"> LVS ISOLATE YES, text marks</w:t>
      </w:r>
      <w:r>
        <w:t>.</w:t>
      </w:r>
    </w:p>
    <w:p w:rsidR="00B36B83" w:rsidRPr="00B36B83" w:rsidRDefault="00B36B83" w:rsidP="00B36B83">
      <w:pPr>
        <w:ind w:left="720"/>
      </w:pPr>
    </w:p>
    <w:p w:rsidR="00B36B83" w:rsidRPr="00B36B83" w:rsidRDefault="00B36B83" w:rsidP="007D5E2D">
      <w:pPr>
        <w:numPr>
          <w:ilvl w:val="0"/>
          <w:numId w:val="64"/>
        </w:numPr>
        <w:suppressAutoHyphens/>
        <w:spacing w:after="200" w:line="276" w:lineRule="auto"/>
      </w:pPr>
      <w:r w:rsidRPr="00B36B83">
        <w:t>How will you resolve the soft connection errors</w:t>
      </w:r>
      <w:r>
        <w:t>?</w:t>
      </w:r>
    </w:p>
    <w:p w:rsidR="00B36B83" w:rsidRPr="00230F8A" w:rsidRDefault="00B36B83" w:rsidP="007D5E2D">
      <w:pPr>
        <w:numPr>
          <w:ilvl w:val="0"/>
          <w:numId w:val="64"/>
        </w:numPr>
        <w:suppressAutoHyphens/>
        <w:spacing w:after="200" w:line="276" w:lineRule="auto"/>
        <w:rPr>
          <w:b/>
        </w:rPr>
      </w:pPr>
      <w:r w:rsidRPr="00230F8A">
        <w:rPr>
          <w:b/>
        </w:rPr>
        <w:t>What is the implementation difference between the 130nm and 90nm?</w:t>
      </w:r>
    </w:p>
    <w:p w:rsidR="00B36B83" w:rsidRDefault="00B36B83" w:rsidP="00B36B83">
      <w:pPr>
        <w:ind w:left="360"/>
      </w:pPr>
      <w:r w:rsidRPr="00B36B83">
        <w:t xml:space="preserve">      Well Taps, Macro rotation</w:t>
      </w:r>
      <w:proofErr w:type="gramStart"/>
      <w:r w:rsidRPr="00B36B83">
        <w:t>,3x3</w:t>
      </w:r>
      <w:proofErr w:type="gramEnd"/>
      <w:r w:rsidRPr="00B36B83">
        <w:t xml:space="preserve"> via pattern</w:t>
      </w:r>
    </w:p>
    <w:p w:rsidR="00B36B83" w:rsidRPr="00B36B83" w:rsidRDefault="00B36B83" w:rsidP="00B36B83">
      <w:pPr>
        <w:ind w:left="360"/>
      </w:pPr>
    </w:p>
    <w:p w:rsidR="00B36B83" w:rsidRPr="00230F8A" w:rsidRDefault="00B36B83" w:rsidP="007D5E2D">
      <w:pPr>
        <w:numPr>
          <w:ilvl w:val="0"/>
          <w:numId w:val="64"/>
        </w:numPr>
        <w:suppressAutoHyphens/>
        <w:spacing w:after="200" w:line="276" w:lineRule="auto"/>
        <w:rPr>
          <w:b/>
        </w:rPr>
      </w:pPr>
      <w:r w:rsidRPr="00230F8A">
        <w:rPr>
          <w:b/>
        </w:rPr>
        <w:t>What is the Connect errors and how those will be solved logically and physically?</w:t>
      </w:r>
    </w:p>
    <w:p w:rsidR="00B36B83" w:rsidRPr="00B36B83" w:rsidRDefault="00B36B83" w:rsidP="00B36B83">
      <w:pPr>
        <w:ind w:left="720"/>
      </w:pPr>
      <w:r w:rsidRPr="00B36B83">
        <w:t xml:space="preserve">Shorting of two power domains through the high resistive substrate leads to </w:t>
      </w:r>
      <w:proofErr w:type="spellStart"/>
      <w:r w:rsidRPr="00B36B83">
        <w:t>SConnect</w:t>
      </w:r>
      <w:proofErr w:type="spellEnd"/>
      <w:r w:rsidRPr="00B36B83">
        <w:t xml:space="preserve"> errors. This leads to substrate noise by which analog macros get affected.</w:t>
      </w:r>
    </w:p>
    <w:p w:rsidR="00B36B83" w:rsidRDefault="00B36B83" w:rsidP="00B36B83">
      <w:pPr>
        <w:ind w:left="720"/>
      </w:pPr>
      <w:r w:rsidRPr="00B36B83">
        <w:t>Logical solution is by adding the PSUB2 layer around the analog macro/different power domain.</w:t>
      </w:r>
    </w:p>
    <w:p w:rsidR="00B36B83" w:rsidRPr="00B36B83" w:rsidRDefault="00B36B83" w:rsidP="00B36B83">
      <w:pPr>
        <w:ind w:left="720"/>
      </w:pPr>
    </w:p>
    <w:p w:rsidR="00B36B83" w:rsidRDefault="00B36B83" w:rsidP="00B36B83">
      <w:pPr>
        <w:ind w:left="720"/>
      </w:pPr>
      <w:r w:rsidRPr="00B36B83">
        <w:t>Physical Solution to mitigate substrate noise</w:t>
      </w:r>
    </w:p>
    <w:p w:rsidR="00B36B83" w:rsidRPr="00B36B83" w:rsidRDefault="00B36B83" w:rsidP="00B36B83">
      <w:pPr>
        <w:ind w:left="720"/>
      </w:pPr>
    </w:p>
    <w:p w:rsidR="00B36B83" w:rsidRPr="00B36B83" w:rsidRDefault="00B36B83" w:rsidP="007D5E2D">
      <w:pPr>
        <w:numPr>
          <w:ilvl w:val="3"/>
          <w:numId w:val="76"/>
        </w:numPr>
        <w:suppressAutoHyphens/>
        <w:spacing w:after="200" w:line="276" w:lineRule="auto"/>
        <w:ind w:left="1800"/>
      </w:pPr>
      <w:r w:rsidRPr="00B36B83">
        <w:t>Splitting power will reduce substrate noise</w:t>
      </w:r>
    </w:p>
    <w:p w:rsidR="00B36B83" w:rsidRPr="00B36B83" w:rsidRDefault="00B36B83" w:rsidP="007D5E2D">
      <w:pPr>
        <w:numPr>
          <w:ilvl w:val="3"/>
          <w:numId w:val="76"/>
        </w:numPr>
        <w:suppressAutoHyphens/>
        <w:spacing w:after="200" w:line="276" w:lineRule="auto"/>
        <w:ind w:left="1800"/>
      </w:pPr>
      <w:r w:rsidRPr="00B36B83">
        <w:t xml:space="preserve">Backside Grounding has little effect on substrate noise reduction for high frequency </w:t>
      </w:r>
      <w:proofErr w:type="spellStart"/>
      <w:proofErr w:type="gramStart"/>
      <w:r w:rsidRPr="00B36B83">
        <w:t>ic</w:t>
      </w:r>
      <w:proofErr w:type="spellEnd"/>
      <w:proofErr w:type="gramEnd"/>
      <w:r w:rsidRPr="00B36B83">
        <w:t>.</w:t>
      </w:r>
    </w:p>
    <w:p w:rsidR="00B36B83" w:rsidRPr="00B36B83" w:rsidRDefault="00B36B83" w:rsidP="007D5E2D">
      <w:pPr>
        <w:numPr>
          <w:ilvl w:val="3"/>
          <w:numId w:val="76"/>
        </w:numPr>
        <w:suppressAutoHyphens/>
        <w:spacing w:after="200" w:line="276" w:lineRule="auto"/>
        <w:ind w:left="1800"/>
      </w:pPr>
      <w:r w:rsidRPr="00B36B83">
        <w:t xml:space="preserve">Extending the N-Well under the compensation devices may improve noise immunity by </w:t>
      </w:r>
      <w:proofErr w:type="spellStart"/>
      <w:r w:rsidRPr="00B36B83">
        <w:t>upto</w:t>
      </w:r>
      <w:proofErr w:type="spellEnd"/>
      <w:r w:rsidRPr="00B36B83">
        <w:t xml:space="preserve"> 50%</w:t>
      </w:r>
    </w:p>
    <w:p w:rsidR="00B36B83" w:rsidRPr="00B36B83" w:rsidRDefault="00B36B83" w:rsidP="007D5E2D">
      <w:pPr>
        <w:numPr>
          <w:ilvl w:val="4"/>
          <w:numId w:val="76"/>
        </w:numPr>
        <w:suppressAutoHyphens/>
        <w:spacing w:after="200" w:line="276" w:lineRule="auto"/>
        <w:ind w:left="2250"/>
      </w:pPr>
      <w:r w:rsidRPr="00B36B83">
        <w:t xml:space="preserve">-- </w:t>
      </w:r>
      <w:proofErr w:type="gramStart"/>
      <w:r w:rsidRPr="00B36B83">
        <w:t>to</w:t>
      </w:r>
      <w:proofErr w:type="gramEnd"/>
      <w:r w:rsidRPr="00B36B83">
        <w:t xml:space="preserve"> isolates resistors from substrate.</w:t>
      </w:r>
    </w:p>
    <w:p w:rsidR="00B36B83" w:rsidRPr="00B36B83" w:rsidRDefault="00B36B83" w:rsidP="007D5E2D">
      <w:pPr>
        <w:numPr>
          <w:ilvl w:val="4"/>
          <w:numId w:val="76"/>
        </w:numPr>
        <w:suppressAutoHyphens/>
        <w:spacing w:after="200" w:line="276" w:lineRule="auto"/>
        <w:ind w:left="2250"/>
      </w:pPr>
      <w:r w:rsidRPr="00B36B83">
        <w:t xml:space="preserve">-- </w:t>
      </w:r>
      <w:proofErr w:type="gramStart"/>
      <w:r w:rsidRPr="00B36B83">
        <w:t>to</w:t>
      </w:r>
      <w:proofErr w:type="gramEnd"/>
      <w:r w:rsidRPr="00B36B83">
        <w:t xml:space="preserve"> isolated bottom plate from substrate.</w:t>
      </w:r>
    </w:p>
    <w:p w:rsidR="00B36B83" w:rsidRPr="00B36B83" w:rsidRDefault="00B36B83" w:rsidP="007D5E2D">
      <w:pPr>
        <w:numPr>
          <w:ilvl w:val="4"/>
          <w:numId w:val="76"/>
        </w:numPr>
        <w:suppressAutoHyphens/>
        <w:spacing w:after="200" w:line="276" w:lineRule="auto"/>
        <w:ind w:left="2250"/>
      </w:pPr>
      <w:r w:rsidRPr="00B36B83">
        <w:t xml:space="preserve">-- </w:t>
      </w:r>
      <w:proofErr w:type="spellStart"/>
      <w:r w:rsidRPr="00B36B83">
        <w:t>Nwell</w:t>
      </w:r>
      <w:proofErr w:type="spellEnd"/>
      <w:r w:rsidRPr="00B36B83">
        <w:t xml:space="preserve"> rings and p diffusion substrate contacts to reduce noise.</w:t>
      </w:r>
    </w:p>
    <w:p w:rsidR="00B36B83" w:rsidRPr="00B36B83" w:rsidRDefault="00B36B83" w:rsidP="00230F8A">
      <w:pPr>
        <w:ind w:left="1800"/>
      </w:pPr>
    </w:p>
    <w:p w:rsidR="00B36B83" w:rsidRPr="00B36B83" w:rsidRDefault="00B36B83" w:rsidP="007D5E2D">
      <w:pPr>
        <w:numPr>
          <w:ilvl w:val="3"/>
          <w:numId w:val="76"/>
        </w:numPr>
        <w:suppressAutoHyphens/>
        <w:spacing w:after="200" w:line="276" w:lineRule="auto"/>
        <w:ind w:left="1800"/>
      </w:pPr>
      <w:r w:rsidRPr="00B36B83">
        <w:t>P+ ring around the cells may increase noise immunity by about 80%</w:t>
      </w:r>
    </w:p>
    <w:p w:rsidR="00B36B83" w:rsidRPr="00B36B83" w:rsidRDefault="00B36B83" w:rsidP="007D5E2D">
      <w:pPr>
        <w:numPr>
          <w:ilvl w:val="3"/>
          <w:numId w:val="76"/>
        </w:numPr>
        <w:suppressAutoHyphens/>
        <w:spacing w:after="200" w:line="276" w:lineRule="auto"/>
        <w:ind w:left="1800"/>
      </w:pPr>
      <w:r w:rsidRPr="00B36B83">
        <w:t>Add multiple rows of contacts</w:t>
      </w:r>
    </w:p>
    <w:p w:rsidR="00B36B83" w:rsidRPr="00B36B83" w:rsidRDefault="00B36B83" w:rsidP="007D5E2D">
      <w:pPr>
        <w:numPr>
          <w:ilvl w:val="3"/>
          <w:numId w:val="76"/>
        </w:numPr>
        <w:tabs>
          <w:tab w:val="left" w:pos="720"/>
        </w:tabs>
        <w:suppressAutoHyphens/>
        <w:spacing w:after="200" w:line="276" w:lineRule="auto"/>
        <w:ind w:left="1800"/>
      </w:pPr>
      <w:proofErr w:type="gramStart"/>
      <w:r w:rsidRPr="00B36B83">
        <w:t>the</w:t>
      </w:r>
      <w:proofErr w:type="gramEnd"/>
      <w:r w:rsidRPr="00B36B83">
        <w:t xml:space="preserve"> substrate thickness and doping concentrations – </w:t>
      </w:r>
      <w:r w:rsidRPr="00B36B83">
        <w:rPr>
          <w:i/>
          <w:iCs/>
        </w:rPr>
        <w:t>Lightly doped substrate has more noise immunity.</w:t>
      </w:r>
      <w:r w:rsidRPr="00B36B83">
        <w:t xml:space="preserve"> </w:t>
      </w:r>
    </w:p>
    <w:p w:rsidR="00B36B83" w:rsidRPr="00B36B83" w:rsidRDefault="00B36B83" w:rsidP="007D5E2D">
      <w:pPr>
        <w:numPr>
          <w:ilvl w:val="3"/>
          <w:numId w:val="76"/>
        </w:numPr>
        <w:tabs>
          <w:tab w:val="left" w:pos="720"/>
        </w:tabs>
        <w:suppressAutoHyphens/>
        <w:spacing w:after="200" w:line="276" w:lineRule="auto"/>
        <w:ind w:left="1800"/>
      </w:pPr>
      <w:r w:rsidRPr="00B36B83">
        <w:t>the physical separation between noise aggressors and victims</w:t>
      </w:r>
    </w:p>
    <w:p w:rsidR="00B36B83" w:rsidRPr="00230F8A" w:rsidRDefault="00B36B83" w:rsidP="007D5E2D">
      <w:pPr>
        <w:numPr>
          <w:ilvl w:val="0"/>
          <w:numId w:val="64"/>
        </w:numPr>
        <w:suppressAutoHyphens/>
        <w:spacing w:after="200" w:line="276" w:lineRule="auto"/>
        <w:rPr>
          <w:b/>
        </w:rPr>
      </w:pPr>
      <w:r w:rsidRPr="00230F8A">
        <w:rPr>
          <w:b/>
        </w:rPr>
        <w:t>Why float output are ignored but not float gate inputs?</w:t>
      </w:r>
    </w:p>
    <w:p w:rsidR="00B36B83" w:rsidRPr="00B36B83" w:rsidRDefault="00B36B83" w:rsidP="00B36B83">
      <w:pPr>
        <w:ind w:left="720"/>
      </w:pPr>
      <w:r w:rsidRPr="00B36B83">
        <w:t>Float gate inputs may pickup any value. So</w:t>
      </w:r>
    </w:p>
    <w:p w:rsidR="00B36B83" w:rsidRPr="00B36B83" w:rsidRDefault="00B36B83" w:rsidP="007D5E2D">
      <w:pPr>
        <w:numPr>
          <w:ilvl w:val="0"/>
          <w:numId w:val="62"/>
        </w:numPr>
        <w:suppressAutoHyphens/>
        <w:spacing w:after="200" w:line="276" w:lineRule="auto"/>
      </w:pPr>
      <w:r w:rsidRPr="00B36B83">
        <w:t>Both the transistors may form the conduction path and short circuit VDD&amp;VSS. Power dissipation increases.</w:t>
      </w:r>
    </w:p>
    <w:p w:rsidR="00B36B83" w:rsidRPr="00B36B83" w:rsidRDefault="00B36B83" w:rsidP="007D5E2D">
      <w:pPr>
        <w:numPr>
          <w:ilvl w:val="0"/>
          <w:numId w:val="62"/>
        </w:numPr>
        <w:suppressAutoHyphens/>
        <w:spacing w:after="200" w:line="276" w:lineRule="auto"/>
      </w:pPr>
      <w:r w:rsidRPr="00B36B83">
        <w:t>ESD signals directly enter the gate and destroy the gate oxide.</w:t>
      </w:r>
    </w:p>
    <w:p w:rsidR="00B36B83" w:rsidRPr="00B36B83" w:rsidRDefault="00B36B83" w:rsidP="007D5E2D">
      <w:pPr>
        <w:numPr>
          <w:ilvl w:val="0"/>
          <w:numId w:val="62"/>
        </w:numPr>
        <w:suppressAutoHyphens/>
        <w:spacing w:after="200" w:line="276" w:lineRule="auto"/>
      </w:pPr>
      <w:r w:rsidRPr="00B36B83">
        <w:t xml:space="preserve">Inputs may pick up  the unnecessary signals from the </w:t>
      </w:r>
      <w:proofErr w:type="spellStart"/>
      <w:r w:rsidRPr="00B36B83">
        <w:t>by</w:t>
      </w:r>
      <w:proofErr w:type="spellEnd"/>
      <w:r w:rsidRPr="00B36B83">
        <w:t xml:space="preserve"> side nets and destroy the functionality of the down the stage circuits</w:t>
      </w:r>
    </w:p>
    <w:p w:rsidR="00B36B83" w:rsidRPr="00B36B83" w:rsidRDefault="00B36B83" w:rsidP="007D5E2D">
      <w:pPr>
        <w:numPr>
          <w:ilvl w:val="0"/>
          <w:numId w:val="62"/>
        </w:numPr>
        <w:suppressAutoHyphens/>
        <w:spacing w:after="200" w:line="276" w:lineRule="auto"/>
      </w:pPr>
      <w:r w:rsidRPr="00B36B83">
        <w:t>To avoid these problems we connect the spare gate inputs either to 1/0.</w:t>
      </w:r>
    </w:p>
    <w:p w:rsidR="00B36B83" w:rsidRPr="00B36B83" w:rsidRDefault="00B36B83" w:rsidP="00B36B83">
      <w:pPr>
        <w:ind w:firstLine="360"/>
      </w:pPr>
      <w:r w:rsidRPr="00B36B83">
        <w:t xml:space="preserve">     Floating output s</w:t>
      </w:r>
    </w:p>
    <w:p w:rsidR="00B36B83" w:rsidRPr="00B36B83" w:rsidRDefault="00B36B83" w:rsidP="007D5E2D">
      <w:pPr>
        <w:numPr>
          <w:ilvl w:val="0"/>
          <w:numId w:val="42"/>
        </w:numPr>
        <w:suppressAutoHyphens/>
        <w:spacing w:after="200" w:line="276" w:lineRule="auto"/>
        <w:ind w:left="1440"/>
      </w:pPr>
      <w:r w:rsidRPr="00B36B83">
        <w:t>Connected to the drain &amp; source and is not a problem to the device structure.</w:t>
      </w:r>
    </w:p>
    <w:p w:rsidR="00B36B83" w:rsidRPr="00230F8A" w:rsidRDefault="00B36B83" w:rsidP="007D5E2D">
      <w:pPr>
        <w:numPr>
          <w:ilvl w:val="0"/>
          <w:numId w:val="64"/>
        </w:numPr>
        <w:suppressAutoHyphens/>
        <w:spacing w:after="200" w:line="276" w:lineRule="auto"/>
        <w:rPr>
          <w:b/>
        </w:rPr>
      </w:pPr>
      <w:r w:rsidRPr="00230F8A">
        <w:rPr>
          <w:b/>
        </w:rPr>
        <w:t>What are the inputs to and out puts from the power analysis?</w:t>
      </w:r>
    </w:p>
    <w:p w:rsidR="00B36B83" w:rsidRDefault="00B36B83" w:rsidP="00230F8A">
      <w:pPr>
        <w:pStyle w:val="ListParagraph"/>
      </w:pPr>
      <w:r w:rsidRPr="00B36B83">
        <w:t>Power Meter inputs:</w:t>
      </w:r>
    </w:p>
    <w:p w:rsidR="00230F8A" w:rsidRPr="00B36B83" w:rsidRDefault="00230F8A" w:rsidP="00230F8A">
      <w:pPr>
        <w:ind w:left="720"/>
      </w:pPr>
    </w:p>
    <w:p w:rsidR="00B36B83" w:rsidRPr="00B36B83" w:rsidRDefault="00B36B83" w:rsidP="007D5E2D">
      <w:pPr>
        <w:pStyle w:val="ListParagraph"/>
        <w:numPr>
          <w:ilvl w:val="0"/>
          <w:numId w:val="78"/>
        </w:numPr>
        <w:suppressAutoHyphens/>
        <w:spacing w:after="200" w:line="276" w:lineRule="auto"/>
        <w:ind w:firstLine="0"/>
      </w:pPr>
      <w:r w:rsidRPr="00B36B83">
        <w:t>Power grid views of the std cells and macros</w:t>
      </w:r>
    </w:p>
    <w:p w:rsidR="00B36B83" w:rsidRPr="00B36B83" w:rsidRDefault="00B36B83" w:rsidP="007D5E2D">
      <w:pPr>
        <w:pStyle w:val="ListParagraph"/>
        <w:numPr>
          <w:ilvl w:val="0"/>
          <w:numId w:val="78"/>
        </w:numPr>
        <w:suppressAutoHyphens/>
        <w:spacing w:after="200" w:line="276" w:lineRule="auto"/>
        <w:ind w:firstLine="0"/>
      </w:pPr>
      <w:r w:rsidRPr="00B36B83">
        <w:t>DEF</w:t>
      </w:r>
    </w:p>
    <w:p w:rsidR="00B36B83" w:rsidRPr="00B36B83" w:rsidRDefault="00B36B83" w:rsidP="007D5E2D">
      <w:pPr>
        <w:pStyle w:val="ListParagraph"/>
        <w:numPr>
          <w:ilvl w:val="0"/>
          <w:numId w:val="78"/>
        </w:numPr>
        <w:suppressAutoHyphens/>
        <w:spacing w:after="200" w:line="276" w:lineRule="auto"/>
        <w:ind w:firstLine="0"/>
      </w:pPr>
      <w:r w:rsidRPr="00B36B83">
        <w:t>Power and ground voltage values</w:t>
      </w:r>
    </w:p>
    <w:p w:rsidR="00230F8A" w:rsidRDefault="00B36B83" w:rsidP="007D5E2D">
      <w:pPr>
        <w:pStyle w:val="ListParagraph"/>
        <w:numPr>
          <w:ilvl w:val="0"/>
          <w:numId w:val="78"/>
        </w:numPr>
        <w:suppressAutoHyphens/>
        <w:spacing w:after="200" w:line="276" w:lineRule="auto"/>
        <w:ind w:firstLine="0"/>
      </w:pPr>
      <w:r w:rsidRPr="00B36B83">
        <w:t>Power consumption of all cells ( .lib and customized instance power file if any ex:1T-</w:t>
      </w:r>
      <w:r w:rsidR="00230F8A">
        <w:t xml:space="preserve">  </w:t>
      </w:r>
    </w:p>
    <w:p w:rsidR="00B36B83" w:rsidRPr="00B36B83" w:rsidRDefault="00230F8A" w:rsidP="00230F8A">
      <w:pPr>
        <w:pStyle w:val="ListParagraph"/>
        <w:suppressAutoHyphens/>
        <w:spacing w:after="200" w:line="276" w:lineRule="auto"/>
      </w:pPr>
      <w:r>
        <w:t xml:space="preserve">            </w:t>
      </w:r>
      <w:proofErr w:type="spellStart"/>
      <w:r w:rsidR="00B36B83" w:rsidRPr="00B36B83">
        <w:t>SRAm</w:t>
      </w:r>
      <w:proofErr w:type="spellEnd"/>
      <w:r w:rsidR="00B36B83" w:rsidRPr="00B36B83">
        <w:t>)</w:t>
      </w:r>
    </w:p>
    <w:p w:rsidR="00B36B83" w:rsidRPr="00B36B83" w:rsidRDefault="00B36B83" w:rsidP="007D5E2D">
      <w:pPr>
        <w:pStyle w:val="ListParagraph"/>
        <w:numPr>
          <w:ilvl w:val="0"/>
          <w:numId w:val="78"/>
        </w:numPr>
        <w:suppressAutoHyphens/>
        <w:spacing w:after="200" w:line="276" w:lineRule="auto"/>
        <w:ind w:firstLine="0"/>
      </w:pPr>
      <w:r w:rsidRPr="00B36B83">
        <w:t>Operating frequency, duty cycle, Input activity factor</w:t>
      </w:r>
    </w:p>
    <w:p w:rsidR="00B36B83" w:rsidRPr="00B36B83" w:rsidRDefault="00B36B83" w:rsidP="007D5E2D">
      <w:pPr>
        <w:pStyle w:val="ListParagraph"/>
        <w:numPr>
          <w:ilvl w:val="0"/>
          <w:numId w:val="78"/>
        </w:numPr>
        <w:suppressAutoHyphens/>
        <w:spacing w:after="200" w:line="276" w:lineRule="auto"/>
        <w:ind w:firstLine="0"/>
      </w:pPr>
      <w:r w:rsidRPr="00B36B83">
        <w:t>SDC</w:t>
      </w:r>
    </w:p>
    <w:p w:rsidR="00B36B83" w:rsidRPr="00B36B83" w:rsidRDefault="00B36B83" w:rsidP="007D5E2D">
      <w:pPr>
        <w:pStyle w:val="ListParagraph"/>
        <w:numPr>
          <w:ilvl w:val="0"/>
          <w:numId w:val="78"/>
        </w:numPr>
        <w:suppressAutoHyphens/>
        <w:spacing w:after="200" w:line="276" w:lineRule="auto"/>
        <w:ind w:firstLine="0"/>
      </w:pPr>
      <w:r w:rsidRPr="00B36B83">
        <w:t>TWF</w:t>
      </w:r>
    </w:p>
    <w:p w:rsidR="00B36B83" w:rsidRPr="00B36B83" w:rsidRDefault="00B36B83" w:rsidP="007D5E2D">
      <w:pPr>
        <w:pStyle w:val="ListParagraph"/>
        <w:numPr>
          <w:ilvl w:val="0"/>
          <w:numId w:val="78"/>
        </w:numPr>
        <w:suppressAutoHyphens/>
        <w:spacing w:after="200" w:line="276" w:lineRule="auto"/>
        <w:ind w:firstLine="0"/>
      </w:pPr>
      <w:r w:rsidRPr="00B36B83">
        <w:t>SPEF</w:t>
      </w:r>
    </w:p>
    <w:p w:rsidR="00B36B83" w:rsidRDefault="00B36B83" w:rsidP="00B36B83">
      <w:pPr>
        <w:ind w:left="720"/>
      </w:pPr>
      <w:r w:rsidRPr="00B36B83">
        <w:t>Output: Instance power file</w:t>
      </w:r>
    </w:p>
    <w:p w:rsidR="00230F8A" w:rsidRPr="00B36B83" w:rsidRDefault="00230F8A" w:rsidP="00B36B83">
      <w:pPr>
        <w:ind w:left="720"/>
      </w:pPr>
    </w:p>
    <w:p w:rsidR="00B36B83" w:rsidRDefault="00B36B83" w:rsidP="00B36B83">
      <w:pPr>
        <w:ind w:left="720"/>
      </w:pPr>
      <w:r w:rsidRPr="00B36B83">
        <w:t>Voltage storm inputs:</w:t>
      </w:r>
    </w:p>
    <w:p w:rsidR="00230F8A" w:rsidRPr="00B36B83" w:rsidRDefault="00230F8A" w:rsidP="00B36B83">
      <w:pPr>
        <w:ind w:left="720"/>
      </w:pPr>
    </w:p>
    <w:p w:rsidR="00B36B83" w:rsidRPr="00B36B83" w:rsidRDefault="00B36B83" w:rsidP="007D5E2D">
      <w:pPr>
        <w:numPr>
          <w:ilvl w:val="0"/>
          <w:numId w:val="77"/>
        </w:numPr>
        <w:suppressAutoHyphens/>
        <w:spacing w:after="200" w:line="276" w:lineRule="auto"/>
      </w:pPr>
      <w:r w:rsidRPr="00B36B83">
        <w:t>Power grid views of the std cells and macros</w:t>
      </w:r>
    </w:p>
    <w:p w:rsidR="00B36B83" w:rsidRPr="00B36B83" w:rsidRDefault="00B36B83" w:rsidP="007D5E2D">
      <w:pPr>
        <w:numPr>
          <w:ilvl w:val="0"/>
          <w:numId w:val="77"/>
        </w:numPr>
        <w:suppressAutoHyphens/>
        <w:spacing w:after="200" w:line="276" w:lineRule="auto"/>
      </w:pPr>
      <w:r w:rsidRPr="00B36B83">
        <w:lastRenderedPageBreak/>
        <w:t>DEF</w:t>
      </w:r>
    </w:p>
    <w:p w:rsidR="00B36B83" w:rsidRPr="00B36B83" w:rsidRDefault="00B36B83" w:rsidP="007D5E2D">
      <w:pPr>
        <w:numPr>
          <w:ilvl w:val="0"/>
          <w:numId w:val="77"/>
        </w:numPr>
        <w:suppressAutoHyphens/>
        <w:spacing w:after="200" w:line="276" w:lineRule="auto"/>
      </w:pPr>
      <w:r w:rsidRPr="00B36B83">
        <w:t xml:space="preserve">Power and ground voltage values &amp; Allowed voltage drop  </w:t>
      </w:r>
    </w:p>
    <w:p w:rsidR="00B36B83" w:rsidRPr="00B36B83" w:rsidRDefault="00B36B83" w:rsidP="007D5E2D">
      <w:pPr>
        <w:numPr>
          <w:ilvl w:val="0"/>
          <w:numId w:val="77"/>
        </w:numPr>
        <w:suppressAutoHyphens/>
        <w:spacing w:after="200" w:line="276" w:lineRule="auto"/>
      </w:pPr>
      <w:r w:rsidRPr="00B36B83">
        <w:t>Temperature</w:t>
      </w:r>
    </w:p>
    <w:p w:rsidR="00B36B83" w:rsidRPr="00B36B83" w:rsidRDefault="00B36B83" w:rsidP="007D5E2D">
      <w:pPr>
        <w:numPr>
          <w:ilvl w:val="0"/>
          <w:numId w:val="77"/>
        </w:numPr>
        <w:suppressAutoHyphens/>
        <w:spacing w:after="200" w:line="276" w:lineRule="auto"/>
      </w:pPr>
      <w:r w:rsidRPr="00B36B83">
        <w:t>Metal maximum current density and thickness</w:t>
      </w:r>
    </w:p>
    <w:p w:rsidR="00B36B83" w:rsidRPr="00B36B83" w:rsidRDefault="00B36B83" w:rsidP="007D5E2D">
      <w:pPr>
        <w:numPr>
          <w:ilvl w:val="0"/>
          <w:numId w:val="77"/>
        </w:numPr>
        <w:suppressAutoHyphens/>
        <w:spacing w:after="200" w:line="276" w:lineRule="auto"/>
      </w:pPr>
      <w:r w:rsidRPr="00B36B83">
        <w:t xml:space="preserve">Power pads location </w:t>
      </w:r>
    </w:p>
    <w:p w:rsidR="00B36B83" w:rsidRPr="00B36B83" w:rsidRDefault="00B36B83" w:rsidP="007D5E2D">
      <w:pPr>
        <w:numPr>
          <w:ilvl w:val="0"/>
          <w:numId w:val="77"/>
        </w:numPr>
        <w:suppressAutoHyphens/>
        <w:spacing w:after="200" w:line="276" w:lineRule="auto"/>
      </w:pPr>
      <w:r w:rsidRPr="00B36B83">
        <w:t>Instance Power file</w:t>
      </w:r>
    </w:p>
    <w:p w:rsidR="00B36B83" w:rsidRPr="00B36B83" w:rsidRDefault="00B36B83" w:rsidP="00B36B83">
      <w:r w:rsidRPr="00B36B83">
        <w:t xml:space="preserve">        Outputs:</w:t>
      </w:r>
    </w:p>
    <w:p w:rsidR="00B36B83" w:rsidRPr="00B36B83" w:rsidRDefault="00B36B83" w:rsidP="007D5E2D">
      <w:pPr>
        <w:numPr>
          <w:ilvl w:val="0"/>
          <w:numId w:val="63"/>
        </w:numPr>
        <w:suppressAutoHyphens/>
        <w:spacing w:after="200" w:line="276" w:lineRule="auto"/>
        <w:ind w:left="900" w:firstLine="180"/>
      </w:pPr>
      <w:r w:rsidRPr="00B36B83">
        <w:t>IR drop analysis report</w:t>
      </w:r>
    </w:p>
    <w:p w:rsidR="00B36B83" w:rsidRPr="00B36B83" w:rsidRDefault="00B36B83" w:rsidP="007D5E2D">
      <w:pPr>
        <w:numPr>
          <w:ilvl w:val="0"/>
          <w:numId w:val="63"/>
        </w:numPr>
        <w:suppressAutoHyphens/>
        <w:spacing w:after="200" w:line="276" w:lineRule="auto"/>
        <w:ind w:left="0" w:firstLine="1080"/>
      </w:pPr>
      <w:r w:rsidRPr="00B36B83">
        <w:t>EM analysis report and current density report</w:t>
      </w:r>
    </w:p>
    <w:p w:rsidR="00B36B83" w:rsidRPr="00230F8A" w:rsidRDefault="00B36B83" w:rsidP="00B36B83">
      <w:pPr>
        <w:ind w:firstLine="360"/>
        <w:rPr>
          <w:b/>
        </w:rPr>
      </w:pPr>
      <w:r w:rsidRPr="00230F8A">
        <w:rPr>
          <w:b/>
        </w:rPr>
        <w:t>12. What are the inputs to the SI analysis tool?</w:t>
      </w:r>
    </w:p>
    <w:p w:rsidR="00230F8A" w:rsidRPr="00B36B83" w:rsidRDefault="00230F8A" w:rsidP="00B36B83">
      <w:pPr>
        <w:ind w:firstLine="360"/>
      </w:pPr>
    </w:p>
    <w:p w:rsidR="00B36B83" w:rsidRPr="00B36B83" w:rsidRDefault="00B36B83" w:rsidP="007D5E2D">
      <w:pPr>
        <w:numPr>
          <w:ilvl w:val="0"/>
          <w:numId w:val="68"/>
        </w:numPr>
        <w:suppressAutoHyphens/>
        <w:spacing w:after="200" w:line="276" w:lineRule="auto"/>
      </w:pPr>
      <w:r w:rsidRPr="00B36B83">
        <w:t>CDB,UDN</w:t>
      </w:r>
    </w:p>
    <w:p w:rsidR="00B36B83" w:rsidRPr="00B36B83" w:rsidRDefault="00B36B83" w:rsidP="007D5E2D">
      <w:pPr>
        <w:numPr>
          <w:ilvl w:val="0"/>
          <w:numId w:val="68"/>
        </w:numPr>
        <w:suppressAutoHyphens/>
        <w:spacing w:after="200" w:line="276" w:lineRule="auto"/>
      </w:pPr>
      <w:r w:rsidRPr="00B36B83">
        <w:t>power  supply</w:t>
      </w:r>
    </w:p>
    <w:p w:rsidR="00B36B83" w:rsidRPr="00B36B83" w:rsidRDefault="00B36B83" w:rsidP="007D5E2D">
      <w:pPr>
        <w:numPr>
          <w:ilvl w:val="0"/>
          <w:numId w:val="68"/>
        </w:numPr>
        <w:suppressAutoHyphens/>
        <w:spacing w:after="200" w:line="276" w:lineRule="auto"/>
      </w:pPr>
      <w:proofErr w:type="spellStart"/>
      <w:r w:rsidRPr="00B36B83">
        <w:t>verilog</w:t>
      </w:r>
      <w:proofErr w:type="spellEnd"/>
      <w:r w:rsidRPr="00B36B83">
        <w:t xml:space="preserve"> </w:t>
      </w:r>
      <w:proofErr w:type="spellStart"/>
      <w:r w:rsidRPr="00B36B83">
        <w:t>netlist</w:t>
      </w:r>
      <w:proofErr w:type="spellEnd"/>
    </w:p>
    <w:p w:rsidR="00B36B83" w:rsidRPr="00B36B83" w:rsidRDefault="00B36B83" w:rsidP="007D5E2D">
      <w:pPr>
        <w:numPr>
          <w:ilvl w:val="0"/>
          <w:numId w:val="68"/>
        </w:numPr>
        <w:suppressAutoHyphens/>
        <w:spacing w:after="200" w:line="276" w:lineRule="auto"/>
      </w:pPr>
      <w:r w:rsidRPr="00B36B83">
        <w:t>process</w:t>
      </w:r>
    </w:p>
    <w:p w:rsidR="00B36B83" w:rsidRPr="00B36B83" w:rsidRDefault="00B36B83" w:rsidP="007D5E2D">
      <w:pPr>
        <w:numPr>
          <w:ilvl w:val="0"/>
          <w:numId w:val="68"/>
        </w:numPr>
        <w:suppressAutoHyphens/>
        <w:spacing w:after="200" w:line="276" w:lineRule="auto"/>
      </w:pPr>
      <w:r w:rsidRPr="00B36B83">
        <w:t>SPEF</w:t>
      </w:r>
    </w:p>
    <w:p w:rsidR="00B36B83" w:rsidRPr="00B36B83" w:rsidRDefault="00B36B83" w:rsidP="007D5E2D">
      <w:pPr>
        <w:numPr>
          <w:ilvl w:val="0"/>
          <w:numId w:val="68"/>
        </w:numPr>
        <w:suppressAutoHyphens/>
        <w:spacing w:after="200" w:line="276" w:lineRule="auto"/>
      </w:pPr>
      <w:r w:rsidRPr="00B36B83">
        <w:t>TWF</w:t>
      </w:r>
    </w:p>
    <w:p w:rsidR="00B36B83" w:rsidRDefault="00230F8A" w:rsidP="00B36B83">
      <w:r>
        <w:t xml:space="preserve">      O</w:t>
      </w:r>
      <w:r w:rsidR="00B36B83" w:rsidRPr="00B36B83">
        <w:t>utput:</w:t>
      </w:r>
    </w:p>
    <w:p w:rsidR="00230F8A" w:rsidRPr="00B36B83" w:rsidRDefault="00230F8A" w:rsidP="00B36B83"/>
    <w:p w:rsidR="00B36B83" w:rsidRPr="00B36B83" w:rsidRDefault="00B36B83" w:rsidP="007D5E2D">
      <w:pPr>
        <w:numPr>
          <w:ilvl w:val="0"/>
          <w:numId w:val="68"/>
        </w:numPr>
        <w:suppressAutoHyphens/>
        <w:spacing w:after="200" w:line="276" w:lineRule="auto"/>
      </w:pPr>
      <w:r w:rsidRPr="00B36B83">
        <w:t xml:space="preserve">Noise reports </w:t>
      </w:r>
    </w:p>
    <w:p w:rsidR="00B36B83" w:rsidRPr="00B36B83" w:rsidRDefault="00B36B83" w:rsidP="007D5E2D">
      <w:pPr>
        <w:numPr>
          <w:ilvl w:val="0"/>
          <w:numId w:val="68"/>
        </w:numPr>
        <w:suppressAutoHyphens/>
        <w:spacing w:after="200" w:line="276" w:lineRule="auto"/>
      </w:pPr>
      <w:r w:rsidRPr="00B36B83">
        <w:t>SDF</w:t>
      </w:r>
    </w:p>
    <w:p w:rsidR="00B36B83" w:rsidRPr="00B36B83" w:rsidRDefault="00B36B83" w:rsidP="007D5E2D">
      <w:pPr>
        <w:numPr>
          <w:ilvl w:val="0"/>
          <w:numId w:val="68"/>
        </w:numPr>
        <w:suppressAutoHyphens/>
        <w:spacing w:after="200" w:line="276" w:lineRule="auto"/>
      </w:pPr>
      <w:r w:rsidRPr="00B36B83">
        <w:t>max delay according to threshold value</w:t>
      </w:r>
    </w:p>
    <w:p w:rsidR="00B36B83" w:rsidRPr="00B36B83" w:rsidRDefault="00B36B83" w:rsidP="007D5E2D">
      <w:pPr>
        <w:numPr>
          <w:ilvl w:val="0"/>
          <w:numId w:val="68"/>
        </w:numPr>
        <w:suppressAutoHyphens/>
        <w:spacing w:after="200" w:line="276" w:lineRule="auto"/>
      </w:pPr>
      <w:r w:rsidRPr="00B36B83">
        <w:t>min delay</w:t>
      </w:r>
    </w:p>
    <w:p w:rsidR="00B36B83" w:rsidRDefault="00230F8A" w:rsidP="00B36B83">
      <w:pPr>
        <w:ind w:left="540" w:hanging="540"/>
        <w:rPr>
          <w:b/>
        </w:rPr>
      </w:pPr>
      <w:r w:rsidRPr="00BC7E50">
        <w:rPr>
          <w:b/>
        </w:rPr>
        <w:t>13</w:t>
      </w:r>
      <w:r w:rsidR="00B36B83" w:rsidRPr="00BC7E50">
        <w:rPr>
          <w:b/>
        </w:rPr>
        <w:t>.  What is purpose of seal ring? What it consists of? How it works (absorbing the stress, protecting the die)?</w:t>
      </w:r>
    </w:p>
    <w:p w:rsidR="00BC7E50" w:rsidRPr="00BC7E50" w:rsidRDefault="00BC7E50" w:rsidP="00B36B83">
      <w:pPr>
        <w:ind w:left="540" w:hanging="540"/>
        <w:rPr>
          <w:b/>
        </w:rPr>
      </w:pPr>
    </w:p>
    <w:p w:rsidR="00B36B83" w:rsidRPr="00B36B83" w:rsidRDefault="00B36B83" w:rsidP="00B36B83">
      <w:pPr>
        <w:ind w:left="450" w:hanging="450"/>
      </w:pPr>
      <w:r w:rsidRPr="00B36B83">
        <w:t xml:space="preserve">       It is guard fence of the die to protect from the pressure or stress caused while dicing with diamond saw. It consists of all the base layers and metal layers.</w:t>
      </w:r>
    </w:p>
    <w:p w:rsidR="00B36B83" w:rsidRPr="00B36B83" w:rsidRDefault="00BC7E50" w:rsidP="00BC7E50">
      <w:pPr>
        <w:suppressAutoHyphens/>
        <w:spacing w:after="200" w:line="276" w:lineRule="auto"/>
        <w:ind w:left="450"/>
      </w:pPr>
      <w:r>
        <w:lastRenderedPageBreak/>
        <w:t xml:space="preserve">       </w:t>
      </w:r>
      <w:r w:rsidR="00B36B83" w:rsidRPr="00B36B83">
        <w:t xml:space="preserve">It absorbs heat and avoids warping of the die by limiting the heat -affected </w:t>
      </w:r>
      <w:r w:rsidRPr="00B36B83">
        <w:t>zone. Stress</w:t>
      </w:r>
      <w:r w:rsidR="00B36B83" w:rsidRPr="00B36B83">
        <w:t xml:space="preserve"> will be more at corner because it goes twice for cutting.CSR (Chip stress relief) pattern inside the corner pads absorbs more stress.</w:t>
      </w:r>
    </w:p>
    <w:p w:rsidR="00B36B83" w:rsidRPr="00BC7E50" w:rsidRDefault="00B36B83" w:rsidP="00B36B83">
      <w:pPr>
        <w:rPr>
          <w:b/>
        </w:rPr>
      </w:pPr>
      <w:r w:rsidRPr="00BC7E50">
        <w:rPr>
          <w:b/>
        </w:rPr>
        <w:t>1</w:t>
      </w:r>
      <w:r w:rsidR="00BC7E50" w:rsidRPr="00BC7E50">
        <w:rPr>
          <w:b/>
        </w:rPr>
        <w:t>4</w:t>
      </w:r>
      <w:r w:rsidRPr="00BC7E50">
        <w:rPr>
          <w:b/>
        </w:rPr>
        <w:t>.  What is the LVS process?</w:t>
      </w:r>
    </w:p>
    <w:p w:rsidR="00BC7E50" w:rsidRPr="00B36B83" w:rsidRDefault="00BC7E50" w:rsidP="00B36B83"/>
    <w:p w:rsidR="00B36B83" w:rsidRPr="00B36B83" w:rsidRDefault="00B36B83" w:rsidP="007D5E2D">
      <w:pPr>
        <w:pStyle w:val="ListParagraph"/>
        <w:numPr>
          <w:ilvl w:val="0"/>
          <w:numId w:val="79"/>
        </w:numPr>
        <w:suppressAutoHyphens/>
        <w:spacing w:after="200" w:line="276" w:lineRule="auto"/>
      </w:pPr>
      <w:r w:rsidRPr="00B36B83">
        <w:t>V2LVS,spice file editing</w:t>
      </w:r>
    </w:p>
    <w:p w:rsidR="00B36B83" w:rsidRPr="00B36B83" w:rsidRDefault="00B36B83" w:rsidP="007D5E2D">
      <w:pPr>
        <w:pStyle w:val="ListParagraph"/>
        <w:numPr>
          <w:ilvl w:val="0"/>
          <w:numId w:val="79"/>
        </w:numPr>
        <w:suppressAutoHyphens/>
        <w:spacing w:after="200" w:line="276" w:lineRule="auto"/>
      </w:pPr>
      <w:r w:rsidRPr="00B36B83">
        <w:t>Merge the GDS,</w:t>
      </w:r>
    </w:p>
    <w:p w:rsidR="00B36B83" w:rsidRPr="00B36B83" w:rsidRDefault="00B36B83" w:rsidP="007D5E2D">
      <w:pPr>
        <w:pStyle w:val="ListParagraph"/>
        <w:numPr>
          <w:ilvl w:val="0"/>
          <w:numId w:val="79"/>
        </w:numPr>
        <w:suppressAutoHyphens/>
        <w:spacing w:after="200" w:line="276" w:lineRule="auto"/>
      </w:pPr>
      <w:r w:rsidRPr="00B36B83">
        <w:t>Run flat/</w:t>
      </w:r>
      <w:proofErr w:type="spellStart"/>
      <w:r w:rsidRPr="00B36B83">
        <w:t>Hier</w:t>
      </w:r>
      <w:proofErr w:type="spellEnd"/>
    </w:p>
    <w:p w:rsidR="00B36B83" w:rsidRPr="00BC7E50" w:rsidRDefault="00B36B83" w:rsidP="00B36B83">
      <w:pPr>
        <w:rPr>
          <w:b/>
        </w:rPr>
      </w:pPr>
      <w:r w:rsidRPr="00BC7E50">
        <w:rPr>
          <w:b/>
        </w:rPr>
        <w:t>1</w:t>
      </w:r>
      <w:r w:rsidR="00BC7E50" w:rsidRPr="00BC7E50">
        <w:rPr>
          <w:b/>
        </w:rPr>
        <w:t>5</w:t>
      </w:r>
      <w:r w:rsidRPr="00BC7E50">
        <w:rPr>
          <w:b/>
        </w:rPr>
        <w:t>. How will you solve the LV</w:t>
      </w:r>
      <w:r w:rsidR="00BC7E50" w:rsidRPr="00BC7E50">
        <w:rPr>
          <w:b/>
        </w:rPr>
        <w:t>S short connection with out RVE?</w:t>
      </w:r>
    </w:p>
    <w:p w:rsidR="00BC7E50" w:rsidRPr="00B36B83" w:rsidRDefault="00BC7E50" w:rsidP="00B36B83"/>
    <w:p w:rsidR="00B36B83" w:rsidRPr="00B36B83" w:rsidRDefault="00B36B83" w:rsidP="00B36B83">
      <w:r w:rsidRPr="00B36B83">
        <w:t xml:space="preserve"> </w:t>
      </w:r>
      <w:r w:rsidR="00BC7E50">
        <w:t xml:space="preserve">     </w:t>
      </w:r>
      <w:r w:rsidRPr="00B36B83">
        <w:t>LVS SHORT ISOLATE YES</w:t>
      </w:r>
    </w:p>
    <w:p w:rsidR="00B36B83" w:rsidRPr="00BC7E50" w:rsidRDefault="00BC7E50" w:rsidP="00B36B83">
      <w:pPr>
        <w:spacing w:before="280" w:after="280"/>
        <w:rPr>
          <w:b/>
          <w:color w:val="000000"/>
        </w:rPr>
      </w:pPr>
      <w:r w:rsidRPr="00BC7E50">
        <w:rPr>
          <w:b/>
          <w:color w:val="000000"/>
        </w:rPr>
        <w:t>16</w:t>
      </w:r>
      <w:r w:rsidR="00B36B83" w:rsidRPr="00BC7E50">
        <w:rPr>
          <w:b/>
          <w:color w:val="000000"/>
        </w:rPr>
        <w:t>. Name few tools which you used for physical verification?</w:t>
      </w:r>
    </w:p>
    <w:p w:rsidR="00B36B83" w:rsidRPr="00B36B83" w:rsidRDefault="00B36B83" w:rsidP="00B36B83">
      <w:pPr>
        <w:spacing w:before="280" w:after="280"/>
        <w:ind w:left="360"/>
        <w:rPr>
          <w:color w:val="000000"/>
        </w:rPr>
      </w:pPr>
      <w:proofErr w:type="spellStart"/>
      <w:r w:rsidRPr="00B36B83">
        <w:rPr>
          <w:color w:val="000000"/>
        </w:rPr>
        <w:t>Calibre</w:t>
      </w:r>
      <w:proofErr w:type="spellEnd"/>
    </w:p>
    <w:p w:rsidR="00B36B83" w:rsidRPr="00BC7E50" w:rsidRDefault="00B36B83" w:rsidP="00B36B83">
      <w:pPr>
        <w:spacing w:before="280" w:after="280"/>
        <w:rPr>
          <w:b/>
          <w:bCs/>
        </w:rPr>
      </w:pPr>
      <w:bookmarkStart w:id="1" w:name="ERC"/>
      <w:r w:rsidRPr="00BC7E50">
        <w:rPr>
          <w:b/>
          <w:bCs/>
        </w:rPr>
        <w:t>1</w:t>
      </w:r>
      <w:r w:rsidR="00BC7E50" w:rsidRPr="00BC7E50">
        <w:rPr>
          <w:b/>
          <w:bCs/>
        </w:rPr>
        <w:t>7</w:t>
      </w:r>
      <w:r w:rsidRPr="00BC7E50">
        <w:rPr>
          <w:b/>
          <w:bCs/>
        </w:rPr>
        <w:t>. Electrical-Rule Checkers</w:t>
      </w:r>
      <w:bookmarkEnd w:id="1"/>
    </w:p>
    <w:p w:rsidR="00B36B83" w:rsidRPr="00B36B83" w:rsidRDefault="00B36B83" w:rsidP="00B36B83">
      <w:pPr>
        <w:spacing w:before="280" w:after="280"/>
        <w:ind w:left="360"/>
      </w:pPr>
      <w:r w:rsidRPr="00B36B83">
        <w:t xml:space="preserve">Geometrical design rules ensure that the circuit will be manufactured correctly by checking the relative position, or syntax, of the final layout. However, there is nothing to ensure that this circuit will work. Correct functionality is left to the simulators and verifiers that manipulate circuit activity and behavior. Nevertheless, there is a middle ground between simple layout syntax and complex behavioral analysis, and it is the domain of </w:t>
      </w:r>
      <w:r w:rsidRPr="00B36B83">
        <w:rPr>
          <w:b/>
          <w:bCs/>
        </w:rPr>
        <w:t>electrical-rule checkers</w:t>
      </w:r>
      <w:r w:rsidRPr="00B36B83">
        <w:t xml:space="preserve">, or </w:t>
      </w:r>
      <w:r w:rsidRPr="00B36B83">
        <w:rPr>
          <w:b/>
          <w:bCs/>
        </w:rPr>
        <w:t>ERC</w:t>
      </w:r>
      <w:r w:rsidRPr="00B36B83">
        <w:t xml:space="preserve">. </w:t>
      </w:r>
    </w:p>
    <w:p w:rsidR="00B36B83" w:rsidRPr="00B36B83" w:rsidRDefault="00B36B83" w:rsidP="00B36B83">
      <w:pPr>
        <w:spacing w:before="280" w:after="280"/>
        <w:ind w:left="360" w:firstLine="360"/>
      </w:pPr>
      <w:r w:rsidRPr="00B36B83">
        <w:t xml:space="preserve">Electrical rules are those properties of a circuit that can be determined from the geometry and connectivity without understanding the behavior. For example, the estimated power consumption of a circuit can be determined by evaluating the requirements of each device and trying to figure out how many of the devices will be active at one time. From this information, the power-carrying lines can be checked to see whether they have adequate capacity. In addition to </w:t>
      </w:r>
      <w:bookmarkStart w:id="2" w:name="PowerEstimation"/>
      <w:r w:rsidRPr="00B36B83">
        <w:rPr>
          <w:b/>
          <w:bCs/>
        </w:rPr>
        <w:t>power estimation</w:t>
      </w:r>
      <w:bookmarkEnd w:id="2"/>
      <w:r w:rsidRPr="00B36B83">
        <w:t xml:space="preserve">, there are electrical rules to detect incorrect transistor </w:t>
      </w:r>
      <w:proofErr w:type="spellStart"/>
      <w:r w:rsidRPr="00B36B83">
        <w:t>ratios</w:t>
      </w:r>
      <w:proofErr w:type="spellEnd"/>
      <w:r w:rsidRPr="00B36B83">
        <w:t xml:space="preserve">, short-circuits, and isolated or badly connected parts of a circuit. All these checks examine the network and look for inconsistencies. Thus, whereas design-rule checking does syntax analysis on the layout, electrical-rule checking does syntax analysis on the network. </w:t>
      </w:r>
    </w:p>
    <w:p w:rsidR="00B36B83" w:rsidRDefault="00B36B83" w:rsidP="00B36B83">
      <w:pPr>
        <w:rPr>
          <w:rStyle w:val="postbody"/>
        </w:rPr>
      </w:pPr>
      <w:r w:rsidRPr="00B36B83">
        <w:rPr>
          <w:rStyle w:val="postbody"/>
        </w:rPr>
        <w:t xml:space="preserve">      ERC includes following checks </w:t>
      </w:r>
      <w:r w:rsidRPr="00B36B83">
        <w:br/>
      </w:r>
      <w:r w:rsidRPr="00B36B83">
        <w:br/>
        <w:t xml:space="preserve">     </w:t>
      </w:r>
      <w:r w:rsidRPr="00B36B83">
        <w:rPr>
          <w:rStyle w:val="postbody"/>
        </w:rPr>
        <w:t xml:space="preserve">Logical Layer Definition </w:t>
      </w:r>
      <w:r w:rsidRPr="00B36B83">
        <w:br/>
        <w:t xml:space="preserve">     </w:t>
      </w:r>
      <w:r w:rsidRPr="00B36B83">
        <w:rPr>
          <w:rStyle w:val="postbody"/>
        </w:rPr>
        <w:t>Tap/Gate/SD Connection   Floating Gate/Substrate/Metals</w:t>
      </w:r>
      <w:r w:rsidRPr="00B36B83">
        <w:br/>
        <w:t xml:space="preserve">     </w:t>
      </w:r>
      <w:r w:rsidRPr="00B36B83">
        <w:rPr>
          <w:rStyle w:val="postbody"/>
        </w:rPr>
        <w:t xml:space="preserve">Soft Connection </w:t>
      </w:r>
      <w:r w:rsidRPr="00B36B83">
        <w:br/>
        <w:t xml:space="preserve">     </w:t>
      </w:r>
      <w:r w:rsidRPr="00B36B83">
        <w:rPr>
          <w:rStyle w:val="postbody"/>
        </w:rPr>
        <w:t xml:space="preserve">Valid Device Voltages </w:t>
      </w:r>
      <w:r w:rsidRPr="00B36B83">
        <w:br/>
        <w:t xml:space="preserve">     </w:t>
      </w:r>
      <w:r w:rsidRPr="00B36B83">
        <w:rPr>
          <w:rStyle w:val="postbody"/>
        </w:rPr>
        <w:t>Voltage Dependent Channel Length Checks</w:t>
      </w:r>
    </w:p>
    <w:p w:rsidR="00BC7E50" w:rsidRPr="00B36B83" w:rsidRDefault="00BC7E50" w:rsidP="00B36B83">
      <w:pPr>
        <w:rPr>
          <w:rStyle w:val="postbody"/>
        </w:rPr>
      </w:pPr>
    </w:p>
    <w:p w:rsidR="00B36B83" w:rsidRPr="00B36B83" w:rsidRDefault="00B36B83" w:rsidP="00B36B83">
      <w:r w:rsidRPr="00B36B83">
        <w:lastRenderedPageBreak/>
        <w:t xml:space="preserve">     -&gt; Whether jogging to be done through lower or top metal layer? </w:t>
      </w:r>
    </w:p>
    <w:p w:rsidR="00B36B83" w:rsidRDefault="00B36B83" w:rsidP="00B36B83">
      <w:pPr>
        <w:ind w:left="360"/>
      </w:pPr>
      <w:proofErr w:type="gramStart"/>
      <w:r w:rsidRPr="00B36B83">
        <w:t>Top metal layer because the deionization will be done after each metal process from M1 to M Top.</w:t>
      </w:r>
      <w:proofErr w:type="gramEnd"/>
    </w:p>
    <w:p w:rsidR="00BC7E50" w:rsidRPr="00B36B83" w:rsidRDefault="00BC7E50" w:rsidP="00B36B83">
      <w:pPr>
        <w:ind w:left="360"/>
      </w:pPr>
    </w:p>
    <w:p w:rsidR="00B36B83" w:rsidRDefault="00B36B83" w:rsidP="00B36B83">
      <w:r w:rsidRPr="00B36B83">
        <w:rPr>
          <w:noProof/>
        </w:rPr>
        <w:drawing>
          <wp:inline distT="0" distB="0" distL="0" distR="0">
            <wp:extent cx="5476875" cy="6953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476875" cy="695325"/>
                    </a:xfrm>
                    <a:prstGeom prst="rect">
                      <a:avLst/>
                    </a:prstGeom>
                    <a:solidFill>
                      <a:srgbClr val="FFFFFF">
                        <a:alpha val="0"/>
                      </a:srgbClr>
                    </a:solidFill>
                    <a:ln w="9525">
                      <a:noFill/>
                      <a:miter lim="800000"/>
                      <a:headEnd/>
                      <a:tailEnd/>
                    </a:ln>
                  </pic:spPr>
                </pic:pic>
              </a:graphicData>
            </a:graphic>
          </wp:inline>
        </w:drawing>
      </w:r>
    </w:p>
    <w:p w:rsidR="00BC7E50" w:rsidRPr="00BC7E50" w:rsidRDefault="00BC7E50" w:rsidP="00B36B83">
      <w:pPr>
        <w:rPr>
          <w:b/>
        </w:rPr>
      </w:pPr>
    </w:p>
    <w:p w:rsidR="00B36B83" w:rsidRPr="00BC7E50" w:rsidRDefault="00B36B83" w:rsidP="00B36B83">
      <w:pPr>
        <w:rPr>
          <w:b/>
        </w:rPr>
      </w:pPr>
      <w:r w:rsidRPr="00BC7E50">
        <w:rPr>
          <w:b/>
        </w:rPr>
        <w:t>14. What is Slot error?</w:t>
      </w:r>
    </w:p>
    <w:p w:rsidR="00BC7E50" w:rsidRPr="00B36B83" w:rsidRDefault="00BC7E50" w:rsidP="00B36B83"/>
    <w:p w:rsidR="00700870" w:rsidRDefault="00B36B83" w:rsidP="00FB3990">
      <w:pPr>
        <w:rPr>
          <w:b/>
        </w:rPr>
      </w:pPr>
      <w:r w:rsidRPr="00B36B83">
        <w:t xml:space="preserve">The slot error occurs due to long &amp; high width metals. </w:t>
      </w:r>
      <w:proofErr w:type="gramStart"/>
      <w:r w:rsidRPr="00B36B83">
        <w:t>Can be rectified by creating metal slots.</w:t>
      </w:r>
      <w:proofErr w:type="gramEnd"/>
      <w:r w:rsidRPr="00B36B83">
        <w:t xml:space="preserve"> </w:t>
      </w:r>
    </w:p>
    <w:p w:rsidR="00700870" w:rsidRDefault="00700870" w:rsidP="00B36B83">
      <w:pPr>
        <w:jc w:val="center"/>
        <w:rPr>
          <w:b/>
        </w:rPr>
      </w:pPr>
    </w:p>
    <w:p w:rsidR="00700870" w:rsidRDefault="00700870" w:rsidP="00B36B83">
      <w:pPr>
        <w:jc w:val="center"/>
        <w:rPr>
          <w:b/>
        </w:rPr>
      </w:pPr>
    </w:p>
    <w:p w:rsidR="00B36B83" w:rsidRDefault="00B36B83" w:rsidP="00B36B83">
      <w:pPr>
        <w:jc w:val="center"/>
        <w:rPr>
          <w:b/>
        </w:rPr>
      </w:pPr>
      <w:r w:rsidRPr="00B36B83">
        <w:rPr>
          <w:b/>
        </w:rPr>
        <w:t>SI</w:t>
      </w:r>
    </w:p>
    <w:p w:rsidR="00BC7E50" w:rsidRPr="00B36B83" w:rsidRDefault="00BC7E50" w:rsidP="00B36B83">
      <w:pPr>
        <w:jc w:val="center"/>
        <w:rPr>
          <w:b/>
        </w:rPr>
      </w:pPr>
    </w:p>
    <w:p w:rsidR="00B36B83" w:rsidRPr="00BC7E50" w:rsidRDefault="00B36B83" w:rsidP="00B36B83">
      <w:pPr>
        <w:ind w:left="270" w:hanging="270"/>
        <w:rPr>
          <w:b/>
        </w:rPr>
      </w:pPr>
      <w:r w:rsidRPr="00BC7E50">
        <w:rPr>
          <w:b/>
        </w:rPr>
        <w:t>1. What are the effects of cross talk? Why is the cross talk happening? What are the ways to prevent the crosstalk?</w:t>
      </w:r>
    </w:p>
    <w:p w:rsidR="00B36B83" w:rsidRDefault="00B36B83" w:rsidP="00B36B83">
      <w:r w:rsidRPr="00BC7E50">
        <w:rPr>
          <w:b/>
        </w:rPr>
        <w:t xml:space="preserve">     Effects are cross talk noise and delay</w:t>
      </w:r>
      <w:r w:rsidRPr="00B36B83">
        <w:t>.</w:t>
      </w:r>
    </w:p>
    <w:p w:rsidR="00BC7E50" w:rsidRPr="00B36B83" w:rsidRDefault="00BC7E50" w:rsidP="00B36B83"/>
    <w:p w:rsidR="00B36B83" w:rsidRDefault="00B36B83" w:rsidP="00B36B83">
      <w:pPr>
        <w:ind w:left="360" w:hanging="360"/>
      </w:pPr>
      <w:r w:rsidRPr="00B36B83">
        <w:t xml:space="preserve">      Formation of capacitance between the nets will create problem by charge transfer from one net to another net.</w:t>
      </w:r>
    </w:p>
    <w:p w:rsidR="00BC7E50" w:rsidRPr="00B36B83" w:rsidRDefault="00BC7E50" w:rsidP="00B36B83">
      <w:pPr>
        <w:ind w:left="360" w:hanging="360"/>
      </w:pPr>
    </w:p>
    <w:p w:rsidR="00B36B83" w:rsidRDefault="00B36B83" w:rsidP="00B36B83">
      <w:r w:rsidRPr="00B36B83">
        <w:t xml:space="preserve">      Sol: </w:t>
      </w:r>
    </w:p>
    <w:p w:rsidR="00BC7E50" w:rsidRPr="00B36B83" w:rsidRDefault="00BC7E50" w:rsidP="00B36B83"/>
    <w:p w:rsidR="00B36B83" w:rsidRPr="00B36B83" w:rsidRDefault="00B36B83" w:rsidP="007D5E2D">
      <w:pPr>
        <w:pStyle w:val="ListParagraph"/>
        <w:numPr>
          <w:ilvl w:val="0"/>
          <w:numId w:val="80"/>
        </w:numPr>
        <w:suppressAutoHyphens/>
        <w:spacing w:after="200" w:line="276" w:lineRule="auto"/>
      </w:pPr>
      <w:r w:rsidRPr="00B36B83">
        <w:t xml:space="preserve">More Space </w:t>
      </w:r>
    </w:p>
    <w:p w:rsidR="00B36B83" w:rsidRPr="00B36B83" w:rsidRDefault="00B36B83" w:rsidP="007D5E2D">
      <w:pPr>
        <w:pStyle w:val="ListParagraph"/>
        <w:numPr>
          <w:ilvl w:val="0"/>
          <w:numId w:val="80"/>
        </w:numPr>
        <w:suppressAutoHyphens/>
        <w:spacing w:after="200" w:line="276" w:lineRule="auto"/>
      </w:pPr>
      <w:r w:rsidRPr="00B36B83">
        <w:t>Shielding</w:t>
      </w:r>
    </w:p>
    <w:p w:rsidR="00B36B83" w:rsidRPr="00B36B83" w:rsidRDefault="00B36B83" w:rsidP="007D5E2D">
      <w:pPr>
        <w:pStyle w:val="ListParagraph"/>
        <w:numPr>
          <w:ilvl w:val="0"/>
          <w:numId w:val="80"/>
        </w:numPr>
        <w:suppressAutoHyphens/>
        <w:spacing w:after="200" w:line="276" w:lineRule="auto"/>
      </w:pPr>
      <w:r w:rsidRPr="00B36B83">
        <w:t>Order the nets such that timing dependent/timing window overlap  nets are far from each other</w:t>
      </w:r>
    </w:p>
    <w:p w:rsidR="00B36B83" w:rsidRPr="00B36B83" w:rsidRDefault="00B36B83" w:rsidP="007D5E2D">
      <w:pPr>
        <w:pStyle w:val="ListParagraph"/>
        <w:numPr>
          <w:ilvl w:val="0"/>
          <w:numId w:val="80"/>
        </w:numPr>
        <w:suppressAutoHyphens/>
        <w:spacing w:after="200" w:line="276" w:lineRule="auto"/>
      </w:pPr>
      <w:r w:rsidRPr="00B36B83">
        <w:t>Increase drive strength of the victim net</w:t>
      </w:r>
    </w:p>
    <w:p w:rsidR="00B36B83" w:rsidRDefault="00B36B83" w:rsidP="00B36B83">
      <w:pPr>
        <w:ind w:left="360" w:hanging="360"/>
      </w:pPr>
      <w:r w:rsidRPr="00B36B83">
        <w:t xml:space="preserve">2. Will you consider the </w:t>
      </w:r>
      <w:proofErr w:type="spellStart"/>
      <w:r w:rsidRPr="00B36B83">
        <w:t>Xtalk</w:t>
      </w:r>
      <w:proofErr w:type="spellEnd"/>
      <w:r w:rsidRPr="00B36B83">
        <w:t xml:space="preserve"> effect on the below red color net? No if </w:t>
      </w:r>
      <w:proofErr w:type="gramStart"/>
      <w:r w:rsidRPr="00B36B83">
        <w:t>and  gate</w:t>
      </w:r>
      <w:proofErr w:type="gramEnd"/>
      <w:r w:rsidRPr="00B36B83">
        <w:t xml:space="preserve"> connected 2</w:t>
      </w:r>
      <w:r w:rsidRPr="00B36B83">
        <w:rPr>
          <w:vertAlign w:val="superscript"/>
        </w:rPr>
        <w:t>nd</w:t>
      </w:r>
      <w:r w:rsidRPr="00B36B83">
        <w:t xml:space="preserve"> input tied to 1.</w:t>
      </w:r>
    </w:p>
    <w:p w:rsidR="00BC7E50" w:rsidRPr="00B36B83" w:rsidRDefault="00BC7E50" w:rsidP="00B36B83">
      <w:pPr>
        <w:ind w:left="360" w:hanging="360"/>
      </w:pPr>
    </w:p>
    <w:p w:rsidR="00B36B83" w:rsidRDefault="00B36B83" w:rsidP="00B36B83">
      <w:pPr>
        <w:ind w:left="360" w:hanging="360"/>
      </w:pPr>
      <w:r w:rsidRPr="00B36B83">
        <w:t>3.  Simultaneous switching of the signal on victim net in the same direction will cause the---- violation?     HOLD</w:t>
      </w:r>
    </w:p>
    <w:p w:rsidR="00BC7E50" w:rsidRPr="00B36B83" w:rsidRDefault="00BC7E50" w:rsidP="00B36B83">
      <w:pPr>
        <w:ind w:left="360" w:hanging="360"/>
      </w:pPr>
    </w:p>
    <w:p w:rsidR="00B36B83" w:rsidRDefault="00B36B83" w:rsidP="00B36B83">
      <w:pPr>
        <w:ind w:left="270" w:hanging="270"/>
      </w:pPr>
      <w:r w:rsidRPr="00B36B83">
        <w:t>4. Simultaneous switching of the signal on victim net in the same direction will cause the----   violation?     HOLD</w:t>
      </w:r>
    </w:p>
    <w:p w:rsidR="00BC7E50" w:rsidRPr="00B36B83" w:rsidRDefault="00BC7E50" w:rsidP="00B36B83">
      <w:pPr>
        <w:ind w:left="270" w:hanging="270"/>
      </w:pPr>
    </w:p>
    <w:p w:rsidR="00B36B83" w:rsidRDefault="00B36B83" w:rsidP="00B36B83">
      <w:pPr>
        <w:ind w:left="360" w:hanging="360"/>
      </w:pPr>
      <w:r w:rsidRPr="00B36B83">
        <w:t>5. Simultaneous switching of the signal on victim net in the same direction will cause the---- violation?     HOLD</w:t>
      </w:r>
    </w:p>
    <w:p w:rsidR="00BC7E50" w:rsidRPr="00B36B83" w:rsidRDefault="00BC7E50" w:rsidP="00B36B83">
      <w:pPr>
        <w:ind w:left="360" w:hanging="360"/>
      </w:pPr>
    </w:p>
    <w:p w:rsidR="00B36B83" w:rsidRPr="00B36B83" w:rsidRDefault="00B36B83" w:rsidP="00B36B83">
      <w:pPr>
        <w:ind w:left="450" w:hanging="450"/>
      </w:pPr>
      <w:r w:rsidRPr="00B36B83">
        <w:rPr>
          <w:b/>
        </w:rPr>
        <w:t xml:space="preserve">Cross </w:t>
      </w:r>
      <w:proofErr w:type="gramStart"/>
      <w:r w:rsidRPr="00B36B83">
        <w:rPr>
          <w:b/>
        </w:rPr>
        <w:t>Talk</w:t>
      </w:r>
      <w:r w:rsidRPr="00B36B83">
        <w:t xml:space="preserve"> :</w:t>
      </w:r>
      <w:proofErr w:type="gramEnd"/>
      <w:r w:rsidRPr="00B36B83">
        <w:t xml:space="preserve"> With the scaling of the horizontal dimensions of wires, the aspect ratio of the  horizontal to vertical dimensions is reduced, resulting in increased ratios of coupling capacitance to substrate capacitances.</w:t>
      </w:r>
    </w:p>
    <w:p w:rsidR="00B36B83" w:rsidRPr="00B36B83" w:rsidRDefault="00B36B83" w:rsidP="00B36B83"/>
    <w:p w:rsidR="00B36B83" w:rsidRDefault="00B36B83" w:rsidP="00B36B83">
      <w:pPr>
        <w:ind w:left="360"/>
      </w:pPr>
      <w:r w:rsidRPr="00B36B83">
        <w:t xml:space="preserve">        When the signals in the neighboring wires switch, the coupling capacitors cause transfer of charge between them. Depending on the relative rate of switching (rise and fall times of the signals) and the amount of mutual capacitance, there can be significant crosstalk noise.</w:t>
      </w:r>
    </w:p>
    <w:p w:rsidR="00BC7E50" w:rsidRPr="00B36B83" w:rsidRDefault="00BC7E50" w:rsidP="00B36B83">
      <w:pPr>
        <w:ind w:left="360"/>
      </w:pPr>
    </w:p>
    <w:p w:rsidR="00B36B83" w:rsidRDefault="00B36B83" w:rsidP="00B36B83">
      <w:pPr>
        <w:ind w:left="360"/>
      </w:pPr>
      <w:r w:rsidRPr="00B36B83">
        <w:t xml:space="preserve">Cross Talk </w:t>
      </w:r>
      <w:proofErr w:type="gramStart"/>
      <w:r w:rsidRPr="00B36B83">
        <w:t>Causes :</w:t>
      </w:r>
      <w:proofErr w:type="gramEnd"/>
      <w:r w:rsidRPr="00B36B83">
        <w:t xml:space="preserve"> Cross talk noise and Cross Talk delay.</w:t>
      </w:r>
    </w:p>
    <w:p w:rsidR="00BC7E50" w:rsidRPr="00B36B83" w:rsidRDefault="00BC7E50" w:rsidP="00B36B83">
      <w:pPr>
        <w:ind w:left="360"/>
      </w:pPr>
    </w:p>
    <w:p w:rsidR="00B36B83" w:rsidRPr="00B36B83" w:rsidRDefault="00B36B83" w:rsidP="00B36B83">
      <w:pPr>
        <w:ind w:left="360"/>
        <w:rPr>
          <w:bCs/>
        </w:rPr>
      </w:pPr>
      <w:r w:rsidRPr="00B36B83">
        <w:rPr>
          <w:bCs/>
        </w:rPr>
        <w:t xml:space="preserve">Case </w:t>
      </w:r>
      <w:proofErr w:type="gramStart"/>
      <w:r w:rsidRPr="00B36B83">
        <w:rPr>
          <w:bCs/>
        </w:rPr>
        <w:t>1 :</w:t>
      </w:r>
      <w:proofErr w:type="gramEnd"/>
      <w:r w:rsidRPr="00B36B83">
        <w:rPr>
          <w:bCs/>
        </w:rPr>
        <w:t xml:space="preserve"> Victim net switching in same direction </w:t>
      </w:r>
    </w:p>
    <w:p w:rsidR="00B36B83" w:rsidRPr="00B36B83" w:rsidRDefault="00B36B83" w:rsidP="00B36B83">
      <w:pPr>
        <w:ind w:left="360"/>
        <w:rPr>
          <w:bCs/>
        </w:rPr>
      </w:pPr>
      <w:r w:rsidRPr="00B36B83">
        <w:rPr>
          <w:bCs/>
        </w:rPr>
        <w:t xml:space="preserve">   -Shorter switching times on clock path (Setup Violation)</w:t>
      </w:r>
    </w:p>
    <w:p w:rsidR="00B36B83" w:rsidRDefault="00B36B83" w:rsidP="00B36B83">
      <w:pPr>
        <w:ind w:left="360"/>
        <w:rPr>
          <w:bCs/>
        </w:rPr>
      </w:pPr>
      <w:r w:rsidRPr="00B36B83">
        <w:rPr>
          <w:bCs/>
        </w:rPr>
        <w:t xml:space="preserve">  - Shorter Switching times on data path (Hold Violation) </w:t>
      </w:r>
    </w:p>
    <w:p w:rsidR="00BC7E50" w:rsidRPr="00B36B83" w:rsidRDefault="00BC7E50" w:rsidP="00B36B83">
      <w:pPr>
        <w:ind w:left="360"/>
        <w:rPr>
          <w:bCs/>
        </w:rPr>
      </w:pPr>
    </w:p>
    <w:p w:rsidR="00B36B83" w:rsidRPr="00B36B83" w:rsidRDefault="00B36B83" w:rsidP="00B36B83">
      <w:pPr>
        <w:ind w:left="360"/>
        <w:rPr>
          <w:bCs/>
        </w:rPr>
      </w:pPr>
      <w:r w:rsidRPr="00B36B83">
        <w:rPr>
          <w:bCs/>
        </w:rPr>
        <w:t xml:space="preserve">Case </w:t>
      </w:r>
      <w:proofErr w:type="gramStart"/>
      <w:r w:rsidRPr="00B36B83">
        <w:rPr>
          <w:bCs/>
        </w:rPr>
        <w:t>2 :</w:t>
      </w:r>
      <w:proofErr w:type="gramEnd"/>
      <w:r w:rsidRPr="00B36B83">
        <w:rPr>
          <w:bCs/>
        </w:rPr>
        <w:t xml:space="preserve">  Victim net switching in opposite direction</w:t>
      </w:r>
    </w:p>
    <w:p w:rsidR="00B36B83" w:rsidRPr="00B36B83" w:rsidRDefault="00B36B83" w:rsidP="00B36B83">
      <w:pPr>
        <w:ind w:left="360"/>
        <w:rPr>
          <w:bCs/>
        </w:rPr>
      </w:pPr>
      <w:r w:rsidRPr="00B36B83">
        <w:rPr>
          <w:bCs/>
        </w:rPr>
        <w:t xml:space="preserve">  - Longer switching times on clock path (Hold violation)</w:t>
      </w:r>
    </w:p>
    <w:p w:rsidR="00B36B83" w:rsidRPr="00B36B83" w:rsidRDefault="00B36B83" w:rsidP="00B36B83">
      <w:pPr>
        <w:ind w:left="360"/>
        <w:rPr>
          <w:bCs/>
        </w:rPr>
      </w:pPr>
      <w:r w:rsidRPr="00B36B83">
        <w:rPr>
          <w:bCs/>
        </w:rPr>
        <w:t xml:space="preserve">  - Longer switching times on data path (Setup Violation) </w:t>
      </w:r>
    </w:p>
    <w:p w:rsidR="00B36B83" w:rsidRPr="00B36B83" w:rsidRDefault="00B36B83" w:rsidP="00B36B83">
      <w:pPr>
        <w:ind w:left="360"/>
        <w:rPr>
          <w:bCs/>
        </w:rPr>
      </w:pPr>
      <w:r w:rsidRPr="00B36B83">
        <w:rPr>
          <w:bCs/>
        </w:rPr>
        <w:t>Cross talk occurs because of cross-coupling capacitance between interconnects</w:t>
      </w:r>
    </w:p>
    <w:p w:rsidR="00B36B83" w:rsidRPr="00B36B83" w:rsidRDefault="00B36B83" w:rsidP="00B36B83">
      <w:pPr>
        <w:ind w:left="360"/>
        <w:rPr>
          <w:bCs/>
        </w:rPr>
      </w:pPr>
      <w:r w:rsidRPr="00B36B83">
        <w:rPr>
          <w:bCs/>
        </w:rPr>
        <w:t xml:space="preserve">It is measure </w:t>
      </w:r>
      <w:proofErr w:type="gramStart"/>
      <w:r w:rsidRPr="00B36B83">
        <w:rPr>
          <w:bCs/>
        </w:rPr>
        <w:t>of  CC</w:t>
      </w:r>
      <w:proofErr w:type="gramEnd"/>
      <w:r w:rsidRPr="00B36B83">
        <w:rPr>
          <w:bCs/>
        </w:rPr>
        <w:t xml:space="preserve"> / Cs  </w:t>
      </w:r>
    </w:p>
    <w:p w:rsidR="00B36B83" w:rsidRPr="00B36B83" w:rsidRDefault="00B36B83" w:rsidP="00B36B83">
      <w:pPr>
        <w:ind w:left="360"/>
        <w:rPr>
          <w:bCs/>
        </w:rPr>
      </w:pPr>
      <w:r w:rsidRPr="00B36B83">
        <w:rPr>
          <w:bCs/>
        </w:rPr>
        <w:t xml:space="preserve"> CC - Lateral coupling capacitance between interconnects of the same layer</w:t>
      </w:r>
    </w:p>
    <w:p w:rsidR="00B36B83" w:rsidRPr="00B36B83" w:rsidRDefault="00B36B83" w:rsidP="00B36B83">
      <w:pPr>
        <w:ind w:left="360"/>
        <w:rPr>
          <w:bCs/>
        </w:rPr>
      </w:pPr>
      <w:r w:rsidRPr="00B36B83">
        <w:rPr>
          <w:bCs/>
        </w:rPr>
        <w:t xml:space="preserve">  CS - Capacitance due to overlapping of interconnect between diff. layers </w:t>
      </w:r>
    </w:p>
    <w:p w:rsidR="00B36B83" w:rsidRDefault="00B36B83" w:rsidP="00B36B83">
      <w:pPr>
        <w:ind w:left="360"/>
        <w:rPr>
          <w:bCs/>
        </w:rPr>
      </w:pPr>
      <w:r w:rsidRPr="00B36B83">
        <w:rPr>
          <w:bCs/>
        </w:rPr>
        <w:t>Solution - Keep problematic nets apart</w:t>
      </w:r>
    </w:p>
    <w:p w:rsidR="00BC7E50" w:rsidRPr="00B36B83" w:rsidRDefault="00BC7E50" w:rsidP="00B36B83">
      <w:pPr>
        <w:ind w:left="360"/>
        <w:rPr>
          <w:bCs/>
        </w:rPr>
      </w:pPr>
    </w:p>
    <w:p w:rsidR="00B36B83" w:rsidRDefault="00B36B83" w:rsidP="00B36B83">
      <w:pPr>
        <w:rPr>
          <w:bCs/>
        </w:rPr>
      </w:pPr>
      <w:r w:rsidRPr="00B36B83">
        <w:rPr>
          <w:b/>
          <w:bCs/>
        </w:rPr>
        <w:t xml:space="preserve">    </w:t>
      </w:r>
      <w:r w:rsidRPr="00B36B83">
        <w:rPr>
          <w:bCs/>
        </w:rPr>
        <w:t>Crosstalk Noise</w:t>
      </w:r>
    </w:p>
    <w:p w:rsidR="00BC7E50" w:rsidRPr="00B36B83" w:rsidRDefault="00BC7E50" w:rsidP="00B36B83">
      <w:pPr>
        <w:rPr>
          <w:bCs/>
        </w:rPr>
      </w:pPr>
    </w:p>
    <w:p w:rsidR="00B36B83" w:rsidRPr="00B36B83" w:rsidRDefault="00B36B83" w:rsidP="007D5E2D">
      <w:pPr>
        <w:numPr>
          <w:ilvl w:val="0"/>
          <w:numId w:val="65"/>
        </w:numPr>
        <w:rPr>
          <w:bCs/>
        </w:rPr>
      </w:pPr>
      <w:r w:rsidRPr="00B36B83">
        <w:rPr>
          <w:bCs/>
        </w:rPr>
        <w:t>When the signals in the neighboring wires switch, the coupling capacitors cause transfer of charge between them. Depending on the relative rate of switching (rise and fall times of the signals) and the amount of mutual capacitance, there can be significant crosstalk noise.</w:t>
      </w:r>
    </w:p>
    <w:p w:rsidR="00B36B83" w:rsidRPr="00B36B83" w:rsidRDefault="00B36B83" w:rsidP="007D5E2D">
      <w:pPr>
        <w:numPr>
          <w:ilvl w:val="0"/>
          <w:numId w:val="65"/>
        </w:numPr>
        <w:rPr>
          <w:bCs/>
        </w:rPr>
      </w:pPr>
      <w:r w:rsidRPr="00B36B83">
        <w:rPr>
          <w:bCs/>
        </w:rPr>
        <w:t>Crosstalk noise between neighboring signal wires can cause two major problems that affect the operational integrity of IC designs:</w:t>
      </w:r>
    </w:p>
    <w:p w:rsidR="00B36B83" w:rsidRPr="00B36B83" w:rsidRDefault="00B36B83" w:rsidP="00B36B83">
      <w:pPr>
        <w:ind w:left="360"/>
        <w:rPr>
          <w:bCs/>
        </w:rPr>
      </w:pPr>
      <w:r w:rsidRPr="00B36B83">
        <w:rPr>
          <w:bCs/>
        </w:rPr>
        <w:tab/>
        <w:t>Crosstalk delay and Crosstalk glitch</w:t>
      </w:r>
    </w:p>
    <w:p w:rsidR="00B36B83" w:rsidRPr="00B36B83" w:rsidRDefault="00B36B83" w:rsidP="00B36B83">
      <w:pPr>
        <w:ind w:left="360"/>
        <w:rPr>
          <w:bCs/>
        </w:rPr>
      </w:pPr>
      <w:r w:rsidRPr="00B36B83">
        <w:rPr>
          <w:bCs/>
        </w:rPr>
        <w:t>Crosstalk Delay</w:t>
      </w:r>
    </w:p>
    <w:p w:rsidR="00B36B83" w:rsidRPr="00B36B83" w:rsidRDefault="00B36B83" w:rsidP="007D5E2D">
      <w:pPr>
        <w:numPr>
          <w:ilvl w:val="0"/>
          <w:numId w:val="67"/>
        </w:numPr>
        <w:rPr>
          <w:bCs/>
        </w:rPr>
      </w:pPr>
      <w:r w:rsidRPr="00B36B83">
        <w:rPr>
          <w:bCs/>
        </w:rPr>
        <w:t xml:space="preserve">Crosstalk delay changes the signal propagation on some of the nets, reducing achievable clock speed </w:t>
      </w:r>
    </w:p>
    <w:p w:rsidR="00B36B83" w:rsidRPr="00B36B83" w:rsidRDefault="00B36B83" w:rsidP="00B36B83">
      <w:pPr>
        <w:ind w:left="360"/>
        <w:rPr>
          <w:bCs/>
        </w:rPr>
      </w:pPr>
      <w:r w:rsidRPr="00B36B83">
        <w:rPr>
          <w:bCs/>
        </w:rPr>
        <w:t>Crosstalk Glitch</w:t>
      </w:r>
    </w:p>
    <w:p w:rsidR="00B36B83" w:rsidRPr="00B36B83" w:rsidRDefault="00B36B83" w:rsidP="007D5E2D">
      <w:pPr>
        <w:numPr>
          <w:ilvl w:val="0"/>
          <w:numId w:val="67"/>
        </w:numPr>
        <w:rPr>
          <w:bCs/>
        </w:rPr>
      </w:pPr>
      <w:r w:rsidRPr="00B36B83">
        <w:rPr>
          <w:bCs/>
        </w:rPr>
        <w:t>Crosstalk glitch causes voltage spikes on some nets, resulting in false logic states being captured in the registers.</w:t>
      </w:r>
    </w:p>
    <w:p w:rsidR="00BC7E50" w:rsidRDefault="00BC7E50" w:rsidP="00B36B83">
      <w:pPr>
        <w:jc w:val="center"/>
        <w:rPr>
          <w:b/>
        </w:rPr>
      </w:pPr>
    </w:p>
    <w:p w:rsidR="00B36B83" w:rsidRDefault="00B36B83" w:rsidP="00B36B83">
      <w:pPr>
        <w:jc w:val="center"/>
        <w:rPr>
          <w:b/>
        </w:rPr>
      </w:pPr>
      <w:r w:rsidRPr="00B36B83">
        <w:rPr>
          <w:b/>
        </w:rPr>
        <w:t>OCV</w:t>
      </w:r>
    </w:p>
    <w:p w:rsidR="00BC7E50" w:rsidRPr="00B36B83" w:rsidRDefault="00BC7E50" w:rsidP="00B36B83">
      <w:pPr>
        <w:jc w:val="center"/>
        <w:rPr>
          <w:b/>
        </w:rPr>
      </w:pPr>
    </w:p>
    <w:p w:rsidR="00B36B83" w:rsidRPr="00BC7E50" w:rsidRDefault="00B36B83" w:rsidP="00B36B83">
      <w:pPr>
        <w:rPr>
          <w:b/>
        </w:rPr>
      </w:pPr>
      <w:r w:rsidRPr="00BC7E50">
        <w:rPr>
          <w:b/>
        </w:rPr>
        <w:t>1. What is OCV and why it occurs?</w:t>
      </w:r>
    </w:p>
    <w:p w:rsidR="00BC7E50" w:rsidRPr="00B36B83" w:rsidRDefault="00BC7E50" w:rsidP="00B36B83"/>
    <w:p w:rsidR="00B36B83" w:rsidRDefault="00B36B83" w:rsidP="00B36B83">
      <w:pPr>
        <w:ind w:left="450" w:hanging="450"/>
      </w:pPr>
      <w:r w:rsidRPr="00B36B83">
        <w:t xml:space="preserve">      Characteristic variations of the cells/nets on the chip are called On Chip variations. It occurs due to </w:t>
      </w:r>
    </w:p>
    <w:p w:rsidR="00BC7E50" w:rsidRPr="00B36B83" w:rsidRDefault="00BC7E50" w:rsidP="00B36B83">
      <w:pPr>
        <w:ind w:left="450" w:hanging="450"/>
      </w:pPr>
    </w:p>
    <w:p w:rsidR="00B36B83" w:rsidRPr="00B36B83" w:rsidRDefault="00B36B83" w:rsidP="007D5E2D">
      <w:pPr>
        <w:pStyle w:val="ListParagraph"/>
        <w:numPr>
          <w:ilvl w:val="0"/>
          <w:numId w:val="81"/>
        </w:numPr>
        <w:suppressAutoHyphens/>
        <w:spacing w:after="200" w:line="276" w:lineRule="auto"/>
      </w:pPr>
      <w:r w:rsidRPr="00B36B83">
        <w:t>Process variations</w:t>
      </w:r>
    </w:p>
    <w:p w:rsidR="00B36B83" w:rsidRPr="00B36B83" w:rsidRDefault="00B36B83" w:rsidP="007D5E2D">
      <w:pPr>
        <w:pStyle w:val="ListParagraph"/>
        <w:numPr>
          <w:ilvl w:val="0"/>
          <w:numId w:val="81"/>
        </w:numPr>
        <w:suppressAutoHyphens/>
        <w:spacing w:after="200" w:line="276" w:lineRule="auto"/>
      </w:pPr>
      <w:r w:rsidRPr="00B36B83">
        <w:t>Voltage variations due to IR drop</w:t>
      </w:r>
    </w:p>
    <w:p w:rsidR="00B36B83" w:rsidRPr="00B36B83" w:rsidRDefault="00B36B83" w:rsidP="007D5E2D">
      <w:pPr>
        <w:pStyle w:val="ListParagraph"/>
        <w:numPr>
          <w:ilvl w:val="0"/>
          <w:numId w:val="81"/>
        </w:numPr>
        <w:suppressAutoHyphens/>
        <w:spacing w:after="200" w:line="276" w:lineRule="auto"/>
      </w:pPr>
      <w:r w:rsidRPr="00B36B83">
        <w:lastRenderedPageBreak/>
        <w:t>Temperature variations due to non uniform power dissipations due to non uniform frequency of operation</w:t>
      </w:r>
    </w:p>
    <w:p w:rsidR="00B36B83" w:rsidRPr="00BC7E50" w:rsidRDefault="00B36B83" w:rsidP="00B36B83">
      <w:pPr>
        <w:rPr>
          <w:b/>
        </w:rPr>
      </w:pPr>
      <w:r w:rsidRPr="00BC7E50">
        <w:rPr>
          <w:b/>
        </w:rPr>
        <w:t>2. What is the difference between the signal transition and signal drive strength?</w:t>
      </w:r>
    </w:p>
    <w:p w:rsidR="00BC7E50" w:rsidRPr="00B36B83" w:rsidRDefault="00BC7E50" w:rsidP="00B36B83"/>
    <w:p w:rsidR="00B36B83" w:rsidRPr="00B36B83" w:rsidRDefault="00B36B83" w:rsidP="00B36B83">
      <w:r w:rsidRPr="00B36B83">
        <w:t xml:space="preserve">     Signal transition is the time taken by the signal from 10% to 90% of final value.</w:t>
      </w:r>
    </w:p>
    <w:p w:rsidR="00B36B83" w:rsidRDefault="00B36B83" w:rsidP="00B36B83">
      <w:r w:rsidRPr="00B36B83">
        <w:t xml:space="preserve">     The maximum current the drier can drive is called signal/cell drive strength.</w:t>
      </w:r>
    </w:p>
    <w:p w:rsidR="00BC7E50" w:rsidRPr="00B36B83" w:rsidRDefault="00BC7E50" w:rsidP="00B36B83"/>
    <w:p w:rsidR="00B36B83" w:rsidRPr="00C056D1" w:rsidRDefault="00B36B83" w:rsidP="00B36B83">
      <w:pPr>
        <w:ind w:left="360" w:hanging="360"/>
        <w:rPr>
          <w:b/>
        </w:rPr>
      </w:pPr>
      <w:r w:rsidRPr="00C056D1">
        <w:rPr>
          <w:b/>
        </w:rPr>
        <w:t xml:space="preserve">3.  Why the resistivity of the top metal layers will be low compared to the lower metal layers </w:t>
      </w:r>
      <w:proofErr w:type="spellStart"/>
      <w:r w:rsidRPr="00C056D1">
        <w:rPr>
          <w:b/>
        </w:rPr>
        <w:t>eve</w:t>
      </w:r>
      <w:proofErr w:type="spellEnd"/>
      <w:r w:rsidRPr="00C056D1">
        <w:rPr>
          <w:b/>
        </w:rPr>
        <w:t xml:space="preserve"> though you use the same metal for all the layers?</w:t>
      </w:r>
    </w:p>
    <w:p w:rsidR="00BC7E50" w:rsidRPr="00B36B83" w:rsidRDefault="00BC7E50" w:rsidP="00B36B83">
      <w:pPr>
        <w:ind w:left="360" w:hanging="360"/>
      </w:pPr>
    </w:p>
    <w:p w:rsidR="00B36B83" w:rsidRDefault="00B36B83" w:rsidP="00B36B83">
      <w:pPr>
        <w:ind w:left="360"/>
        <w:rPr>
          <w:rStyle w:val="postbody"/>
        </w:rPr>
      </w:pPr>
      <w:r w:rsidRPr="00B36B83">
        <w:rPr>
          <w:rStyle w:val="postbody"/>
        </w:rPr>
        <w:t xml:space="preserve">Theoretically, one would want to have all </w:t>
      </w:r>
      <w:r w:rsidRPr="00B36B83">
        <w:rPr>
          <w:rStyle w:val="postbody"/>
          <w:bCs/>
        </w:rPr>
        <w:t>metal</w:t>
      </w:r>
      <w:r w:rsidRPr="00B36B83">
        <w:rPr>
          <w:rStyle w:val="postbody"/>
        </w:rPr>
        <w:t xml:space="preserve"> </w:t>
      </w:r>
      <w:r w:rsidRPr="00B36B83">
        <w:rPr>
          <w:rStyle w:val="postbody"/>
          <w:bCs/>
        </w:rPr>
        <w:t>layers</w:t>
      </w:r>
      <w:r w:rsidRPr="00B36B83">
        <w:rPr>
          <w:rStyle w:val="postbody"/>
        </w:rPr>
        <w:t xml:space="preserve"> with low resistance. Practically, there are limitations - cost and technology - that lead to finite </w:t>
      </w:r>
      <w:r w:rsidRPr="00B36B83">
        <w:rPr>
          <w:rStyle w:val="postbody"/>
          <w:bCs/>
        </w:rPr>
        <w:t>metal</w:t>
      </w:r>
      <w:r w:rsidRPr="00B36B83">
        <w:rPr>
          <w:rStyle w:val="postbody"/>
        </w:rPr>
        <w:t xml:space="preserve"> resistance .All </w:t>
      </w:r>
      <w:r w:rsidRPr="00B36B83">
        <w:rPr>
          <w:rStyle w:val="postbody"/>
          <w:bCs/>
        </w:rPr>
        <w:t>metal</w:t>
      </w:r>
      <w:r w:rsidRPr="00B36B83">
        <w:rPr>
          <w:rStyle w:val="postbody"/>
        </w:rPr>
        <w:t xml:space="preserve"> </w:t>
      </w:r>
      <w:r w:rsidRPr="00B36B83">
        <w:rPr>
          <w:rStyle w:val="postbody"/>
          <w:bCs/>
        </w:rPr>
        <w:t>layers</w:t>
      </w:r>
      <w:r w:rsidRPr="00B36B83">
        <w:rPr>
          <w:rStyle w:val="postbody"/>
        </w:rPr>
        <w:t xml:space="preserve"> can be made of copper, and copper has much lower resistance than aluminum (~1.7e-6 Ohm*cm </w:t>
      </w:r>
      <w:proofErr w:type="spellStart"/>
      <w:r w:rsidRPr="00B36B83">
        <w:rPr>
          <w:rStyle w:val="postbody"/>
        </w:rPr>
        <w:t>vs</w:t>
      </w:r>
      <w:proofErr w:type="spellEnd"/>
      <w:r w:rsidRPr="00B36B83">
        <w:rPr>
          <w:rStyle w:val="postbody"/>
        </w:rPr>
        <w:t xml:space="preserve"> ~2.7e-6 Ohm*cm). However copper technology is more expensive than aluminum technology, so there is a cost-performance trade-off. </w:t>
      </w:r>
      <w:r w:rsidRPr="00B36B83">
        <w:br/>
      </w:r>
      <w:r w:rsidRPr="00B36B83">
        <w:br/>
      </w:r>
      <w:r w:rsidRPr="00B36B83">
        <w:rPr>
          <w:rStyle w:val="postbody"/>
        </w:rPr>
        <w:t xml:space="preserve">From technology viewpoint, you can make a </w:t>
      </w:r>
      <w:r w:rsidRPr="00B36B83">
        <w:rPr>
          <w:rStyle w:val="postbody"/>
          <w:bCs/>
        </w:rPr>
        <w:t>metal</w:t>
      </w:r>
      <w:r w:rsidRPr="00B36B83">
        <w:rPr>
          <w:rStyle w:val="postbody"/>
        </w:rPr>
        <w:t xml:space="preserve"> layer very thick (to make sheet rho value lower), but then you </w:t>
      </w:r>
      <w:proofErr w:type="spellStart"/>
      <w:r w:rsidRPr="00B36B83">
        <w:rPr>
          <w:rStyle w:val="postbody"/>
        </w:rPr>
        <w:t>can not</w:t>
      </w:r>
      <w:proofErr w:type="spellEnd"/>
      <w:r w:rsidRPr="00B36B83">
        <w:rPr>
          <w:rStyle w:val="postbody"/>
        </w:rPr>
        <w:t xml:space="preserve"> make </w:t>
      </w:r>
      <w:r w:rsidRPr="00B36B83">
        <w:rPr>
          <w:rStyle w:val="postbody"/>
          <w:bCs/>
        </w:rPr>
        <w:t>metal</w:t>
      </w:r>
      <w:r w:rsidRPr="00B36B83">
        <w:rPr>
          <w:rStyle w:val="postbody"/>
        </w:rPr>
        <w:t xml:space="preserve"> line very narrow (lateral coupling capacitance increases and results the cross talk) .So if you want to achieve very fine </w:t>
      </w:r>
      <w:r w:rsidRPr="00B36B83">
        <w:rPr>
          <w:rStyle w:val="postbody"/>
          <w:bCs/>
        </w:rPr>
        <w:t>metal</w:t>
      </w:r>
      <w:r w:rsidRPr="00B36B83">
        <w:rPr>
          <w:rStyle w:val="postbody"/>
        </w:rPr>
        <w:t xml:space="preserve"> pitch (to provide high integration density - i.e. number of devices per unit area), the </w:t>
      </w:r>
      <w:r w:rsidRPr="00B36B83">
        <w:rPr>
          <w:rStyle w:val="postbody"/>
          <w:bCs/>
        </w:rPr>
        <w:t>metal</w:t>
      </w:r>
      <w:r w:rsidRPr="00B36B83">
        <w:rPr>
          <w:rStyle w:val="postbody"/>
        </w:rPr>
        <w:t xml:space="preserve"> thickness </w:t>
      </w:r>
      <w:proofErr w:type="spellStart"/>
      <w:r w:rsidRPr="00B36B83">
        <w:rPr>
          <w:rStyle w:val="postbody"/>
        </w:rPr>
        <w:t>can not</w:t>
      </w:r>
      <w:proofErr w:type="spellEnd"/>
      <w:r w:rsidRPr="00B36B83">
        <w:rPr>
          <w:rStyle w:val="postbody"/>
        </w:rPr>
        <w:t xml:space="preserve"> be made very large. The solution is to use thinner (and thus more resistive) </w:t>
      </w:r>
      <w:r w:rsidRPr="00B36B83">
        <w:rPr>
          <w:rStyle w:val="postbody"/>
          <w:bCs/>
        </w:rPr>
        <w:t>metal</w:t>
      </w:r>
      <w:r w:rsidRPr="00B36B83">
        <w:rPr>
          <w:rStyle w:val="postbody"/>
        </w:rPr>
        <w:t xml:space="preserve"> </w:t>
      </w:r>
      <w:r w:rsidRPr="00B36B83">
        <w:rPr>
          <w:rStyle w:val="postbody"/>
          <w:bCs/>
        </w:rPr>
        <w:t>layers</w:t>
      </w:r>
      <w:r w:rsidRPr="00B36B83">
        <w:rPr>
          <w:rStyle w:val="postbody"/>
        </w:rPr>
        <w:t xml:space="preserve"> for low </w:t>
      </w:r>
      <w:r w:rsidRPr="00B36B83">
        <w:rPr>
          <w:rStyle w:val="postbody"/>
          <w:bCs/>
        </w:rPr>
        <w:t>layers</w:t>
      </w:r>
      <w:r w:rsidRPr="00B36B83">
        <w:rPr>
          <w:rStyle w:val="postbody"/>
        </w:rPr>
        <w:t xml:space="preserve"> (i.e. M1, M2 ...) and for local routing, and thicker (less resistive) </w:t>
      </w:r>
      <w:r w:rsidRPr="00B36B83">
        <w:rPr>
          <w:rStyle w:val="postbody"/>
          <w:bCs/>
        </w:rPr>
        <w:t>layers</w:t>
      </w:r>
      <w:r w:rsidRPr="00B36B83">
        <w:rPr>
          <w:rStyle w:val="postbody"/>
        </w:rPr>
        <w:t xml:space="preserve"> with larger width and spacing for long-range routing on the </w:t>
      </w:r>
      <w:r w:rsidRPr="00B36B83">
        <w:rPr>
          <w:rStyle w:val="postbody"/>
          <w:bCs/>
        </w:rPr>
        <w:t>higher</w:t>
      </w:r>
      <w:r w:rsidRPr="00B36B83">
        <w:rPr>
          <w:rStyle w:val="postbody"/>
        </w:rPr>
        <w:t xml:space="preserve"> levels.</w:t>
      </w:r>
    </w:p>
    <w:p w:rsidR="00C056D1" w:rsidRPr="00B36B83" w:rsidRDefault="00C056D1" w:rsidP="00B36B83">
      <w:pPr>
        <w:ind w:left="360"/>
        <w:rPr>
          <w:rStyle w:val="postbody"/>
        </w:rPr>
      </w:pPr>
    </w:p>
    <w:p w:rsidR="00B36B83" w:rsidRDefault="00B36B83" w:rsidP="00B36B83">
      <w:r w:rsidRPr="00C056D1">
        <w:rPr>
          <w:b/>
        </w:rPr>
        <w:t>4. How will you decrease the project cycle time If a similar design is given to you?</w:t>
      </w:r>
    </w:p>
    <w:p w:rsidR="00C056D1" w:rsidRPr="00B36B83" w:rsidRDefault="00C056D1" w:rsidP="00B36B83"/>
    <w:p w:rsidR="00B36B83" w:rsidRPr="00B36B83" w:rsidRDefault="00B36B83" w:rsidP="007D5E2D">
      <w:pPr>
        <w:pStyle w:val="ListParagraph"/>
        <w:numPr>
          <w:ilvl w:val="0"/>
          <w:numId w:val="82"/>
        </w:numPr>
        <w:suppressAutoHyphens/>
        <w:spacing w:after="200" w:line="276" w:lineRule="auto"/>
      </w:pPr>
      <w:r w:rsidRPr="00B36B83">
        <w:t>Anticipating the similar problems and coming up with quick fix solutions</w:t>
      </w:r>
    </w:p>
    <w:p w:rsidR="00B36B83" w:rsidRPr="00B36B83" w:rsidRDefault="00B36B83" w:rsidP="007D5E2D">
      <w:pPr>
        <w:pStyle w:val="ListParagraph"/>
        <w:numPr>
          <w:ilvl w:val="0"/>
          <w:numId w:val="82"/>
        </w:numPr>
        <w:suppressAutoHyphens/>
        <w:spacing w:after="200" w:line="276" w:lineRule="auto"/>
      </w:pPr>
      <w:r w:rsidRPr="00B36B83">
        <w:t xml:space="preserve">Scripting the methodology/patches </w:t>
      </w:r>
    </w:p>
    <w:p w:rsidR="00B36B83" w:rsidRPr="00B36B83" w:rsidRDefault="00B36B83" w:rsidP="007D5E2D">
      <w:pPr>
        <w:pStyle w:val="ListParagraph"/>
        <w:numPr>
          <w:ilvl w:val="0"/>
          <w:numId w:val="82"/>
        </w:numPr>
        <w:suppressAutoHyphens/>
        <w:spacing w:after="200" w:line="276" w:lineRule="auto"/>
      </w:pPr>
      <w:r w:rsidRPr="00B36B83">
        <w:t>Making sure the SDC available is complete and correct in terms of exceptional paths, and timing values</w:t>
      </w:r>
    </w:p>
    <w:p w:rsidR="00B36B83" w:rsidRPr="00B36B83" w:rsidRDefault="00B36B83" w:rsidP="007D5E2D">
      <w:pPr>
        <w:pStyle w:val="ListParagraph"/>
        <w:numPr>
          <w:ilvl w:val="0"/>
          <w:numId w:val="82"/>
        </w:numPr>
        <w:suppressAutoHyphens/>
        <w:spacing w:after="200" w:line="276" w:lineRule="auto"/>
      </w:pPr>
      <w:r w:rsidRPr="00B36B83">
        <w:t xml:space="preserve">Implementing  the sanity checks (data inputs like </w:t>
      </w:r>
      <w:proofErr w:type="spellStart"/>
      <w:r w:rsidRPr="00B36B83">
        <w:t>verilog,lib,lef,IPs</w:t>
      </w:r>
      <w:proofErr w:type="spellEnd"/>
      <w:r w:rsidRPr="00B36B83">
        <w:t xml:space="preserve"> ,rule decks ,</w:t>
      </w:r>
      <w:proofErr w:type="spellStart"/>
      <w:r w:rsidRPr="00B36B83">
        <w:t>GDSII,CDB,tech</w:t>
      </w:r>
      <w:proofErr w:type="spellEnd"/>
      <w:r w:rsidRPr="00B36B83">
        <w:t xml:space="preserve"> files and </w:t>
      </w:r>
      <w:proofErr w:type="spellStart"/>
      <w:r w:rsidRPr="00B36B83">
        <w:t>cdl</w:t>
      </w:r>
      <w:proofErr w:type="spellEnd"/>
      <w:r w:rsidRPr="00B36B83">
        <w:t xml:space="preserve"> files extensively with respect to the design</w:t>
      </w:r>
    </w:p>
    <w:p w:rsidR="00B36B83" w:rsidRPr="00B36B83" w:rsidRDefault="00B36B83" w:rsidP="007D5E2D">
      <w:pPr>
        <w:pStyle w:val="ListParagraph"/>
        <w:numPr>
          <w:ilvl w:val="0"/>
          <w:numId w:val="82"/>
        </w:numPr>
        <w:suppressAutoHyphens/>
        <w:spacing w:after="200" w:line="276" w:lineRule="auto"/>
      </w:pPr>
      <w:r w:rsidRPr="00B36B83">
        <w:t xml:space="preserve">Stick to the time schedule of inter dependency deliverables </w:t>
      </w:r>
    </w:p>
    <w:p w:rsidR="00B36B83" w:rsidRPr="00C056D1" w:rsidRDefault="00B36B83" w:rsidP="00B36B83">
      <w:pPr>
        <w:rPr>
          <w:b/>
        </w:rPr>
      </w:pPr>
      <w:r w:rsidRPr="00C056D1">
        <w:rPr>
          <w:b/>
        </w:rPr>
        <w:t xml:space="preserve">5. How Latch up is taken care in the ASIC flow? </w:t>
      </w:r>
    </w:p>
    <w:p w:rsidR="00C056D1" w:rsidRPr="00B36B83" w:rsidRDefault="00C056D1" w:rsidP="00B36B83"/>
    <w:p w:rsidR="00B36B83" w:rsidRPr="00B36B83" w:rsidRDefault="00B36B83" w:rsidP="007D5E2D">
      <w:pPr>
        <w:pStyle w:val="ListParagraph"/>
        <w:numPr>
          <w:ilvl w:val="0"/>
          <w:numId w:val="83"/>
        </w:numPr>
        <w:suppressAutoHyphens/>
        <w:spacing w:after="200" w:line="276" w:lineRule="auto"/>
      </w:pPr>
      <w:r w:rsidRPr="00B36B83">
        <w:t>Guard rings</w:t>
      </w:r>
    </w:p>
    <w:p w:rsidR="00B36B83" w:rsidRPr="00B36B83" w:rsidRDefault="00B36B83" w:rsidP="007D5E2D">
      <w:pPr>
        <w:pStyle w:val="ListParagraph"/>
        <w:numPr>
          <w:ilvl w:val="0"/>
          <w:numId w:val="83"/>
        </w:numPr>
        <w:suppressAutoHyphens/>
        <w:spacing w:after="200" w:line="276" w:lineRule="auto"/>
      </w:pPr>
      <w:r w:rsidRPr="00B36B83">
        <w:t>Body biasing (</w:t>
      </w:r>
      <w:proofErr w:type="spellStart"/>
      <w:r w:rsidRPr="00B36B83">
        <w:t>Nmos</w:t>
      </w:r>
      <w:proofErr w:type="spellEnd"/>
      <w:r w:rsidRPr="00B36B83">
        <w:t xml:space="preserve"> to ground, </w:t>
      </w:r>
      <w:proofErr w:type="spellStart"/>
      <w:r w:rsidRPr="00B36B83">
        <w:t>Pmos</w:t>
      </w:r>
      <w:proofErr w:type="spellEnd"/>
      <w:r w:rsidRPr="00B36B83">
        <w:t xml:space="preserve"> to VDD)</w:t>
      </w:r>
    </w:p>
    <w:p w:rsidR="00B36B83" w:rsidRPr="00C056D1" w:rsidRDefault="00B36B83" w:rsidP="00B36B83">
      <w:pPr>
        <w:autoSpaceDE w:val="0"/>
        <w:rPr>
          <w:b/>
        </w:rPr>
      </w:pPr>
      <w:r w:rsidRPr="00C056D1">
        <w:rPr>
          <w:b/>
        </w:rPr>
        <w:t>6.  What is Antenna effect and antenna ratio? How to eliminate this?</w:t>
      </w:r>
    </w:p>
    <w:p w:rsidR="00C056D1" w:rsidRPr="00B36B83" w:rsidRDefault="00C056D1" w:rsidP="00B36B83">
      <w:pPr>
        <w:autoSpaceDE w:val="0"/>
      </w:pPr>
    </w:p>
    <w:p w:rsidR="00B36B83" w:rsidRPr="00B36B83" w:rsidRDefault="00B36B83" w:rsidP="00B36B83">
      <w:pPr>
        <w:autoSpaceDE w:val="0"/>
      </w:pPr>
      <w:r w:rsidRPr="00B36B83">
        <w:t xml:space="preserve">      Antenna ratio = Total area of the metal connected to the gate / Gate area</w:t>
      </w:r>
    </w:p>
    <w:p w:rsidR="00B36B83" w:rsidRPr="00B36B83" w:rsidRDefault="00B36B83" w:rsidP="007D5E2D">
      <w:pPr>
        <w:numPr>
          <w:ilvl w:val="0"/>
          <w:numId w:val="66"/>
        </w:numPr>
        <w:autoSpaceDE w:val="0"/>
      </w:pPr>
      <w:r w:rsidRPr="00B36B83">
        <w:t>Metal jogging to top metal layer</w:t>
      </w:r>
    </w:p>
    <w:p w:rsidR="00B36B83" w:rsidRPr="00B36B83" w:rsidRDefault="00B36B83" w:rsidP="007D5E2D">
      <w:pPr>
        <w:numPr>
          <w:ilvl w:val="0"/>
          <w:numId w:val="66"/>
        </w:numPr>
        <w:autoSpaceDE w:val="0"/>
      </w:pPr>
      <w:r w:rsidRPr="00B36B83">
        <w:t>Antenna diodes</w:t>
      </w:r>
    </w:p>
    <w:p w:rsidR="00B36B83" w:rsidRPr="00B36B83" w:rsidRDefault="00B36B83" w:rsidP="007D5E2D">
      <w:pPr>
        <w:numPr>
          <w:ilvl w:val="0"/>
          <w:numId w:val="66"/>
        </w:numPr>
        <w:autoSpaceDE w:val="0"/>
      </w:pPr>
      <w:r w:rsidRPr="00B36B83">
        <w:t xml:space="preserve">Decrease the ratio in </w:t>
      </w:r>
      <w:proofErr w:type="spellStart"/>
      <w:r w:rsidRPr="00B36B83">
        <w:t>lef</w:t>
      </w:r>
      <w:proofErr w:type="spellEnd"/>
      <w:r w:rsidRPr="00B36B83">
        <w:t xml:space="preserve"> file and do routing</w:t>
      </w:r>
    </w:p>
    <w:p w:rsidR="00B36B83" w:rsidRPr="00B36B83" w:rsidRDefault="00B36B83" w:rsidP="007D5E2D">
      <w:pPr>
        <w:numPr>
          <w:ilvl w:val="0"/>
          <w:numId w:val="66"/>
        </w:numPr>
        <w:autoSpaceDE w:val="0"/>
      </w:pPr>
      <w:r w:rsidRPr="00B36B83">
        <w:lastRenderedPageBreak/>
        <w:t>Insert the buffers</w:t>
      </w:r>
    </w:p>
    <w:p w:rsidR="00B36B83" w:rsidRPr="00B36B83" w:rsidRDefault="00B36B83" w:rsidP="00B36B83">
      <w:pPr>
        <w:autoSpaceDE w:val="0"/>
        <w:ind w:left="720"/>
      </w:pPr>
    </w:p>
    <w:p w:rsidR="00B36B83" w:rsidRDefault="00B36B83" w:rsidP="00B36B83">
      <w:pPr>
        <w:rPr>
          <w:b/>
        </w:rPr>
      </w:pPr>
      <w:r w:rsidRPr="00C056D1">
        <w:rPr>
          <w:b/>
        </w:rPr>
        <w:t xml:space="preserve">7. What is the difference between the Antenna check at Encounter and </w:t>
      </w:r>
      <w:proofErr w:type="spellStart"/>
      <w:r w:rsidRPr="00C056D1">
        <w:rPr>
          <w:b/>
        </w:rPr>
        <w:t>calibre</w:t>
      </w:r>
      <w:proofErr w:type="spellEnd"/>
      <w:r w:rsidRPr="00C056D1">
        <w:rPr>
          <w:b/>
        </w:rPr>
        <w:t>?</w:t>
      </w:r>
    </w:p>
    <w:p w:rsidR="00C056D1" w:rsidRPr="00C056D1" w:rsidRDefault="00C056D1" w:rsidP="00B36B83">
      <w:pPr>
        <w:rPr>
          <w:b/>
        </w:rPr>
      </w:pPr>
    </w:p>
    <w:p w:rsidR="00B36B83" w:rsidRDefault="00B36B83" w:rsidP="00B36B83">
      <w:pPr>
        <w:ind w:left="720"/>
      </w:pPr>
      <w:r w:rsidRPr="00B36B83">
        <w:t xml:space="preserve">Open nets are the antenna at encounter and Process antenna is the antenna violations at </w:t>
      </w:r>
      <w:proofErr w:type="spellStart"/>
      <w:r w:rsidRPr="00B36B83">
        <w:t>calibre</w:t>
      </w:r>
      <w:proofErr w:type="spellEnd"/>
      <w:r w:rsidRPr="00B36B83">
        <w:t>.</w:t>
      </w:r>
    </w:p>
    <w:p w:rsidR="00C056D1" w:rsidRPr="00B36B83" w:rsidRDefault="00C056D1" w:rsidP="00B36B83">
      <w:pPr>
        <w:ind w:left="720"/>
      </w:pPr>
    </w:p>
    <w:p w:rsidR="00B36B83" w:rsidRPr="00C056D1" w:rsidRDefault="00B36B83" w:rsidP="00B36B83">
      <w:pPr>
        <w:pStyle w:val="HTMLPreformatted"/>
        <w:rPr>
          <w:rFonts w:ascii="Times New Roman" w:hAnsi="Times New Roman" w:cs="Times New Roman"/>
          <w:b/>
          <w:sz w:val="24"/>
          <w:szCs w:val="24"/>
        </w:rPr>
      </w:pPr>
      <w:r w:rsidRPr="00C056D1">
        <w:rPr>
          <w:rFonts w:ascii="Times New Roman" w:hAnsi="Times New Roman" w:cs="Times New Roman"/>
          <w:b/>
          <w:sz w:val="24"/>
          <w:szCs w:val="24"/>
        </w:rPr>
        <w:t xml:space="preserve">8. What is the difference between a process </w:t>
      </w:r>
      <w:r w:rsidRPr="00C056D1">
        <w:rPr>
          <w:rFonts w:ascii="Times New Roman" w:hAnsi="Times New Roman" w:cs="Times New Roman"/>
          <w:b/>
          <w:sz w:val="24"/>
          <w:szCs w:val="24"/>
          <w:highlight w:val="yellow"/>
        </w:rPr>
        <w:t xml:space="preserve">antenna </w:t>
      </w:r>
      <w:r w:rsidRPr="00C056D1">
        <w:rPr>
          <w:rFonts w:ascii="Times New Roman" w:hAnsi="Times New Roman" w:cs="Times New Roman"/>
          <w:b/>
          <w:bCs/>
          <w:sz w:val="24"/>
          <w:szCs w:val="24"/>
          <w:highlight w:val="yellow"/>
          <w:shd w:val="clear" w:color="auto" w:fill="FFFF00"/>
        </w:rPr>
        <w:t>violation</w:t>
      </w:r>
      <w:r w:rsidRPr="00C056D1">
        <w:rPr>
          <w:rFonts w:ascii="Times New Roman" w:hAnsi="Times New Roman" w:cs="Times New Roman"/>
          <w:b/>
          <w:sz w:val="24"/>
          <w:szCs w:val="24"/>
        </w:rPr>
        <w:t xml:space="preserve"> and a geometry antenna violation?</w:t>
      </w:r>
    </w:p>
    <w:p w:rsidR="00C056D1" w:rsidRPr="00C056D1" w:rsidRDefault="00C056D1" w:rsidP="00B36B83">
      <w:pPr>
        <w:pStyle w:val="HTMLPreformatted"/>
        <w:rPr>
          <w:rFonts w:ascii="Times New Roman" w:hAnsi="Times New Roman" w:cs="Times New Roman"/>
          <w:sz w:val="24"/>
          <w:szCs w:val="24"/>
        </w:rPr>
      </w:pPr>
    </w:p>
    <w:p w:rsidR="00B36B83" w:rsidRPr="00B36B83" w:rsidRDefault="00B36B83" w:rsidP="00B36B83">
      <w:pPr>
        <w:pStyle w:val="HTMLPreformatted"/>
        <w:rPr>
          <w:rFonts w:ascii="Times New Roman" w:hAnsi="Times New Roman" w:cs="Times New Roman"/>
          <w:sz w:val="24"/>
          <w:szCs w:val="24"/>
        </w:rPr>
      </w:pPr>
      <w:r w:rsidRPr="00B36B83">
        <w:rPr>
          <w:rFonts w:ascii="Times New Roman" w:hAnsi="Times New Roman" w:cs="Times New Roman"/>
          <w:b/>
          <w:bCs/>
          <w:sz w:val="24"/>
          <w:szCs w:val="24"/>
        </w:rPr>
        <w:t>Solution:</w:t>
      </w:r>
    </w:p>
    <w:p w:rsidR="00B36B83" w:rsidRPr="00B36B83" w:rsidRDefault="00B36B83" w:rsidP="00B36B83">
      <w:pPr>
        <w:pStyle w:val="HTMLPreformatted"/>
        <w:rPr>
          <w:rFonts w:ascii="Times New Roman" w:hAnsi="Times New Roman" w:cs="Times New Roman"/>
          <w:sz w:val="24"/>
          <w:szCs w:val="24"/>
        </w:rPr>
      </w:pPr>
      <w:r w:rsidRPr="00B36B83">
        <w:rPr>
          <w:rFonts w:ascii="Times New Roman" w:hAnsi="Times New Roman" w:cs="Times New Roman"/>
          <w:sz w:val="24"/>
          <w:szCs w:val="24"/>
        </w:rPr>
        <w:t xml:space="preserve">In the documentation and user interface for FE you may find that the word 'antenna' is used to describe two different routing situations: process antennas and geometry antennas. This has caused some confusion and the following explanation will help to explain the difference. </w:t>
      </w:r>
    </w:p>
    <w:p w:rsidR="00B36B83" w:rsidRPr="00B36B83" w:rsidRDefault="00B36B83" w:rsidP="00B36B83">
      <w:pPr>
        <w:pStyle w:val="HTMLPreformatted"/>
        <w:rPr>
          <w:rFonts w:ascii="Times New Roman" w:hAnsi="Times New Roman" w:cs="Times New Roman"/>
          <w:sz w:val="24"/>
          <w:szCs w:val="24"/>
        </w:rPr>
      </w:pPr>
    </w:p>
    <w:p w:rsidR="00B36B83" w:rsidRPr="00B36B83" w:rsidRDefault="00B36B83" w:rsidP="00B36B83">
      <w:pPr>
        <w:pStyle w:val="HTMLPreformatted"/>
        <w:rPr>
          <w:rFonts w:ascii="Times New Roman" w:hAnsi="Times New Roman" w:cs="Times New Roman"/>
          <w:sz w:val="24"/>
          <w:szCs w:val="24"/>
        </w:rPr>
      </w:pPr>
      <w:r w:rsidRPr="00B36B83">
        <w:rPr>
          <w:rFonts w:ascii="Times New Roman" w:hAnsi="Times New Roman" w:cs="Times New Roman"/>
          <w:sz w:val="24"/>
          <w:szCs w:val="24"/>
        </w:rPr>
        <w:t xml:space="preserve">Process antenna effect is a standard concept in physical design and the one most users refer to when seeing the word 'antenna'. Process antenna effect is when charge builds up on metal routing during planarization that can damage gates. </w:t>
      </w:r>
    </w:p>
    <w:p w:rsidR="00B36B83" w:rsidRPr="00B36B83" w:rsidRDefault="00B36B83" w:rsidP="00B36B83">
      <w:pPr>
        <w:pStyle w:val="HTMLPreformatted"/>
        <w:rPr>
          <w:rFonts w:ascii="Times New Roman" w:hAnsi="Times New Roman" w:cs="Times New Roman"/>
          <w:sz w:val="24"/>
          <w:szCs w:val="24"/>
        </w:rPr>
      </w:pPr>
      <w:r w:rsidRPr="00B36B83">
        <w:rPr>
          <w:rFonts w:ascii="Times New Roman" w:hAnsi="Times New Roman" w:cs="Times New Roman"/>
          <w:sz w:val="24"/>
          <w:szCs w:val="24"/>
        </w:rPr>
        <w:t>The FE command Verify Antenna refers to process antennas and will report input pins that exceed the allowed antenna ratio as defined in the LEF.</w:t>
      </w:r>
    </w:p>
    <w:p w:rsidR="00B36B83" w:rsidRPr="00B36B83" w:rsidRDefault="00B36B83" w:rsidP="00B36B83">
      <w:pPr>
        <w:pStyle w:val="HTMLPreformatted"/>
        <w:rPr>
          <w:rFonts w:ascii="Times New Roman" w:hAnsi="Times New Roman" w:cs="Times New Roman"/>
          <w:sz w:val="24"/>
          <w:szCs w:val="24"/>
        </w:rPr>
      </w:pPr>
    </w:p>
    <w:p w:rsidR="00B36B83" w:rsidRPr="00B36B83" w:rsidRDefault="00B36B83" w:rsidP="00B36B83">
      <w:pPr>
        <w:pStyle w:val="HTMLPreformatted"/>
        <w:rPr>
          <w:rFonts w:ascii="Times New Roman" w:hAnsi="Times New Roman" w:cs="Times New Roman"/>
          <w:sz w:val="24"/>
          <w:szCs w:val="24"/>
        </w:rPr>
      </w:pPr>
      <w:r w:rsidRPr="00B36B83">
        <w:rPr>
          <w:rFonts w:ascii="Times New Roman" w:hAnsi="Times New Roman" w:cs="Times New Roman"/>
          <w:sz w:val="24"/>
          <w:szCs w:val="24"/>
        </w:rPr>
        <w:t xml:space="preserve">Users will also see the word 'antenna' used when referring to dangling nets that do not terminate at a pin or wire. This is a lesser known use of the word 'antenna' which the documentation and UI will refer to in the future as dangling nets. Verify Geometry will flag 'geometry antennas' by indicating a </w:t>
      </w:r>
      <w:r w:rsidRPr="00B36B83">
        <w:rPr>
          <w:rFonts w:ascii="Times New Roman" w:hAnsi="Times New Roman" w:cs="Times New Roman"/>
          <w:b/>
          <w:bCs/>
          <w:sz w:val="24"/>
          <w:szCs w:val="24"/>
          <w:shd w:val="clear" w:color="auto" w:fill="FFFF00"/>
        </w:rPr>
        <w:t>violation</w:t>
      </w:r>
      <w:r w:rsidRPr="00B36B83">
        <w:rPr>
          <w:rFonts w:ascii="Times New Roman" w:hAnsi="Times New Roman" w:cs="Times New Roman"/>
          <w:sz w:val="24"/>
          <w:szCs w:val="24"/>
        </w:rPr>
        <w:t xml:space="preserve"> at the end of the dangling net.</w:t>
      </w:r>
    </w:p>
    <w:p w:rsidR="00B36B83" w:rsidRPr="00B36B83" w:rsidRDefault="00B36B83" w:rsidP="00B36B83">
      <w:pPr>
        <w:pStyle w:val="HTMLPreformatted"/>
        <w:rPr>
          <w:rFonts w:ascii="Times New Roman" w:hAnsi="Times New Roman" w:cs="Times New Roman"/>
          <w:sz w:val="24"/>
          <w:szCs w:val="24"/>
        </w:rPr>
      </w:pPr>
    </w:p>
    <w:p w:rsidR="00B36B83" w:rsidRDefault="00B36B83" w:rsidP="00B36B83">
      <w:r w:rsidRPr="00B36B83">
        <w:t xml:space="preserve">9. V2lVS </w:t>
      </w:r>
      <w:proofErr w:type="gramStart"/>
      <w:r w:rsidRPr="00B36B83">
        <w:t>-  Write</w:t>
      </w:r>
      <w:proofErr w:type="gramEnd"/>
      <w:r w:rsidRPr="00B36B83">
        <w:t xml:space="preserve"> the spice </w:t>
      </w:r>
      <w:proofErr w:type="spellStart"/>
      <w:r w:rsidRPr="00B36B83">
        <w:t>netlist</w:t>
      </w:r>
      <w:proofErr w:type="spellEnd"/>
      <w:r w:rsidRPr="00B36B83">
        <w:t xml:space="preserve"> of X .A(a) .B(b) .C()</w:t>
      </w:r>
    </w:p>
    <w:p w:rsidR="00C056D1" w:rsidRPr="00B36B83" w:rsidRDefault="00C056D1" w:rsidP="00B36B83"/>
    <w:p w:rsidR="00B36B83" w:rsidRPr="00B36B83" w:rsidRDefault="00B36B83" w:rsidP="00B36B83">
      <w:pPr>
        <w:ind w:left="360"/>
      </w:pPr>
      <w:proofErr w:type="gramStart"/>
      <w:r w:rsidRPr="00B36B83">
        <w:t>MX  $</w:t>
      </w:r>
      <w:proofErr w:type="gramEnd"/>
      <w:r w:rsidRPr="00B36B83">
        <w:t xml:space="preserve">PINS A=a B=b </w:t>
      </w:r>
    </w:p>
    <w:p w:rsidR="00B36B83" w:rsidRPr="00B36B83" w:rsidRDefault="00B36B83" w:rsidP="00B36B83">
      <w:pPr>
        <w:autoSpaceDE w:val="0"/>
        <w:autoSpaceDN w:val="0"/>
        <w:adjustRightInd w:val="0"/>
        <w:rPr>
          <w:color w:val="000000"/>
        </w:rPr>
      </w:pPr>
      <w:r w:rsidRPr="00B36B83">
        <w:rPr>
          <w:color w:val="000000"/>
        </w:rPr>
        <w:t>-n</w:t>
      </w:r>
    </w:p>
    <w:p w:rsidR="00B36B83" w:rsidRPr="00B36B83" w:rsidRDefault="00B36B83" w:rsidP="00B36B83">
      <w:pPr>
        <w:autoSpaceDE w:val="0"/>
        <w:autoSpaceDN w:val="0"/>
        <w:adjustRightInd w:val="0"/>
        <w:rPr>
          <w:color w:val="000000"/>
        </w:rPr>
      </w:pPr>
      <w:r w:rsidRPr="00B36B83">
        <w:rPr>
          <w:color w:val="000000"/>
        </w:rPr>
        <w:t xml:space="preserve">Specifies unconnected pins to receive numbered connections, starting with 1000.By default, and unconnected pins are not specified in the SPICE </w:t>
      </w:r>
      <w:proofErr w:type="spellStart"/>
      <w:r w:rsidRPr="00B36B83">
        <w:rPr>
          <w:color w:val="000000"/>
        </w:rPr>
        <w:t>netlist</w:t>
      </w:r>
      <w:proofErr w:type="spellEnd"/>
      <w:r w:rsidRPr="00B36B83">
        <w:rPr>
          <w:color w:val="000000"/>
        </w:rPr>
        <w:t xml:space="preserve"> because LVS interprets missing pin connections as unconnected pins. This option causes V2LVS to generate explicit connections to unconnected nets. See </w:t>
      </w:r>
      <w:r w:rsidRPr="00B36B83">
        <w:rPr>
          <w:color w:val="0000FF"/>
        </w:rPr>
        <w:t xml:space="preserve">page 484 </w:t>
      </w:r>
      <w:r w:rsidRPr="00B36B83">
        <w:rPr>
          <w:color w:val="000000"/>
        </w:rPr>
        <w:t>for details.</w:t>
      </w:r>
    </w:p>
    <w:p w:rsidR="00B36B83" w:rsidRDefault="00B36B83" w:rsidP="00B36B83">
      <w:pPr>
        <w:ind w:left="360"/>
      </w:pPr>
      <w:r w:rsidRPr="00B36B83">
        <w:t>MX $PINS A=a B=b C= 1000</w:t>
      </w:r>
    </w:p>
    <w:p w:rsidR="00C056D1" w:rsidRPr="00B36B83" w:rsidRDefault="00C056D1" w:rsidP="00B36B83">
      <w:pPr>
        <w:ind w:left="360"/>
      </w:pPr>
    </w:p>
    <w:p w:rsidR="00B36B83" w:rsidRPr="00C056D1" w:rsidRDefault="00B36B83" w:rsidP="00B36B83">
      <w:pPr>
        <w:tabs>
          <w:tab w:val="left" w:pos="360"/>
        </w:tabs>
        <w:rPr>
          <w:rStyle w:val="postbody"/>
          <w:b/>
        </w:rPr>
      </w:pPr>
      <w:r w:rsidRPr="00C056D1">
        <w:rPr>
          <w:b/>
        </w:rPr>
        <w:t>10.</w:t>
      </w:r>
      <w:r w:rsidRPr="00C056D1">
        <w:rPr>
          <w:rStyle w:val="postbody"/>
          <w:b/>
        </w:rPr>
        <w:t xml:space="preserve"> Which type of Antenna diode? How it works? What are the disadvantages compared to metal jogging? (</w:t>
      </w:r>
      <w:hyperlink r:id="rId24" w:history="1">
        <w:r w:rsidR="00C056D1" w:rsidRPr="00C056D1">
          <w:rPr>
            <w:rStyle w:val="Hyperlink"/>
            <w:b/>
          </w:rPr>
          <w:t>http://en.wikipedia.org/wiki/Antenna_effect</w:t>
        </w:r>
      </w:hyperlink>
      <w:r w:rsidRPr="00C056D1">
        <w:rPr>
          <w:rStyle w:val="postbody"/>
          <w:b/>
        </w:rPr>
        <w:t>)</w:t>
      </w:r>
    </w:p>
    <w:p w:rsidR="00C056D1" w:rsidRPr="00B36B83" w:rsidRDefault="00C056D1" w:rsidP="00B36B83">
      <w:pPr>
        <w:tabs>
          <w:tab w:val="left" w:pos="360"/>
        </w:tabs>
        <w:rPr>
          <w:rStyle w:val="postbody"/>
        </w:rPr>
      </w:pPr>
    </w:p>
    <w:p w:rsidR="00B36B83" w:rsidRPr="00B36B83" w:rsidRDefault="00B36B83" w:rsidP="00B36B83">
      <w:pPr>
        <w:tabs>
          <w:tab w:val="left" w:pos="360"/>
        </w:tabs>
        <w:ind w:left="360"/>
        <w:rPr>
          <w:rStyle w:val="postbody"/>
        </w:rPr>
      </w:pPr>
      <w:r w:rsidRPr="00B36B83">
        <w:rPr>
          <w:rStyle w:val="postbody"/>
        </w:rPr>
        <w:object w:dxaOrig="1539" w:dyaOrig="996">
          <v:shape id="_x0000_i1027" type="#_x0000_t75" style="width:77.25pt;height:49.5pt" o:ole="">
            <v:imagedata r:id="rId25" o:title=""/>
          </v:shape>
          <o:OLEObject Type="Embed" ProgID="AcroExch.Document.7" ShapeID="_x0000_i1027" DrawAspect="Icon" ObjectID="_1446912584" r:id="rId26"/>
        </w:object>
      </w:r>
      <w:r w:rsidRPr="00B36B83">
        <w:t xml:space="preserve">Once the chip is fabricated, this cannot happen, since every net has at least some source/drain implant connected to it. The source/drain implant forms a </w:t>
      </w:r>
      <w:hyperlink r:id="rId27" w:tooltip="Diode" w:history="1">
        <w:r w:rsidRPr="00B36B83">
          <w:rPr>
            <w:rStyle w:val="Hyperlink"/>
          </w:rPr>
          <w:t>diode</w:t>
        </w:r>
      </w:hyperlink>
      <w:r w:rsidRPr="00B36B83">
        <w:t>, which breaks down at a lower voltage than the oxide (either forward diode conduction, or reverse breakdown), and does so non-destructively. This protects the gate oxide.</w:t>
      </w:r>
    </w:p>
    <w:p w:rsidR="00B36B83" w:rsidRDefault="00B36B83" w:rsidP="00B36B83">
      <w:pPr>
        <w:tabs>
          <w:tab w:val="left" w:pos="360"/>
        </w:tabs>
        <w:ind w:left="360"/>
        <w:rPr>
          <w:rStyle w:val="postbody"/>
        </w:rPr>
      </w:pPr>
      <w:r w:rsidRPr="00B36B83">
        <w:rPr>
          <w:rStyle w:val="postbody"/>
        </w:rPr>
        <w:lastRenderedPageBreak/>
        <w:t>Taking a small metal jump to the higher level is the first step that should be tried, rather than adding antenna diodes which leads to reverse bias leakages (and especially on the switching nodes).</w:t>
      </w:r>
    </w:p>
    <w:p w:rsidR="00C056D1" w:rsidRPr="00B36B83" w:rsidRDefault="00C056D1" w:rsidP="00B36B83">
      <w:pPr>
        <w:tabs>
          <w:tab w:val="left" w:pos="360"/>
        </w:tabs>
        <w:ind w:left="360"/>
        <w:rPr>
          <w:rStyle w:val="postbody"/>
        </w:rPr>
      </w:pPr>
    </w:p>
    <w:p w:rsidR="00B36B83" w:rsidRDefault="00B36B83" w:rsidP="00B36B83">
      <w:pPr>
        <w:tabs>
          <w:tab w:val="left" w:pos="360"/>
        </w:tabs>
        <w:ind w:left="360"/>
      </w:pPr>
      <w:r w:rsidRPr="00B36B83">
        <w:t>Disadvantages:</w:t>
      </w:r>
    </w:p>
    <w:p w:rsidR="00C056D1" w:rsidRPr="00B36B83" w:rsidRDefault="00C056D1" w:rsidP="00B36B83">
      <w:pPr>
        <w:tabs>
          <w:tab w:val="left" w:pos="360"/>
        </w:tabs>
        <w:ind w:left="360"/>
      </w:pPr>
    </w:p>
    <w:p w:rsidR="00B36B83" w:rsidRDefault="00B36B83" w:rsidP="00B36B83">
      <w:pPr>
        <w:tabs>
          <w:tab w:val="left" w:pos="360"/>
        </w:tabs>
        <w:ind w:left="360"/>
      </w:pPr>
      <w:r w:rsidRPr="00B36B83">
        <w:t xml:space="preserve">The extra capacitance of the antenna diode makes the circuit </w:t>
      </w:r>
    </w:p>
    <w:p w:rsidR="00C056D1" w:rsidRPr="00B36B83" w:rsidRDefault="00C056D1" w:rsidP="00B36B83">
      <w:pPr>
        <w:tabs>
          <w:tab w:val="left" w:pos="360"/>
        </w:tabs>
        <w:ind w:left="360"/>
      </w:pPr>
    </w:p>
    <w:p w:rsidR="00B36B83" w:rsidRPr="00B36B83" w:rsidRDefault="00B36B83" w:rsidP="007D5E2D">
      <w:pPr>
        <w:numPr>
          <w:ilvl w:val="1"/>
          <w:numId w:val="72"/>
        </w:numPr>
        <w:tabs>
          <w:tab w:val="left" w:pos="360"/>
        </w:tabs>
        <w:suppressAutoHyphens/>
        <w:spacing w:after="200" w:line="276" w:lineRule="auto"/>
      </w:pPr>
      <w:r w:rsidRPr="00B36B83">
        <w:t xml:space="preserve">Slower </w:t>
      </w:r>
    </w:p>
    <w:p w:rsidR="00B36B83" w:rsidRPr="00B36B83" w:rsidRDefault="00B36B83" w:rsidP="007D5E2D">
      <w:pPr>
        <w:numPr>
          <w:ilvl w:val="1"/>
          <w:numId w:val="72"/>
        </w:numPr>
        <w:tabs>
          <w:tab w:val="left" w:pos="360"/>
        </w:tabs>
        <w:suppressAutoHyphens/>
        <w:spacing w:after="200" w:line="276" w:lineRule="auto"/>
      </w:pPr>
      <w:r w:rsidRPr="00B36B83">
        <w:t>More power hungry.</w:t>
      </w:r>
    </w:p>
    <w:p w:rsidR="00B36B83" w:rsidRPr="00B36B83" w:rsidRDefault="00B36B83" w:rsidP="007D5E2D">
      <w:pPr>
        <w:numPr>
          <w:ilvl w:val="0"/>
          <w:numId w:val="69"/>
        </w:numPr>
        <w:spacing w:before="100" w:beforeAutospacing="1" w:after="100" w:afterAutospacing="1"/>
      </w:pPr>
      <w:r w:rsidRPr="00B36B83">
        <w:t>Change the order of the routing layers. If the gate(s) immediately connects to the highest metal layer, no antenna violation will normally occur. This solution is shown in Figure 3(a).</w:t>
      </w:r>
    </w:p>
    <w:p w:rsidR="00B36B83" w:rsidRPr="00B36B83" w:rsidRDefault="00B36B83" w:rsidP="007D5E2D">
      <w:pPr>
        <w:numPr>
          <w:ilvl w:val="0"/>
          <w:numId w:val="70"/>
        </w:numPr>
        <w:spacing w:before="100" w:beforeAutospacing="1" w:after="100" w:afterAutospacing="1"/>
      </w:pPr>
      <w:r w:rsidRPr="00B36B83">
        <w:t xml:space="preserve">Add </w:t>
      </w:r>
      <w:proofErr w:type="spellStart"/>
      <w:r w:rsidRPr="00B36B83">
        <w:t>vias</w:t>
      </w:r>
      <w:proofErr w:type="spellEnd"/>
      <w:r w:rsidRPr="00B36B83">
        <w:t xml:space="preserve"> near the gate(s), to connect the gate to the highest layer used. This adds more </w:t>
      </w:r>
      <w:proofErr w:type="spellStart"/>
      <w:r w:rsidRPr="00B36B83">
        <w:t>vias</w:t>
      </w:r>
      <w:proofErr w:type="spellEnd"/>
      <w:r w:rsidRPr="00B36B83">
        <w:t>, but involves fewer changes to the rest of the net. This is shown in Figure 3(b).</w:t>
      </w:r>
    </w:p>
    <w:p w:rsidR="00B36B83" w:rsidRPr="00B36B83" w:rsidRDefault="00B36B83" w:rsidP="007D5E2D">
      <w:pPr>
        <w:numPr>
          <w:ilvl w:val="0"/>
          <w:numId w:val="71"/>
        </w:numPr>
        <w:spacing w:before="100" w:beforeAutospacing="1" w:after="100" w:afterAutospacing="1"/>
      </w:pPr>
      <w:r w:rsidRPr="00B36B83">
        <w:t>Add diode(s) to the net</w:t>
      </w:r>
    </w:p>
    <w:p w:rsidR="00B36B83" w:rsidRPr="00B36B83" w:rsidRDefault="00B36B83" w:rsidP="007D5E2D">
      <w:pPr>
        <w:numPr>
          <w:ilvl w:val="0"/>
          <w:numId w:val="71"/>
        </w:numPr>
        <w:spacing w:before="100" w:beforeAutospacing="1" w:after="100" w:afterAutospacing="1"/>
      </w:pPr>
      <w:r w:rsidRPr="00B36B83">
        <w:t>Dummy transistor insertion</w:t>
      </w:r>
    </w:p>
    <w:p w:rsidR="00B36B83" w:rsidRPr="00B36B83" w:rsidRDefault="00B36B83" w:rsidP="007D5E2D">
      <w:pPr>
        <w:numPr>
          <w:ilvl w:val="0"/>
          <w:numId w:val="71"/>
        </w:numPr>
        <w:spacing w:before="100" w:beforeAutospacing="1" w:after="100" w:afterAutospacing="1"/>
      </w:pPr>
      <w:r w:rsidRPr="00B36B83">
        <w:t>Antenna diodes at the input pins</w:t>
      </w:r>
    </w:p>
    <w:p w:rsidR="00B36B83" w:rsidRDefault="00B36B83" w:rsidP="007D5E2D">
      <w:pPr>
        <w:pStyle w:val="Default"/>
        <w:numPr>
          <w:ilvl w:val="0"/>
          <w:numId w:val="71"/>
        </w:numPr>
        <w:ind w:right="1018"/>
        <w:rPr>
          <w:rFonts w:ascii="Times New Roman" w:hAnsi="Times New Roman" w:cs="Times New Roman"/>
        </w:rPr>
      </w:pPr>
      <w:r w:rsidRPr="00B36B83">
        <w:rPr>
          <w:rFonts w:ascii="Times New Roman" w:hAnsi="Times New Roman" w:cs="Times New Roman"/>
        </w:rPr>
        <w:t xml:space="preserve">Comparison of Proposed Solutions </w:t>
      </w:r>
    </w:p>
    <w:p w:rsidR="00700870" w:rsidRDefault="00700870" w:rsidP="00700870">
      <w:pPr>
        <w:pStyle w:val="Default"/>
        <w:ind w:left="720" w:right="1018"/>
        <w:rPr>
          <w:rFonts w:ascii="Times New Roman" w:hAnsi="Times New Roman" w:cs="Times New Roman"/>
        </w:rPr>
      </w:pPr>
    </w:p>
    <w:p w:rsidR="00700870" w:rsidRPr="00B36B83" w:rsidRDefault="00700870" w:rsidP="00700870">
      <w:pPr>
        <w:pStyle w:val="Default"/>
        <w:ind w:left="720" w:right="1018"/>
        <w:rPr>
          <w:rFonts w:ascii="Times New Roman" w:hAnsi="Times New Roman" w:cs="Times New Roman"/>
        </w:rPr>
      </w:pPr>
    </w:p>
    <w:p w:rsidR="00B36B83" w:rsidRDefault="00B36B83" w:rsidP="00B36B83">
      <w:pPr>
        <w:ind w:left="720"/>
      </w:pPr>
      <w:r w:rsidRPr="00B36B83">
        <w:rPr>
          <w:noProof/>
        </w:rPr>
        <w:drawing>
          <wp:inline distT="0" distB="0" distL="0" distR="0">
            <wp:extent cx="5934075" cy="29241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700870" w:rsidRDefault="00700870" w:rsidP="00B36B83">
      <w:pPr>
        <w:ind w:left="720"/>
      </w:pPr>
    </w:p>
    <w:p w:rsidR="00700870" w:rsidRPr="00B36B83" w:rsidRDefault="00700870" w:rsidP="00B36B83">
      <w:pPr>
        <w:ind w:left="720"/>
      </w:pPr>
    </w:p>
    <w:p w:rsidR="00B36B83" w:rsidRPr="00B36B83" w:rsidRDefault="00B36B83" w:rsidP="007D5E2D">
      <w:pPr>
        <w:numPr>
          <w:ilvl w:val="0"/>
          <w:numId w:val="73"/>
        </w:numPr>
        <w:tabs>
          <w:tab w:val="left" w:pos="360"/>
        </w:tabs>
        <w:suppressAutoHyphens/>
        <w:spacing w:after="200" w:line="276" w:lineRule="auto"/>
      </w:pPr>
      <w:r w:rsidRPr="00B36B83">
        <w:t xml:space="preserve">Same buffer name has been used in the analog block as well as in the digital domain. How you solve the LVS issue? </w:t>
      </w:r>
    </w:p>
    <w:p w:rsidR="00B36B83" w:rsidRPr="00B36B83" w:rsidRDefault="00B36B83" w:rsidP="00B36B83">
      <w:pPr>
        <w:tabs>
          <w:tab w:val="left" w:pos="360"/>
        </w:tabs>
        <w:ind w:left="360"/>
      </w:pPr>
      <w:r w:rsidRPr="00B36B83">
        <w:lastRenderedPageBreak/>
        <w:t xml:space="preserve">       Rename the buffer in the analog macro. Buffers used in the ana</w:t>
      </w:r>
      <w:r w:rsidR="00700870">
        <w:t xml:space="preserve">log macro have the </w:t>
      </w:r>
      <w:proofErr w:type="gramStart"/>
      <w:r w:rsidR="00700870">
        <w:t xml:space="preserve">different  </w:t>
      </w:r>
      <w:r w:rsidRPr="00B36B83">
        <w:t>width</w:t>
      </w:r>
      <w:proofErr w:type="gramEnd"/>
      <w:r w:rsidRPr="00B36B83">
        <w:t xml:space="preserve"> and lengths compared to digital domain buffers</w:t>
      </w:r>
    </w:p>
    <w:p w:rsidR="00B36B83" w:rsidRPr="00B36B83" w:rsidRDefault="00B36B83" w:rsidP="00B36B83">
      <w:pPr>
        <w:tabs>
          <w:tab w:val="left" w:pos="1590"/>
        </w:tabs>
        <w:ind w:left="720"/>
      </w:pPr>
    </w:p>
    <w:p w:rsidR="00B36B83" w:rsidRPr="00B36B83" w:rsidRDefault="00B36B83" w:rsidP="007D5E2D">
      <w:pPr>
        <w:numPr>
          <w:ilvl w:val="0"/>
          <w:numId w:val="74"/>
        </w:numPr>
        <w:spacing w:after="200" w:line="276" w:lineRule="auto"/>
      </w:pPr>
      <w:r w:rsidRPr="00B36B83">
        <w:t xml:space="preserve">What are the DRC errors you encountered rather than spacing </w:t>
      </w:r>
    </w:p>
    <w:p w:rsidR="00B36B83" w:rsidRPr="00B36B83" w:rsidRDefault="00B36B83" w:rsidP="007D5E2D">
      <w:pPr>
        <w:numPr>
          <w:ilvl w:val="0"/>
          <w:numId w:val="75"/>
        </w:numPr>
        <w:spacing w:after="200" w:line="276" w:lineRule="auto"/>
      </w:pPr>
      <w:r w:rsidRPr="00B36B83">
        <w:t>Well spacing</w:t>
      </w:r>
    </w:p>
    <w:p w:rsidR="00B36B83" w:rsidRPr="00B36B83" w:rsidRDefault="00B36B83" w:rsidP="007D5E2D">
      <w:pPr>
        <w:numPr>
          <w:ilvl w:val="0"/>
          <w:numId w:val="75"/>
        </w:numPr>
        <w:spacing w:after="200" w:line="276" w:lineRule="auto"/>
      </w:pPr>
      <w:r w:rsidRPr="00B36B83">
        <w:t xml:space="preserve">Min width </w:t>
      </w:r>
    </w:p>
    <w:p w:rsidR="00B36B83" w:rsidRPr="00B36B83" w:rsidRDefault="00B36B83" w:rsidP="007D5E2D">
      <w:pPr>
        <w:numPr>
          <w:ilvl w:val="0"/>
          <w:numId w:val="75"/>
        </w:numPr>
        <w:spacing w:after="200" w:line="276" w:lineRule="auto"/>
      </w:pPr>
      <w:r w:rsidRPr="00B36B83">
        <w:t>Enclosure</w:t>
      </w:r>
    </w:p>
    <w:p w:rsidR="00B36B83" w:rsidRPr="00B36B83" w:rsidRDefault="00B36B83" w:rsidP="007D5E2D">
      <w:pPr>
        <w:numPr>
          <w:ilvl w:val="0"/>
          <w:numId w:val="75"/>
        </w:numPr>
        <w:spacing w:after="200" w:line="276" w:lineRule="auto"/>
      </w:pPr>
      <w:r w:rsidRPr="00B36B83">
        <w:t>Metal slotting due to wide width metal</w:t>
      </w:r>
    </w:p>
    <w:p w:rsidR="00B36B83" w:rsidRPr="00B36B83" w:rsidRDefault="00B36B83" w:rsidP="007D5E2D">
      <w:pPr>
        <w:numPr>
          <w:ilvl w:val="0"/>
          <w:numId w:val="75"/>
        </w:numPr>
        <w:spacing w:after="200" w:line="276" w:lineRule="auto"/>
      </w:pPr>
      <w:r w:rsidRPr="00B36B83">
        <w:t xml:space="preserve">Metal/AP/Poly   density </w:t>
      </w:r>
    </w:p>
    <w:p w:rsidR="00B36B83" w:rsidRPr="00B36B83" w:rsidRDefault="00B36B83" w:rsidP="00B36B83"/>
    <w:p w:rsidR="00B36B83" w:rsidRPr="00B36B83" w:rsidRDefault="00B36B83" w:rsidP="007D5E2D">
      <w:pPr>
        <w:numPr>
          <w:ilvl w:val="0"/>
          <w:numId w:val="59"/>
        </w:numPr>
        <w:spacing w:after="200" w:line="276" w:lineRule="auto"/>
      </w:pPr>
      <w:r w:rsidRPr="00B36B83">
        <w:t xml:space="preserve"> What is the tap less and tap cells. What is the advantage of tap less? What care should be taken for tap less cells?</w:t>
      </w:r>
    </w:p>
    <w:p w:rsidR="00700870" w:rsidRDefault="00B36B83" w:rsidP="00B36B83">
      <w:pPr>
        <w:ind w:left="720"/>
      </w:pPr>
      <w:r w:rsidRPr="00B36B83">
        <w:t xml:space="preserve">Tap </w:t>
      </w:r>
      <w:proofErr w:type="gramStart"/>
      <w:r w:rsidRPr="00B36B83">
        <w:t>less cell</w:t>
      </w:r>
      <w:proofErr w:type="gramEnd"/>
      <w:r w:rsidRPr="00B36B83">
        <w:t xml:space="preserve"> does not have Substrate/bulk connections to connect to VDD/VSS. Tap less standard cell should connect to tap cells through filler cells to have the well continuity. We can control the substrate/body biasing to decrease the sub threshold current by increasing the threshold voltage.</w:t>
      </w: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700870" w:rsidRDefault="00700870" w:rsidP="00B36B83">
      <w:pPr>
        <w:ind w:left="720"/>
      </w:pPr>
    </w:p>
    <w:p w:rsidR="0062283B" w:rsidRDefault="0062283B" w:rsidP="00B36B83">
      <w:pPr>
        <w:ind w:left="720"/>
      </w:pPr>
    </w:p>
    <w:p w:rsidR="00700870" w:rsidRDefault="0062283B" w:rsidP="00700870">
      <w:pPr>
        <w:jc w:val="center"/>
        <w:rPr>
          <w:noProof/>
        </w:rPr>
      </w:pPr>
      <w:r w:rsidRPr="00700870">
        <w:rPr>
          <w:b/>
        </w:rPr>
        <w:t>TIMING CLOSURE</w:t>
      </w:r>
    </w:p>
    <w:p w:rsidR="00700870" w:rsidRDefault="00700870" w:rsidP="0062283B">
      <w:pPr>
        <w:ind w:left="360"/>
        <w:rPr>
          <w:noProof/>
        </w:rPr>
      </w:pPr>
    </w:p>
    <w:p w:rsidR="00700870" w:rsidRDefault="0062283B" w:rsidP="0062283B">
      <w:pPr>
        <w:ind w:left="360"/>
      </w:pPr>
      <w:r w:rsidRPr="00700870">
        <w:rPr>
          <w:noProof/>
        </w:rPr>
        <w:drawing>
          <wp:inline distT="0" distB="0" distL="0" distR="0">
            <wp:extent cx="5943600" cy="20955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l="-5310" t="-2444" r="-14790" b="-2573"/>
                    <a:stretch>
                      <a:fillRect/>
                    </a:stretch>
                  </pic:blipFill>
                  <pic:spPr bwMode="auto">
                    <a:xfrm>
                      <a:off x="0" y="0"/>
                      <a:ext cx="5943600" cy="2095500"/>
                    </a:xfrm>
                    <a:prstGeom prst="rect">
                      <a:avLst/>
                    </a:prstGeom>
                    <a:solidFill>
                      <a:srgbClr val="FFFFFF"/>
                    </a:solidFill>
                    <a:ln w="9525">
                      <a:noFill/>
                      <a:miter lim="800000"/>
                      <a:headEnd/>
                      <a:tailEnd/>
                    </a:ln>
                  </pic:spPr>
                </pic:pic>
              </a:graphicData>
            </a:graphic>
          </wp:inline>
        </w:drawing>
      </w:r>
    </w:p>
    <w:p w:rsidR="00700870" w:rsidRDefault="00700870" w:rsidP="0062283B">
      <w:pPr>
        <w:ind w:left="360"/>
      </w:pPr>
    </w:p>
    <w:p w:rsidR="0062283B" w:rsidRDefault="0062283B" w:rsidP="0062283B">
      <w:pPr>
        <w:ind w:left="360"/>
        <w:rPr>
          <w:b/>
        </w:rPr>
      </w:pPr>
      <w:r w:rsidRPr="00700870">
        <w:rPr>
          <w:b/>
        </w:rPr>
        <w:t>1. What is the max clock frequency? Hold fix does not depend on the clock frequency .Can you fix the hold violations with no effect to the max clock frequency?</w:t>
      </w:r>
    </w:p>
    <w:p w:rsidR="00700870" w:rsidRDefault="00700870" w:rsidP="0062283B">
      <w:pPr>
        <w:ind w:left="360"/>
        <w:rPr>
          <w:b/>
        </w:rPr>
      </w:pPr>
    </w:p>
    <w:p w:rsidR="00700870" w:rsidRPr="00700870" w:rsidRDefault="00700870" w:rsidP="0062283B">
      <w:pPr>
        <w:ind w:left="360"/>
        <w:rPr>
          <w:b/>
        </w:rPr>
        <w:sectPr w:rsidR="00700870" w:rsidRPr="00700870">
          <w:pgSz w:w="12240" w:h="15840"/>
          <w:pgMar w:top="1440" w:right="1440" w:bottom="1440" w:left="1440" w:header="720" w:footer="720" w:gutter="0"/>
          <w:cols w:space="720"/>
          <w:docGrid w:linePitch="360"/>
        </w:sectPr>
      </w:pPr>
    </w:p>
    <w:p w:rsidR="0062283B" w:rsidRPr="00700870" w:rsidRDefault="0062283B" w:rsidP="0062283B">
      <w:pPr>
        <w:ind w:left="360"/>
      </w:pPr>
      <w:r w:rsidRPr="00700870">
        <w:lastRenderedPageBreak/>
        <w:t xml:space="preserve">Path 1: FF 1 to </w:t>
      </w:r>
      <w:proofErr w:type="gramStart"/>
      <w:r w:rsidRPr="00700870">
        <w:t>FF2 ,</w:t>
      </w:r>
      <w:proofErr w:type="gramEnd"/>
    </w:p>
    <w:p w:rsidR="0062283B" w:rsidRPr="00700870" w:rsidRDefault="0062283B" w:rsidP="0062283B">
      <w:pPr>
        <w:ind w:left="360"/>
      </w:pPr>
      <w:r w:rsidRPr="00700870">
        <w:t xml:space="preserve">Setup: 1+1+1 &lt;= </w:t>
      </w:r>
      <w:proofErr w:type="spellStart"/>
      <w:r w:rsidRPr="00700870">
        <w:t>Tclk</w:t>
      </w:r>
      <w:proofErr w:type="spellEnd"/>
      <w:proofErr w:type="gramStart"/>
      <w:r w:rsidRPr="00700870">
        <w:t>+(</w:t>
      </w:r>
      <w:proofErr w:type="gramEnd"/>
      <w:r w:rsidRPr="00700870">
        <w:t>-2)</w:t>
      </w:r>
    </w:p>
    <w:p w:rsidR="0062283B" w:rsidRPr="00700870" w:rsidRDefault="0062283B" w:rsidP="0062283B">
      <w:pPr>
        <w:ind w:left="360"/>
      </w:pPr>
      <w:r w:rsidRPr="00700870">
        <w:t>5ns &lt;=</w:t>
      </w:r>
      <w:proofErr w:type="spellStart"/>
      <w:proofErr w:type="gramStart"/>
      <w:r w:rsidRPr="00700870">
        <w:t>TClk</w:t>
      </w:r>
      <w:proofErr w:type="spellEnd"/>
      <w:r w:rsidRPr="00700870">
        <w:t xml:space="preserve">  ,Clock</w:t>
      </w:r>
      <w:proofErr w:type="gramEnd"/>
      <w:r w:rsidRPr="00700870">
        <w:t xml:space="preserve"> Freq &lt;= 200MHz </w:t>
      </w:r>
    </w:p>
    <w:p w:rsidR="0062283B" w:rsidRPr="00700870" w:rsidRDefault="0062283B" w:rsidP="0062283B">
      <w:pPr>
        <w:ind w:left="360"/>
      </w:pPr>
      <w:r w:rsidRPr="00700870">
        <w:t>Hold</w:t>
      </w:r>
      <w:proofErr w:type="gramStart"/>
      <w:r w:rsidRPr="00700870">
        <w:t>:1</w:t>
      </w:r>
      <w:proofErr w:type="gramEnd"/>
      <w:r w:rsidRPr="00700870">
        <w:t>+1&gt;= 5+(-2)</w:t>
      </w:r>
    </w:p>
    <w:p w:rsidR="0062283B" w:rsidRPr="00700870" w:rsidRDefault="0062283B" w:rsidP="0062283B">
      <w:pPr>
        <w:ind w:left="360"/>
      </w:pPr>
      <w:r w:rsidRPr="00700870">
        <w:t>2&gt;=3 (violated)</w:t>
      </w:r>
    </w:p>
    <w:p w:rsidR="0062283B" w:rsidRPr="00700870" w:rsidRDefault="0062283B" w:rsidP="0062283B">
      <w:pPr>
        <w:ind w:left="360"/>
      </w:pPr>
      <w:r w:rsidRPr="00700870">
        <w:t>Path 2: FF2 to FF1,</w:t>
      </w:r>
    </w:p>
    <w:p w:rsidR="0062283B" w:rsidRPr="00700870" w:rsidRDefault="0062283B" w:rsidP="0062283B">
      <w:pPr>
        <w:ind w:left="360"/>
      </w:pPr>
      <w:r w:rsidRPr="00700870">
        <w:t>1+5+1 &lt;= Tclk+2</w:t>
      </w:r>
    </w:p>
    <w:p w:rsidR="0062283B" w:rsidRPr="00700870" w:rsidRDefault="0062283B" w:rsidP="0062283B">
      <w:pPr>
        <w:ind w:left="360"/>
      </w:pPr>
      <w:r w:rsidRPr="00700870">
        <w:t>5ns &lt;=</w:t>
      </w:r>
      <w:proofErr w:type="spellStart"/>
      <w:r w:rsidRPr="00700870">
        <w:t>Tclk</w:t>
      </w:r>
      <w:proofErr w:type="spellEnd"/>
    </w:p>
    <w:p w:rsidR="0062283B" w:rsidRPr="00700870" w:rsidRDefault="0062283B" w:rsidP="0062283B">
      <w:pPr>
        <w:ind w:left="360"/>
      </w:pPr>
      <w:r w:rsidRPr="00700870">
        <w:t>Hold: 1+5 &gt;= 5+2</w:t>
      </w:r>
    </w:p>
    <w:p w:rsidR="0062283B" w:rsidRDefault="0062283B" w:rsidP="0062283B">
      <w:pPr>
        <w:ind w:left="360"/>
      </w:pPr>
      <w:r w:rsidRPr="00700870">
        <w:t>6&gt;=7 (Violated)</w:t>
      </w:r>
    </w:p>
    <w:p w:rsidR="00700870" w:rsidRPr="00700870" w:rsidRDefault="00700870" w:rsidP="0062283B">
      <w:pPr>
        <w:ind w:left="360"/>
      </w:pPr>
    </w:p>
    <w:p w:rsidR="0062283B" w:rsidRDefault="0062283B" w:rsidP="0062283B">
      <w:pPr>
        <w:ind w:left="540" w:hanging="540"/>
        <w:rPr>
          <w:b/>
        </w:rPr>
      </w:pPr>
      <w:r w:rsidRPr="00700870">
        <w:t xml:space="preserve">    </w:t>
      </w:r>
      <w:r w:rsidRPr="00700870">
        <w:rPr>
          <w:b/>
        </w:rPr>
        <w:t xml:space="preserve">2. </w:t>
      </w:r>
      <w:r w:rsidR="00700870">
        <w:rPr>
          <w:b/>
        </w:rPr>
        <w:t xml:space="preserve"> </w:t>
      </w:r>
      <w:r w:rsidRPr="00700870">
        <w:rPr>
          <w:b/>
        </w:rPr>
        <w:t xml:space="preserve">How to calculate the max clock </w:t>
      </w:r>
      <w:r w:rsidR="00700870" w:rsidRPr="00700870">
        <w:rPr>
          <w:b/>
        </w:rPr>
        <w:t>f</w:t>
      </w:r>
      <w:r w:rsidRPr="00700870">
        <w:rPr>
          <w:b/>
        </w:rPr>
        <w:t>requency given the clock skew and uncertainty?</w:t>
      </w:r>
    </w:p>
    <w:p w:rsidR="00700870" w:rsidRPr="00700870" w:rsidRDefault="00700870" w:rsidP="0062283B">
      <w:pPr>
        <w:ind w:left="540" w:hanging="540"/>
        <w:rPr>
          <w:b/>
        </w:rPr>
      </w:pPr>
    </w:p>
    <w:p w:rsidR="0062283B" w:rsidRPr="00700870" w:rsidRDefault="0062283B" w:rsidP="0062283B">
      <w:pPr>
        <w:ind w:left="540" w:hanging="540"/>
      </w:pPr>
      <w:r w:rsidRPr="00700870">
        <w:t xml:space="preserve">        </w:t>
      </w:r>
      <w:proofErr w:type="spellStart"/>
      <w:r w:rsidRPr="00700870">
        <w:t>Tcq</w:t>
      </w:r>
      <w:proofErr w:type="spellEnd"/>
      <w:r w:rsidRPr="00700870">
        <w:t xml:space="preserve"> + T combo delay+ </w:t>
      </w:r>
      <w:proofErr w:type="spellStart"/>
      <w:r w:rsidRPr="00700870">
        <w:t>Tsu</w:t>
      </w:r>
      <w:proofErr w:type="spellEnd"/>
      <w:r w:rsidRPr="00700870">
        <w:t xml:space="preserve"> + </w:t>
      </w:r>
      <w:proofErr w:type="gramStart"/>
      <w:r w:rsidRPr="00700870">
        <w:t>uncertainty  &lt;</w:t>
      </w:r>
      <w:proofErr w:type="gramEnd"/>
      <w:r w:rsidRPr="00700870">
        <w:t>= T clock+ skew</w:t>
      </w:r>
    </w:p>
    <w:p w:rsidR="0062283B" w:rsidRPr="00700870" w:rsidRDefault="0062283B" w:rsidP="0062283B"/>
    <w:p w:rsidR="0062283B" w:rsidRPr="00700870" w:rsidRDefault="0062283B" w:rsidP="0062283B"/>
    <w:p w:rsidR="0062283B" w:rsidRPr="00700870" w:rsidRDefault="0062283B" w:rsidP="0062283B">
      <w:pPr>
        <w:sectPr w:rsidR="0062283B" w:rsidRPr="00700870">
          <w:type w:val="continuous"/>
          <w:pgSz w:w="12240" w:h="15840"/>
          <w:pgMar w:top="1440" w:right="1440" w:bottom="1440" w:left="1440" w:header="720" w:footer="720" w:gutter="0"/>
          <w:cols w:num="2" w:space="720"/>
          <w:docGrid w:linePitch="360"/>
        </w:sectPr>
      </w:pPr>
    </w:p>
    <w:p w:rsidR="0062283B" w:rsidRDefault="0062283B" w:rsidP="0062283B">
      <w:pPr>
        <w:rPr>
          <w:b/>
        </w:rPr>
      </w:pPr>
      <w:r w:rsidRPr="00700870">
        <w:rPr>
          <w:b/>
        </w:rPr>
        <w:lastRenderedPageBreak/>
        <w:t>3. Can I have the infinity load if I can maintain the required transition?</w:t>
      </w:r>
    </w:p>
    <w:p w:rsidR="00700870" w:rsidRPr="00700870" w:rsidRDefault="00700870" w:rsidP="0062283B">
      <w:pPr>
        <w:rPr>
          <w:b/>
        </w:rPr>
      </w:pPr>
    </w:p>
    <w:p w:rsidR="0062283B" w:rsidRDefault="0062283B" w:rsidP="0062283B">
      <w:pPr>
        <w:ind w:left="360" w:hanging="360"/>
      </w:pPr>
      <w:r w:rsidRPr="00700870">
        <w:t xml:space="preserve">     No because drive </w:t>
      </w:r>
      <w:proofErr w:type="spellStart"/>
      <w:r w:rsidRPr="00700870">
        <w:t>max_fanout</w:t>
      </w:r>
      <w:proofErr w:type="spellEnd"/>
      <w:r w:rsidRPr="00700870">
        <w:t xml:space="preserve"> would be finite value. </w:t>
      </w:r>
      <w:proofErr w:type="spellStart"/>
      <w:r w:rsidRPr="00700870">
        <w:t>Max_</w:t>
      </w:r>
      <w:proofErr w:type="gramStart"/>
      <w:r w:rsidRPr="00700870">
        <w:t>cap</w:t>
      </w:r>
      <w:proofErr w:type="spellEnd"/>
      <w:r w:rsidRPr="00700870">
        <w:t xml:space="preserve">  and</w:t>
      </w:r>
      <w:proofErr w:type="gramEnd"/>
      <w:r w:rsidRPr="00700870">
        <w:t xml:space="preserve"> </w:t>
      </w:r>
      <w:proofErr w:type="spellStart"/>
      <w:r w:rsidRPr="00700870">
        <w:t>max_fanout</w:t>
      </w:r>
      <w:proofErr w:type="spellEnd"/>
      <w:r w:rsidRPr="00700870">
        <w:t xml:space="preserve"> also should be considered.</w:t>
      </w:r>
    </w:p>
    <w:p w:rsidR="00700870" w:rsidRPr="00700870" w:rsidRDefault="00700870" w:rsidP="0062283B">
      <w:pPr>
        <w:ind w:left="360" w:hanging="360"/>
      </w:pPr>
    </w:p>
    <w:p w:rsidR="0062283B" w:rsidRPr="00700870" w:rsidRDefault="0062283B" w:rsidP="0062283B">
      <w:pPr>
        <w:rPr>
          <w:b/>
        </w:rPr>
      </w:pPr>
      <w:r w:rsidRPr="00700870">
        <w:rPr>
          <w:b/>
        </w:rPr>
        <w:t xml:space="preserve">4. Why </w:t>
      </w:r>
      <w:proofErr w:type="spellStart"/>
      <w:r w:rsidRPr="00700870">
        <w:rPr>
          <w:b/>
        </w:rPr>
        <w:t>max_cap</w:t>
      </w:r>
      <w:proofErr w:type="spellEnd"/>
      <w:r w:rsidRPr="00700870">
        <w:rPr>
          <w:b/>
        </w:rPr>
        <w:t xml:space="preserve"> and </w:t>
      </w:r>
      <w:proofErr w:type="spellStart"/>
      <w:r w:rsidRPr="00700870">
        <w:rPr>
          <w:b/>
        </w:rPr>
        <w:t>max_fanout</w:t>
      </w:r>
      <w:proofErr w:type="spellEnd"/>
      <w:r w:rsidRPr="00700870">
        <w:rPr>
          <w:b/>
        </w:rPr>
        <w:t xml:space="preserve"> checks?</w:t>
      </w:r>
    </w:p>
    <w:p w:rsidR="00700870" w:rsidRPr="00700870" w:rsidRDefault="00700870" w:rsidP="0062283B"/>
    <w:p w:rsidR="0062283B" w:rsidRPr="00700870" w:rsidRDefault="00B03EB3" w:rsidP="0062283B">
      <w:r>
        <w:rPr>
          <w:noProof/>
        </w:rPr>
        <w:pict>
          <v:shapetype id="_x0000_t135" coordsize="21600,21600" o:spt="135" path="m10800,qx21600,10800,10800,21600l,21600,,xe">
            <v:stroke joinstyle="miter"/>
            <v:path gradientshapeok="t" o:connecttype="rect" textboxrect="0,3163,18437,18437"/>
          </v:shapetype>
          <v:shape id="_x0000_s1036" type="#_x0000_t135" style="position:absolute;margin-left:162pt;margin-top:1.25pt;width:65.25pt;height:39.75pt;z-index:251669504"/>
        </w:pict>
      </w:r>
      <w:r>
        <w:rPr>
          <w:noProof/>
        </w:rPr>
        <w:pict>
          <v:shape id="_x0000_s1037" type="#_x0000_t32" style="position:absolute;margin-left:118.5pt;margin-top:6.5pt;width:43.5pt;height:.75pt;z-index:251670528" o:connectortype="straight">
            <v:stroke endarrow="block"/>
          </v:shape>
        </w:pict>
      </w:r>
      <w:r>
        <w:rPr>
          <w:noProof/>
        </w:rPr>
        <w:pict>
          <v:shape id="_x0000_s1039" type="#_x0000_t32" style="position:absolute;margin-left:227.25pt;margin-top:20.75pt;width:43.5pt;height:.75pt;z-index:251672576" o:connectortype="straight">
            <v:stroke endarrow="block"/>
          </v:shape>
        </w:pict>
      </w:r>
      <w:proofErr w:type="spellStart"/>
      <w:r w:rsidR="0062283B" w:rsidRPr="00700870">
        <w:t>Fanout_load</w:t>
      </w:r>
      <w:proofErr w:type="gramStart"/>
      <w:r w:rsidR="0062283B" w:rsidRPr="00700870">
        <w:t>,capacitance</w:t>
      </w:r>
      <w:proofErr w:type="spellEnd"/>
      <w:proofErr w:type="gramEnd"/>
      <w:r w:rsidR="0062283B" w:rsidRPr="00700870">
        <w:t xml:space="preserve">                                      </w:t>
      </w:r>
      <w:proofErr w:type="spellStart"/>
      <w:r w:rsidR="0062283B" w:rsidRPr="00700870">
        <w:t>max_fanout</w:t>
      </w:r>
      <w:proofErr w:type="spellEnd"/>
    </w:p>
    <w:p w:rsidR="0062283B" w:rsidRDefault="00B03EB3" w:rsidP="0062283B">
      <w:r>
        <w:rPr>
          <w:noProof/>
        </w:rPr>
        <w:pict>
          <v:shape id="_x0000_s1038" type="#_x0000_t32" style="position:absolute;margin-left:118.5pt;margin-top:4.35pt;width:43.5pt;height:.75pt;z-index:251671552" o:connectortype="straight">
            <v:stroke endarrow="block"/>
          </v:shape>
        </w:pict>
      </w:r>
      <w:proofErr w:type="spellStart"/>
      <w:r w:rsidR="0062283B" w:rsidRPr="00700870">
        <w:t>max_trans</w:t>
      </w:r>
      <w:proofErr w:type="spellEnd"/>
      <w:r w:rsidR="0062283B" w:rsidRPr="00700870">
        <w:t xml:space="preserve">                                                              </w:t>
      </w:r>
      <w:proofErr w:type="spellStart"/>
      <w:r w:rsidR="0062283B" w:rsidRPr="00700870">
        <w:t>max_cap</w:t>
      </w:r>
      <w:proofErr w:type="spellEnd"/>
    </w:p>
    <w:p w:rsidR="00700870" w:rsidRDefault="00700870" w:rsidP="0062283B"/>
    <w:p w:rsidR="00700870" w:rsidRPr="00700870" w:rsidRDefault="00700870" w:rsidP="0062283B"/>
    <w:p w:rsidR="0062283B" w:rsidRPr="00700870" w:rsidRDefault="0062283B" w:rsidP="0062283B">
      <w:proofErr w:type="spellStart"/>
      <w:r w:rsidRPr="00700870">
        <w:t>Fanout</w:t>
      </w:r>
      <w:proofErr w:type="spellEnd"/>
      <w:r w:rsidRPr="00700870">
        <w:t xml:space="preserve"> load for input and max_ </w:t>
      </w:r>
      <w:proofErr w:type="spellStart"/>
      <w:r w:rsidRPr="00700870">
        <w:t>fanout</w:t>
      </w:r>
      <w:proofErr w:type="spellEnd"/>
      <w:r w:rsidRPr="00700870">
        <w:t xml:space="preserve"> for output are unit less constraints </w:t>
      </w:r>
    </w:p>
    <w:p w:rsidR="0062283B" w:rsidRPr="00700870" w:rsidRDefault="0062283B" w:rsidP="0062283B">
      <w:r w:rsidRPr="00700870">
        <w:t>Capacitance for input and max _cap for output are another set of constraints.</w:t>
      </w:r>
    </w:p>
    <w:p w:rsidR="0062283B" w:rsidRDefault="00700870" w:rsidP="00700870">
      <w:r>
        <w:t>We can</w:t>
      </w:r>
      <w:r w:rsidR="0062283B" w:rsidRPr="00700870">
        <w:t xml:space="preserve">not predict the behavior of the cell once you violate the DRVs. We can confirm </w:t>
      </w:r>
      <w:r w:rsidRPr="00700870">
        <w:t>by simulation</w:t>
      </w:r>
      <w:r w:rsidR="0062283B" w:rsidRPr="00700870">
        <w:t xml:space="preserve"> for few nets but not for hundreds of nets</w:t>
      </w:r>
      <w:r>
        <w:t>.</w:t>
      </w:r>
    </w:p>
    <w:p w:rsidR="00700870" w:rsidRPr="00700870" w:rsidRDefault="00700870" w:rsidP="0062283B">
      <w:pPr>
        <w:ind w:left="360" w:hanging="360"/>
      </w:pPr>
    </w:p>
    <w:p w:rsidR="0062283B" w:rsidRPr="00700870" w:rsidRDefault="0062283B" w:rsidP="0062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700870">
        <w:rPr>
          <w:b/>
        </w:rPr>
        <w:t xml:space="preserve">5. What is the recommended procedure for the designers </w:t>
      </w:r>
      <w:proofErr w:type="gramStart"/>
      <w:r w:rsidRPr="00700870">
        <w:rPr>
          <w:b/>
        </w:rPr>
        <w:t>to  help</w:t>
      </w:r>
      <w:proofErr w:type="gramEnd"/>
      <w:r w:rsidRPr="00700870">
        <w:rPr>
          <w:b/>
        </w:rPr>
        <w:t xml:space="preserve"> close on hold time fixing?</w:t>
      </w:r>
    </w:p>
    <w:p w:rsidR="00700870" w:rsidRPr="00700870" w:rsidRDefault="00700870" w:rsidP="0062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2283B" w:rsidRPr="00700870" w:rsidRDefault="0062283B" w:rsidP="0062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00870">
        <w:t xml:space="preserve">    Here are some pointers for the designer that </w:t>
      </w:r>
      <w:r w:rsidR="00700870" w:rsidRPr="00700870">
        <w:t>should help</w:t>
      </w:r>
      <w:r w:rsidRPr="00700870">
        <w:t xml:space="preserve"> them close on hold time fixing:</w:t>
      </w:r>
    </w:p>
    <w:p w:rsidR="0062283B" w:rsidRPr="00700870" w:rsidRDefault="0062283B" w:rsidP="0062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1. Don't wait until after fixing setup to check for hold.</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Even though we recommend fixing the hold time violations after fixing the setup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violations</w:t>
      </w:r>
      <w:proofErr w:type="gramEnd"/>
      <w:r w:rsidRPr="00700870">
        <w:t xml:space="preserve"> in post route stage, it still makes sense to run timing analysis after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CTS to see how bad the hold problems really are. It may require going back to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spellStart"/>
      <w:proofErr w:type="gramStart"/>
      <w:r w:rsidRPr="00700870">
        <w:t>floorplanning</w:t>
      </w:r>
      <w:proofErr w:type="spellEnd"/>
      <w:proofErr w:type="gramEnd"/>
      <w:r w:rsidRPr="00700870">
        <w:t xml:space="preserve"> and placement to fix them, so if there are a lot of hold time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spellStart"/>
      <w:proofErr w:type="gramStart"/>
      <w:r w:rsidRPr="00700870">
        <w:t>violtions</w:t>
      </w:r>
      <w:proofErr w:type="spellEnd"/>
      <w:proofErr w:type="gramEnd"/>
      <w:r w:rsidRPr="00700870">
        <w:t xml:space="preserve"> post CTS, do some analysis.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2. Check your Clock Skew</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Reg2reg Hold time is caused by excessive clock skew between clock inputs to the registers.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Thus prior to running "</w:t>
      </w:r>
      <w:proofErr w:type="spellStart"/>
      <w:r w:rsidRPr="00700870">
        <w:t>optDesign</w:t>
      </w:r>
      <w:proofErr w:type="spellEnd"/>
      <w:r w:rsidRPr="00700870">
        <w:t xml:space="preserve"> -hold -</w:t>
      </w:r>
      <w:proofErr w:type="spellStart"/>
      <w:r w:rsidRPr="00700870">
        <w:t>postRoute</w:t>
      </w:r>
      <w:proofErr w:type="spellEnd"/>
      <w:r w:rsidRPr="00700870">
        <w:t>", you should run "</w:t>
      </w:r>
      <w:proofErr w:type="spellStart"/>
      <w:r w:rsidRPr="00700870">
        <w:t>timedesign</w:t>
      </w:r>
      <w:proofErr w:type="spellEnd"/>
      <w:r w:rsidRPr="00700870">
        <w:t xml:space="preserve"> -hold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w:t>
      </w:r>
      <w:proofErr w:type="spellStart"/>
      <w:r w:rsidRPr="00700870">
        <w:t>postRoute</w:t>
      </w:r>
      <w:proofErr w:type="spellEnd"/>
      <w:r w:rsidRPr="00700870">
        <w:t>" to check for hold time violations after the setup fixing.</w:t>
      </w:r>
      <w:proofErr w:type="gramEnd"/>
      <w:r w:rsidRPr="00700870">
        <w:t xml:space="preserve"> If there are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more</w:t>
      </w:r>
      <w:proofErr w:type="gramEnd"/>
      <w:r w:rsidRPr="00700870">
        <w:t xml:space="preserve"> </w:t>
      </w:r>
      <w:proofErr w:type="spellStart"/>
      <w:r w:rsidRPr="00700870">
        <w:t>then</w:t>
      </w:r>
      <w:proofErr w:type="spellEnd"/>
      <w:r w:rsidRPr="00700870">
        <w:t xml:space="preserve"> 50% of the paths that are violating, you should do some analysis of the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clock</w:t>
      </w:r>
      <w:proofErr w:type="gramEnd"/>
      <w:r w:rsidRPr="00700870">
        <w:t xml:space="preserve"> skew and clock uncertainty to see if there is a systematic problem. While it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is</w:t>
      </w:r>
      <w:proofErr w:type="gramEnd"/>
      <w:r w:rsidRPr="00700870">
        <w:t xml:space="preserve"> true that routing may fixed some of the smaller violations because of detouring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of</w:t>
      </w:r>
      <w:proofErr w:type="gramEnd"/>
      <w:r w:rsidRPr="00700870">
        <w:t xml:space="preserve"> the routes, it will not have a big impact on larger violations.</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3. Placement considerations</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If design has gated clock, then be sure to run </w:t>
      </w:r>
      <w:proofErr w:type="spellStart"/>
      <w:r w:rsidRPr="00700870">
        <w:t>placeDesign</w:t>
      </w:r>
      <w:proofErr w:type="spellEnd"/>
      <w:r w:rsidRPr="00700870">
        <w:t xml:space="preserve"> after reading </w:t>
      </w:r>
      <w:proofErr w:type="spellStart"/>
      <w:r w:rsidRPr="00700870">
        <w:t>cts</w:t>
      </w:r>
      <w:proofErr w:type="spellEnd"/>
      <w:r w:rsidRPr="00700870">
        <w:t xml:space="preserve"> spec and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set</w:t>
      </w:r>
      <w:proofErr w:type="gramEnd"/>
      <w:r w:rsidRPr="00700870">
        <w:t xml:space="preserve"> </w:t>
      </w:r>
      <w:proofErr w:type="spellStart"/>
      <w:r w:rsidRPr="00700870">
        <w:t>placeDesign</w:t>
      </w:r>
      <w:proofErr w:type="spellEnd"/>
      <w:r w:rsidRPr="00700870">
        <w:t xml:space="preserve"> to be clock gate aware:</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   </w:t>
      </w:r>
      <w:proofErr w:type="spellStart"/>
      <w:proofErr w:type="gramStart"/>
      <w:r w:rsidRPr="00700870">
        <w:t>setPlaceMode</w:t>
      </w:r>
      <w:proofErr w:type="spellEnd"/>
      <w:r w:rsidRPr="00700870">
        <w:t xml:space="preserve">  -</w:t>
      </w:r>
      <w:proofErr w:type="spellStart"/>
      <w:proofErr w:type="gramEnd"/>
      <w:r w:rsidRPr="00700870">
        <w:t>clkGateAware</w:t>
      </w:r>
      <w:proofErr w:type="spellEnd"/>
      <w:r w:rsidRPr="00700870">
        <w:t xml:space="preserve"> 1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If the design has several blocks, try to not have small slivers of </w:t>
      </w:r>
      <w:proofErr w:type="spellStart"/>
      <w:r w:rsidRPr="00700870">
        <w:t>placable</w:t>
      </w:r>
      <w:proofErr w:type="spellEnd"/>
      <w:r w:rsidRPr="00700870">
        <w:t xml:space="preserve"> area where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registers</w:t>
      </w:r>
      <w:proofErr w:type="gramEnd"/>
      <w:r w:rsidRPr="00700870">
        <w:t xml:space="preserve"> can be placed between the block and make balancing the clock very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difficult</w:t>
      </w:r>
      <w:proofErr w:type="gramEnd"/>
      <w:r w:rsidRPr="00700870">
        <w:t xml:space="preserve">.  Use block halos and soft placement screens to force </w:t>
      </w:r>
      <w:proofErr w:type="gramStart"/>
      <w:r w:rsidRPr="00700870">
        <w:t>placement  into</w:t>
      </w:r>
      <w:proofErr w:type="gramEnd"/>
      <w:r w:rsidRPr="00700870">
        <w:t xml:space="preserve"> the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lastRenderedPageBreak/>
        <w:t>biggest</w:t>
      </w:r>
      <w:proofErr w:type="gramEnd"/>
      <w:r w:rsidRPr="00700870">
        <w:t xml:space="preserve"> areas.  The placement screens should be soft, so during optimization, the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roofErr w:type="gramStart"/>
      <w:r w:rsidRPr="00700870">
        <w:t>area</w:t>
      </w:r>
      <w:proofErr w:type="gramEnd"/>
      <w:r w:rsidRPr="00700870">
        <w:t xml:space="preserve"> can be used for buffering.</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5. SDC constraints should not have clock uncertainty too large for </w:t>
      </w:r>
      <w:proofErr w:type="spellStart"/>
      <w:r w:rsidRPr="00700870">
        <w:t>postRoute</w:t>
      </w:r>
      <w:proofErr w:type="spellEnd"/>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360"/>
      </w:pPr>
      <w:r w:rsidRPr="00700870">
        <w:t xml:space="preserve">The SDC may have a clock uncertainty for hold that includes an estimate of the clock </w:t>
      </w:r>
    </w:p>
    <w:p w:rsidR="0062283B" w:rsidRPr="00700870" w:rsidRDefault="0062283B" w:rsidP="007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pPr>
      <w:proofErr w:type="gramStart"/>
      <w:r w:rsidRPr="00700870">
        <w:t>skew</w:t>
      </w:r>
      <w:proofErr w:type="gramEnd"/>
      <w:r w:rsidRPr="00700870">
        <w:t xml:space="preserve">.  After the design has had the clock synthesized and routed, the clock uncertainty should be reduced to remove skew estimates and fudging for </w:t>
      </w:r>
      <w:r w:rsidR="00700870" w:rsidRPr="00700870">
        <w:t>routing delays</w:t>
      </w:r>
      <w:r w:rsidRPr="00700870">
        <w:t>, since both are now known in the post route design with extraction and delay calculation.</w:t>
      </w:r>
    </w:p>
    <w:p w:rsidR="0062283B" w:rsidRPr="00700870" w:rsidRDefault="0062283B" w:rsidP="00700870">
      <w:pPr>
        <w:pStyle w:val="HTMLPreformatted"/>
        <w:ind w:left="990"/>
        <w:rPr>
          <w:rFonts w:ascii="Times New Roman" w:hAnsi="Times New Roman" w:cs="Times New Roman"/>
          <w:sz w:val="24"/>
          <w:szCs w:val="24"/>
        </w:rPr>
      </w:pP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Also there some good pointers are:</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1) Do timing analysis prior to each stage optimization.  This will help</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identify</w:t>
      </w:r>
      <w:proofErr w:type="gramEnd"/>
      <w:r w:rsidRPr="00700870">
        <w:rPr>
          <w:rFonts w:ascii="Times New Roman" w:hAnsi="Times New Roman" w:cs="Times New Roman"/>
          <w:sz w:val="24"/>
          <w:szCs w:val="24"/>
        </w:rPr>
        <w:t xml:space="preserve"> constraints related issues up ahead.  Otherwise, the tool will</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be</w:t>
      </w:r>
      <w:proofErr w:type="gramEnd"/>
      <w:r w:rsidRPr="00700870">
        <w:rPr>
          <w:rFonts w:ascii="Times New Roman" w:hAnsi="Times New Roman" w:cs="Times New Roman"/>
          <w:sz w:val="24"/>
          <w:szCs w:val="24"/>
        </w:rPr>
        <w:t xml:space="preserve"> inserting too many buffers or un-needed up-sizing etc. to fix</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violations</w:t>
      </w:r>
      <w:proofErr w:type="gramEnd"/>
      <w:r w:rsidRPr="00700870">
        <w:rPr>
          <w:rFonts w:ascii="Times New Roman" w:hAnsi="Times New Roman" w:cs="Times New Roman"/>
          <w:sz w:val="24"/>
          <w:szCs w:val="24"/>
        </w:rPr>
        <w:t xml:space="preserve"> that may be false.</w:t>
      </w:r>
    </w:p>
    <w:p w:rsidR="0062283B" w:rsidRPr="00700870" w:rsidRDefault="0062283B" w:rsidP="00700870">
      <w:pPr>
        <w:pStyle w:val="HTMLPreformatted"/>
        <w:ind w:left="990"/>
        <w:rPr>
          <w:rFonts w:ascii="Times New Roman" w:hAnsi="Times New Roman" w:cs="Times New Roman"/>
          <w:sz w:val="24"/>
          <w:szCs w:val="24"/>
        </w:rPr>
      </w:pP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2) Post clock tree analysis and tweaks in terms of clock balancing or</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clock</w:t>
      </w:r>
      <w:proofErr w:type="gramEnd"/>
      <w:r w:rsidRPr="00700870">
        <w:rPr>
          <w:rFonts w:ascii="Times New Roman" w:hAnsi="Times New Roman" w:cs="Times New Roman"/>
          <w:sz w:val="24"/>
          <w:szCs w:val="24"/>
        </w:rPr>
        <w:t xml:space="preserve"> tree ECO building will enable you to meet timing without too much</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buffer</w:t>
      </w:r>
      <w:proofErr w:type="gramEnd"/>
      <w:r w:rsidRPr="00700870">
        <w:rPr>
          <w:rFonts w:ascii="Times New Roman" w:hAnsi="Times New Roman" w:cs="Times New Roman"/>
          <w:sz w:val="24"/>
          <w:szCs w:val="24"/>
        </w:rPr>
        <w:t xml:space="preserve"> addition, etc.</w:t>
      </w:r>
    </w:p>
    <w:p w:rsidR="0062283B" w:rsidRPr="00700870" w:rsidRDefault="0062283B" w:rsidP="00700870">
      <w:pPr>
        <w:pStyle w:val="HTMLPreformatted"/>
        <w:ind w:left="990"/>
        <w:rPr>
          <w:rFonts w:ascii="Times New Roman" w:hAnsi="Times New Roman" w:cs="Times New Roman"/>
          <w:sz w:val="24"/>
          <w:szCs w:val="24"/>
        </w:rPr>
      </w:pP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3) </w:t>
      </w:r>
      <w:proofErr w:type="gramStart"/>
      <w:r w:rsidRPr="00700870">
        <w:rPr>
          <w:rFonts w:ascii="Times New Roman" w:hAnsi="Times New Roman" w:cs="Times New Roman"/>
          <w:sz w:val="24"/>
          <w:szCs w:val="24"/>
        </w:rPr>
        <w:t>It's</w:t>
      </w:r>
      <w:proofErr w:type="gramEnd"/>
      <w:r w:rsidRPr="00700870">
        <w:rPr>
          <w:rFonts w:ascii="Times New Roman" w:hAnsi="Times New Roman" w:cs="Times New Roman"/>
          <w:sz w:val="24"/>
          <w:szCs w:val="24"/>
        </w:rPr>
        <w:t xml:space="preserve"> good to "ANALYZE" setup and hold post CTS so you can make quick</w:t>
      </w:r>
    </w:p>
    <w:p w:rsidR="0062283B" w:rsidRPr="00700870" w:rsidRDefault="0062283B" w:rsidP="00700870">
      <w:pPr>
        <w:pStyle w:val="HTMLPreformatted"/>
        <w:ind w:left="990"/>
        <w:rPr>
          <w:rFonts w:ascii="Times New Roman" w:hAnsi="Times New Roman" w:cs="Times New Roman"/>
          <w:sz w:val="24"/>
          <w:szCs w:val="24"/>
        </w:rPr>
      </w:pPr>
      <w:r w:rsidRPr="00700870">
        <w:rPr>
          <w:rFonts w:ascii="Times New Roman" w:hAnsi="Times New Roman" w:cs="Times New Roman"/>
          <w:sz w:val="24"/>
          <w:szCs w:val="24"/>
        </w:rPr>
        <w:t xml:space="preserve">    </w:t>
      </w:r>
      <w:proofErr w:type="gramStart"/>
      <w:r w:rsidRPr="00700870">
        <w:rPr>
          <w:rFonts w:ascii="Times New Roman" w:hAnsi="Times New Roman" w:cs="Times New Roman"/>
          <w:sz w:val="24"/>
          <w:szCs w:val="24"/>
        </w:rPr>
        <w:t>iterations</w:t>
      </w:r>
      <w:proofErr w:type="gramEnd"/>
      <w:r w:rsidRPr="00700870">
        <w:rPr>
          <w:rFonts w:ascii="Times New Roman" w:hAnsi="Times New Roman" w:cs="Times New Roman"/>
          <w:sz w:val="24"/>
          <w:szCs w:val="24"/>
        </w:rPr>
        <w:t>.</w:t>
      </w:r>
    </w:p>
    <w:p w:rsidR="0062283B" w:rsidRPr="00700870" w:rsidRDefault="0062283B" w:rsidP="0062283B">
      <w:pPr>
        <w:tabs>
          <w:tab w:val="left" w:pos="270"/>
        </w:tabs>
      </w:pPr>
    </w:p>
    <w:p w:rsidR="0062283B" w:rsidRPr="00700870" w:rsidRDefault="0062283B" w:rsidP="0062283B">
      <w:pPr>
        <w:tabs>
          <w:tab w:val="left" w:pos="270"/>
        </w:tabs>
        <w:rPr>
          <w:b/>
        </w:rPr>
      </w:pPr>
      <w:r w:rsidRPr="00700870">
        <w:rPr>
          <w:b/>
        </w:rPr>
        <w:t>6. What methods do you follow to close the timing when the design is critical?</w:t>
      </w:r>
    </w:p>
    <w:p w:rsidR="00700870" w:rsidRPr="00700870" w:rsidRDefault="00700870" w:rsidP="0062283B">
      <w:pPr>
        <w:tabs>
          <w:tab w:val="left" w:pos="270"/>
        </w:tabs>
      </w:pPr>
    </w:p>
    <w:p w:rsidR="0062283B" w:rsidRDefault="0062283B" w:rsidP="0062283B">
      <w:pPr>
        <w:tabs>
          <w:tab w:val="left" w:pos="270"/>
        </w:tabs>
        <w:ind w:left="720"/>
      </w:pPr>
      <w:r w:rsidRPr="00700870">
        <w:t>Set up Time: Cloning, High drive strength driver, adding repeater to break the long net</w:t>
      </w:r>
      <w:r w:rsidR="00700870">
        <w:t>.</w:t>
      </w:r>
    </w:p>
    <w:p w:rsidR="00700870" w:rsidRPr="00700870" w:rsidRDefault="00700870" w:rsidP="0062283B">
      <w:pPr>
        <w:tabs>
          <w:tab w:val="left" w:pos="270"/>
        </w:tabs>
        <w:ind w:left="720"/>
      </w:pPr>
    </w:p>
    <w:p w:rsidR="0062283B" w:rsidRPr="00700870" w:rsidRDefault="0062283B" w:rsidP="0062283B">
      <w:pPr>
        <w:rPr>
          <w:b/>
        </w:rPr>
      </w:pPr>
      <w:r w:rsidRPr="00700870">
        <w:rPr>
          <w:b/>
        </w:rPr>
        <w:t xml:space="preserve">7. How to do timing analysis when the data path coming from slow domain to fast domain? </w:t>
      </w:r>
    </w:p>
    <w:p w:rsidR="00700870" w:rsidRPr="00700870" w:rsidRDefault="00700870" w:rsidP="0062283B"/>
    <w:p w:rsidR="0062283B" w:rsidRDefault="0062283B" w:rsidP="0062283B">
      <w:pPr>
        <w:ind w:left="360" w:hanging="360"/>
      </w:pPr>
      <w:r w:rsidRPr="00700870">
        <w:t xml:space="preserve">      False can be used if synchronizer used between the domains else Multi cycle path, taking   worst of all path delay to define in SDC file.</w:t>
      </w:r>
    </w:p>
    <w:p w:rsidR="00700870" w:rsidRPr="00700870" w:rsidRDefault="00700870" w:rsidP="0062283B">
      <w:pPr>
        <w:ind w:left="360" w:hanging="360"/>
      </w:pPr>
    </w:p>
    <w:p w:rsidR="0062283B" w:rsidRDefault="00700870" w:rsidP="0062283B">
      <w:r>
        <w:t xml:space="preserve">      </w:t>
      </w:r>
      <w:r w:rsidR="0062283B" w:rsidRPr="00700870">
        <w:t xml:space="preserve">Analyze </w:t>
      </w:r>
    </w:p>
    <w:p w:rsidR="00700870" w:rsidRPr="00700870" w:rsidRDefault="00700870" w:rsidP="0062283B"/>
    <w:p w:rsidR="0062283B" w:rsidRPr="00700870" w:rsidRDefault="0062283B" w:rsidP="007D5E2D">
      <w:pPr>
        <w:numPr>
          <w:ilvl w:val="0"/>
          <w:numId w:val="84"/>
        </w:numPr>
        <w:suppressAutoHyphens/>
        <w:spacing w:after="200" w:line="276" w:lineRule="auto"/>
      </w:pPr>
      <w:r w:rsidRPr="00700870">
        <w:t>Data from fast domain to slow domain</w:t>
      </w:r>
    </w:p>
    <w:p w:rsidR="0062283B" w:rsidRPr="00700870" w:rsidRDefault="0062283B" w:rsidP="007D5E2D">
      <w:pPr>
        <w:numPr>
          <w:ilvl w:val="0"/>
          <w:numId w:val="84"/>
        </w:numPr>
        <w:suppressAutoHyphens/>
        <w:spacing w:after="200" w:line="276" w:lineRule="auto"/>
      </w:pPr>
      <w:r w:rsidRPr="00700870">
        <w:t>Data from slow domain to fast domain</w:t>
      </w:r>
    </w:p>
    <w:p w:rsidR="0062283B" w:rsidRPr="00700870" w:rsidRDefault="0062283B" w:rsidP="0062283B">
      <w:pPr>
        <w:suppressAutoHyphens/>
        <w:rPr>
          <w:b/>
        </w:rPr>
      </w:pPr>
      <w:r w:rsidRPr="00700870">
        <w:rPr>
          <w:b/>
        </w:rPr>
        <w:t xml:space="preserve">8. Is worth doing zero RC delay for the synthesized </w:t>
      </w:r>
      <w:proofErr w:type="spellStart"/>
      <w:r w:rsidRPr="00700870">
        <w:rPr>
          <w:b/>
        </w:rPr>
        <w:t>netlist</w:t>
      </w:r>
      <w:proofErr w:type="spellEnd"/>
      <w:r w:rsidRPr="00700870">
        <w:rPr>
          <w:b/>
        </w:rPr>
        <w:t xml:space="preserve"> for DSM designs?</w:t>
      </w:r>
    </w:p>
    <w:p w:rsidR="00700870" w:rsidRPr="00700870" w:rsidRDefault="00700870" w:rsidP="0062283B">
      <w:pPr>
        <w:suppressAutoHyphens/>
      </w:pPr>
    </w:p>
    <w:p w:rsidR="0062283B" w:rsidRDefault="0062283B" w:rsidP="0062283B">
      <w:pPr>
        <w:ind w:left="720"/>
      </w:pPr>
      <w:r w:rsidRPr="00700870">
        <w:t>No because the Net delay &gt; Cell Delay</w:t>
      </w:r>
    </w:p>
    <w:p w:rsidR="00700870" w:rsidRDefault="00700870" w:rsidP="0062283B">
      <w:pPr>
        <w:ind w:left="720"/>
      </w:pPr>
    </w:p>
    <w:p w:rsidR="00700870" w:rsidRDefault="00700870" w:rsidP="0062283B">
      <w:pPr>
        <w:ind w:left="720"/>
      </w:pPr>
    </w:p>
    <w:p w:rsidR="00700870" w:rsidRDefault="00700870" w:rsidP="0062283B">
      <w:pPr>
        <w:ind w:left="720"/>
      </w:pPr>
    </w:p>
    <w:p w:rsidR="00700870" w:rsidRPr="00700870" w:rsidRDefault="00700870" w:rsidP="0062283B">
      <w:pPr>
        <w:ind w:left="720"/>
      </w:pPr>
    </w:p>
    <w:p w:rsidR="0062283B" w:rsidRPr="00700870" w:rsidRDefault="0062283B" w:rsidP="0062283B">
      <w:pPr>
        <w:suppressAutoHyphens/>
        <w:rPr>
          <w:b/>
        </w:rPr>
      </w:pPr>
      <w:r w:rsidRPr="00700870">
        <w:rPr>
          <w:b/>
        </w:rPr>
        <w:lastRenderedPageBreak/>
        <w:t xml:space="preserve">9. Will you go ahead if you have 10-20ps negative slack for the synthesized </w:t>
      </w:r>
      <w:proofErr w:type="spellStart"/>
      <w:r w:rsidRPr="00700870">
        <w:rPr>
          <w:b/>
        </w:rPr>
        <w:t>netlist</w:t>
      </w:r>
      <w:proofErr w:type="spellEnd"/>
      <w:r w:rsidRPr="00700870">
        <w:rPr>
          <w:b/>
        </w:rPr>
        <w:t>?</w:t>
      </w:r>
    </w:p>
    <w:p w:rsidR="00700870" w:rsidRPr="00700870" w:rsidRDefault="00700870" w:rsidP="0062283B">
      <w:pPr>
        <w:suppressAutoHyphens/>
      </w:pPr>
    </w:p>
    <w:p w:rsidR="0062283B" w:rsidRPr="00700870" w:rsidRDefault="0062283B" w:rsidP="007D5E2D">
      <w:pPr>
        <w:numPr>
          <w:ilvl w:val="0"/>
          <w:numId w:val="86"/>
        </w:numPr>
        <w:suppressAutoHyphens/>
        <w:spacing w:after="200" w:line="276" w:lineRule="auto"/>
      </w:pPr>
      <w:r w:rsidRPr="00700870">
        <w:t>Depending on the uncertainty margin for setup slack</w:t>
      </w:r>
    </w:p>
    <w:p w:rsidR="0062283B" w:rsidRPr="00700870" w:rsidRDefault="0062283B" w:rsidP="007D5E2D">
      <w:pPr>
        <w:numPr>
          <w:ilvl w:val="0"/>
          <w:numId w:val="86"/>
        </w:numPr>
        <w:suppressAutoHyphens/>
        <w:spacing w:after="200" w:line="276" w:lineRule="auto"/>
      </w:pPr>
      <w:r w:rsidRPr="00700870">
        <w:t xml:space="preserve"> Clock frequency margin </w:t>
      </w:r>
    </w:p>
    <w:p w:rsidR="0062283B" w:rsidRPr="00700870" w:rsidRDefault="0062283B" w:rsidP="007D5E2D">
      <w:pPr>
        <w:numPr>
          <w:ilvl w:val="0"/>
          <w:numId w:val="86"/>
        </w:numPr>
        <w:suppressAutoHyphens/>
        <w:spacing w:after="200" w:line="276" w:lineRule="auto"/>
      </w:pPr>
      <w:r w:rsidRPr="00700870">
        <w:t xml:space="preserve">Wire models, </w:t>
      </w:r>
      <w:proofErr w:type="spellStart"/>
      <w:r w:rsidRPr="00700870">
        <w:t>can not</w:t>
      </w:r>
      <w:proofErr w:type="spellEnd"/>
      <w:r w:rsidRPr="00700870">
        <w:t xml:space="preserve"> go ahead if you use accurate WLM instead of pessimistic WLM.</w:t>
      </w:r>
    </w:p>
    <w:p w:rsidR="0062283B" w:rsidRPr="00700870" w:rsidRDefault="0062283B" w:rsidP="0062283B">
      <w:pPr>
        <w:suppressAutoHyphens/>
        <w:rPr>
          <w:b/>
        </w:rPr>
      </w:pPr>
      <w:r w:rsidRPr="00700870">
        <w:rPr>
          <w:b/>
        </w:rPr>
        <w:t xml:space="preserve">10. What will you do if you have 500ps slack for synthesized </w:t>
      </w:r>
      <w:proofErr w:type="spellStart"/>
      <w:r w:rsidRPr="00700870">
        <w:rPr>
          <w:b/>
        </w:rPr>
        <w:t>netlist</w:t>
      </w:r>
      <w:proofErr w:type="spellEnd"/>
      <w:r w:rsidR="00700870" w:rsidRPr="00700870">
        <w:rPr>
          <w:b/>
        </w:rPr>
        <w:t>?</w:t>
      </w:r>
    </w:p>
    <w:p w:rsidR="00700870" w:rsidRPr="00700870" w:rsidRDefault="00700870" w:rsidP="0062283B">
      <w:pPr>
        <w:suppressAutoHyphens/>
      </w:pPr>
    </w:p>
    <w:p w:rsidR="0062283B" w:rsidRPr="00700870" w:rsidRDefault="0062283B" w:rsidP="007D5E2D">
      <w:pPr>
        <w:numPr>
          <w:ilvl w:val="0"/>
          <w:numId w:val="87"/>
        </w:numPr>
        <w:suppressAutoHyphens/>
        <w:spacing w:after="200" w:line="276" w:lineRule="auto"/>
      </w:pPr>
      <w:r w:rsidRPr="00700870">
        <w:t xml:space="preserve">Check the uncertainty margin </w:t>
      </w:r>
    </w:p>
    <w:p w:rsidR="0062283B" w:rsidRPr="00700870" w:rsidRDefault="0062283B" w:rsidP="007D5E2D">
      <w:pPr>
        <w:numPr>
          <w:ilvl w:val="0"/>
          <w:numId w:val="87"/>
        </w:numPr>
        <w:suppressAutoHyphens/>
        <w:spacing w:after="200" w:line="276" w:lineRule="auto"/>
      </w:pPr>
      <w:r w:rsidRPr="00700870">
        <w:t>Check the clock frequency</w:t>
      </w:r>
    </w:p>
    <w:p w:rsidR="0062283B" w:rsidRPr="00700870" w:rsidRDefault="0062283B" w:rsidP="007D5E2D">
      <w:pPr>
        <w:numPr>
          <w:ilvl w:val="0"/>
          <w:numId w:val="87"/>
        </w:numPr>
        <w:suppressAutoHyphens/>
        <w:spacing w:after="200" w:line="276" w:lineRule="auto"/>
      </w:pPr>
      <w:r w:rsidRPr="00700870">
        <w:t>Check the WLM whether they are accurate/pessimistic</w:t>
      </w:r>
    </w:p>
    <w:p w:rsidR="0062283B" w:rsidRPr="00700870" w:rsidRDefault="0062283B" w:rsidP="007D5E2D">
      <w:pPr>
        <w:numPr>
          <w:ilvl w:val="0"/>
          <w:numId w:val="87"/>
        </w:numPr>
        <w:suppressAutoHyphens/>
        <w:spacing w:after="200" w:line="276" w:lineRule="auto"/>
      </w:pPr>
      <w:r w:rsidRPr="00700870">
        <w:t xml:space="preserve">RTL change </w:t>
      </w:r>
    </w:p>
    <w:p w:rsidR="0062283B" w:rsidRPr="00700870" w:rsidRDefault="0062283B" w:rsidP="007D5E2D">
      <w:pPr>
        <w:numPr>
          <w:ilvl w:val="0"/>
          <w:numId w:val="87"/>
        </w:numPr>
        <w:suppressAutoHyphens/>
        <w:spacing w:after="200" w:line="276" w:lineRule="auto"/>
      </w:pPr>
      <w:r w:rsidRPr="00700870">
        <w:t>Re synthesize</w:t>
      </w:r>
    </w:p>
    <w:p w:rsidR="0062283B" w:rsidRDefault="0062283B" w:rsidP="00700870">
      <w:pPr>
        <w:suppressAutoHyphens/>
        <w:rPr>
          <w:b/>
        </w:rPr>
      </w:pPr>
      <w:r w:rsidRPr="00700870">
        <w:rPr>
          <w:b/>
        </w:rPr>
        <w:t>11. How will you solve if you have -1ns after place IPO? What might be the reason?</w:t>
      </w:r>
    </w:p>
    <w:p w:rsidR="00700870" w:rsidRPr="00700870" w:rsidRDefault="00700870" w:rsidP="00700870">
      <w:pPr>
        <w:suppressAutoHyphens/>
        <w:rPr>
          <w:b/>
        </w:rPr>
      </w:pPr>
    </w:p>
    <w:p w:rsidR="0062283B" w:rsidRDefault="0062283B" w:rsidP="0062283B">
      <w:pPr>
        <w:ind w:left="720"/>
      </w:pPr>
      <w:r w:rsidRPr="00700870">
        <w:t>According to the reason</w:t>
      </w:r>
    </w:p>
    <w:p w:rsidR="00700870" w:rsidRPr="00700870" w:rsidRDefault="00700870" w:rsidP="0062283B">
      <w:pPr>
        <w:ind w:left="720"/>
      </w:pPr>
    </w:p>
    <w:p w:rsidR="0062283B" w:rsidRPr="00700870" w:rsidRDefault="0062283B" w:rsidP="007D5E2D">
      <w:pPr>
        <w:numPr>
          <w:ilvl w:val="0"/>
          <w:numId w:val="85"/>
        </w:numPr>
        <w:suppressAutoHyphens/>
        <w:spacing w:after="200" w:line="276" w:lineRule="auto"/>
      </w:pPr>
      <w:r w:rsidRPr="00700870">
        <w:t>Check the paths and confirm whether valid/false or multi cycle paths</w:t>
      </w:r>
    </w:p>
    <w:p w:rsidR="0062283B" w:rsidRPr="00700870" w:rsidRDefault="0062283B" w:rsidP="007D5E2D">
      <w:pPr>
        <w:numPr>
          <w:ilvl w:val="0"/>
          <w:numId w:val="85"/>
        </w:numPr>
        <w:suppressAutoHyphens/>
        <w:spacing w:after="200" w:line="276" w:lineRule="auto"/>
      </w:pPr>
      <w:r w:rsidRPr="00700870">
        <w:t xml:space="preserve">Change the floor plan </w:t>
      </w:r>
    </w:p>
    <w:p w:rsidR="0062283B" w:rsidRPr="00700870" w:rsidRDefault="0062283B" w:rsidP="007D5E2D">
      <w:pPr>
        <w:numPr>
          <w:ilvl w:val="0"/>
          <w:numId w:val="85"/>
        </w:numPr>
        <w:suppressAutoHyphens/>
        <w:spacing w:after="200" w:line="276" w:lineRule="auto"/>
      </w:pPr>
      <w:r w:rsidRPr="00700870">
        <w:t>Change the placement of standard cells ,whether they placed around the macro</w:t>
      </w:r>
    </w:p>
    <w:p w:rsidR="0062283B" w:rsidRPr="00700870" w:rsidRDefault="0062283B" w:rsidP="007D5E2D">
      <w:pPr>
        <w:numPr>
          <w:ilvl w:val="0"/>
          <w:numId w:val="85"/>
        </w:numPr>
        <w:suppressAutoHyphens/>
        <w:spacing w:after="200" w:line="276" w:lineRule="auto"/>
      </w:pPr>
      <w:r w:rsidRPr="00700870">
        <w:t>Check can you provide the other flavor of standard cells</w:t>
      </w:r>
    </w:p>
    <w:p w:rsidR="0062283B" w:rsidRPr="00700870" w:rsidRDefault="0062283B" w:rsidP="007D5E2D">
      <w:pPr>
        <w:numPr>
          <w:ilvl w:val="0"/>
          <w:numId w:val="85"/>
        </w:numPr>
        <w:suppressAutoHyphens/>
        <w:spacing w:after="200" w:line="276" w:lineRule="auto"/>
      </w:pPr>
      <w:r w:rsidRPr="00700870">
        <w:t>Logical change/RTL  change (pipe line)</w:t>
      </w:r>
    </w:p>
    <w:p w:rsidR="0062283B" w:rsidRPr="00700870" w:rsidRDefault="0062283B" w:rsidP="0062283B">
      <w:pPr>
        <w:suppressAutoHyphens/>
      </w:pPr>
    </w:p>
    <w:p w:rsidR="0062283B" w:rsidRDefault="0062283B" w:rsidP="0062283B">
      <w:pPr>
        <w:suppressAutoHyphens/>
        <w:rPr>
          <w:b/>
        </w:rPr>
      </w:pPr>
      <w:r w:rsidRPr="00687D0E">
        <w:rPr>
          <w:b/>
        </w:rPr>
        <w:t>12. What timing checks did you do?</w:t>
      </w:r>
    </w:p>
    <w:p w:rsidR="00687D0E" w:rsidRPr="00687D0E" w:rsidRDefault="00687D0E" w:rsidP="0062283B">
      <w:pPr>
        <w:suppressAutoHyphens/>
        <w:rPr>
          <w:b/>
        </w:rPr>
      </w:pPr>
    </w:p>
    <w:p w:rsidR="0062283B" w:rsidRPr="00687D0E" w:rsidRDefault="0062283B" w:rsidP="0062283B">
      <w:r w:rsidRPr="00687D0E">
        <w:t>Setup</w:t>
      </w:r>
    </w:p>
    <w:p w:rsidR="0062283B" w:rsidRPr="00687D0E" w:rsidRDefault="0062283B" w:rsidP="0062283B">
      <w:r w:rsidRPr="00687D0E">
        <w:t>Hold</w:t>
      </w:r>
    </w:p>
    <w:p w:rsidR="0062283B" w:rsidRPr="00687D0E" w:rsidRDefault="0062283B" w:rsidP="0062283B">
      <w:r w:rsidRPr="00687D0E">
        <w:t xml:space="preserve">DRV - </w:t>
      </w:r>
      <w:proofErr w:type="spellStart"/>
      <w:r w:rsidRPr="00687D0E">
        <w:t>max_cap</w:t>
      </w:r>
      <w:proofErr w:type="gramStart"/>
      <w:r w:rsidRPr="00687D0E">
        <w:t>,max</w:t>
      </w:r>
      <w:proofErr w:type="gramEnd"/>
      <w:r w:rsidRPr="00687D0E">
        <w:t>__tran,max_fanout</w:t>
      </w:r>
      <w:proofErr w:type="spellEnd"/>
    </w:p>
    <w:p w:rsidR="0062283B" w:rsidRPr="00687D0E" w:rsidRDefault="0062283B" w:rsidP="0062283B">
      <w:r w:rsidRPr="00687D0E">
        <w:t>Clock gating check</w:t>
      </w:r>
    </w:p>
    <w:p w:rsidR="0062283B" w:rsidRPr="00687D0E" w:rsidRDefault="0062283B" w:rsidP="0062283B">
      <w:r w:rsidRPr="00687D0E">
        <w:t>Clock Min pulse width</w:t>
      </w:r>
    </w:p>
    <w:p w:rsidR="0062283B" w:rsidRPr="00687D0E" w:rsidRDefault="0062283B" w:rsidP="0062283B">
      <w:r w:rsidRPr="00687D0E">
        <w:t>Max timing borrow check</w:t>
      </w:r>
    </w:p>
    <w:p w:rsidR="0062283B" w:rsidRDefault="0062283B" w:rsidP="0062283B">
      <w:r w:rsidRPr="00687D0E">
        <w:t>Clock transition</w:t>
      </w:r>
    </w:p>
    <w:p w:rsidR="00687D0E" w:rsidRDefault="00687D0E" w:rsidP="0062283B"/>
    <w:p w:rsidR="00687D0E" w:rsidRPr="00687D0E" w:rsidRDefault="00687D0E" w:rsidP="0062283B"/>
    <w:p w:rsidR="0062283B" w:rsidRPr="00687D0E" w:rsidRDefault="0062283B" w:rsidP="0062283B">
      <w:pPr>
        <w:suppressAutoHyphens/>
        <w:rPr>
          <w:b/>
        </w:rPr>
      </w:pPr>
      <w:r w:rsidRPr="00687D0E">
        <w:rPr>
          <w:b/>
        </w:rPr>
        <w:lastRenderedPageBreak/>
        <w:t xml:space="preserve">13. Will all the flops have same </w:t>
      </w:r>
      <w:proofErr w:type="gramStart"/>
      <w:r w:rsidRPr="00687D0E">
        <w:rPr>
          <w:b/>
        </w:rPr>
        <w:t>setup  and</w:t>
      </w:r>
      <w:proofErr w:type="gramEnd"/>
      <w:r w:rsidRPr="00687D0E">
        <w:rPr>
          <w:b/>
        </w:rPr>
        <w:t xml:space="preserve"> hold value</w:t>
      </w:r>
      <w:r w:rsidR="00687D0E" w:rsidRPr="00687D0E">
        <w:rPr>
          <w:b/>
        </w:rPr>
        <w:t>?</w:t>
      </w:r>
    </w:p>
    <w:p w:rsidR="0062283B" w:rsidRDefault="0062283B" w:rsidP="0062283B">
      <w:pPr>
        <w:ind w:left="360"/>
      </w:pPr>
      <w:r w:rsidRPr="00700870">
        <w:t>No</w:t>
      </w:r>
    </w:p>
    <w:p w:rsidR="00687D0E" w:rsidRPr="00700870" w:rsidRDefault="00687D0E" w:rsidP="0062283B">
      <w:pPr>
        <w:ind w:left="360"/>
      </w:pPr>
    </w:p>
    <w:p w:rsidR="0062283B" w:rsidRPr="00687D0E" w:rsidRDefault="0062283B" w:rsidP="0062283B">
      <w:pPr>
        <w:suppressAutoHyphens/>
        <w:rPr>
          <w:b/>
        </w:rPr>
      </w:pPr>
      <w:r w:rsidRPr="00687D0E">
        <w:rPr>
          <w:b/>
        </w:rPr>
        <w:t>14. What is negative temperature inversio</w:t>
      </w:r>
      <w:r w:rsidR="00687D0E" w:rsidRPr="00687D0E">
        <w:rPr>
          <w:b/>
        </w:rPr>
        <w:t>n?</w:t>
      </w:r>
    </w:p>
    <w:p w:rsidR="0062283B" w:rsidRDefault="00687D0E" w:rsidP="0062283B">
      <w:pPr>
        <w:ind w:left="180"/>
      </w:pPr>
      <w:r>
        <w:t xml:space="preserve">   </w:t>
      </w:r>
      <w:r w:rsidR="0062283B" w:rsidRPr="00700870">
        <w:t>Delay is directly proportional to temperature at lower voltage for the lower geometries</w:t>
      </w:r>
    </w:p>
    <w:p w:rsidR="00687D0E" w:rsidRPr="00700870" w:rsidRDefault="00687D0E" w:rsidP="0062283B">
      <w:pPr>
        <w:ind w:left="180"/>
      </w:pPr>
    </w:p>
    <w:p w:rsidR="0062283B" w:rsidRDefault="0062283B" w:rsidP="0062283B">
      <w:pPr>
        <w:autoSpaceDE w:val="0"/>
        <w:autoSpaceDN w:val="0"/>
        <w:adjustRightInd w:val="0"/>
        <w:rPr>
          <w:b/>
        </w:rPr>
      </w:pPr>
      <w:r w:rsidRPr="00687D0E">
        <w:rPr>
          <w:b/>
        </w:rPr>
        <w:t>15. How do we eliminate slack if it occurs during First optimization stage (trial routing)?</w:t>
      </w:r>
    </w:p>
    <w:p w:rsidR="00687D0E" w:rsidRPr="00687D0E" w:rsidRDefault="00687D0E" w:rsidP="0062283B">
      <w:pPr>
        <w:autoSpaceDE w:val="0"/>
        <w:autoSpaceDN w:val="0"/>
        <w:adjustRightInd w:val="0"/>
        <w:rPr>
          <w:b/>
        </w:rPr>
      </w:pPr>
    </w:p>
    <w:p w:rsidR="0062283B" w:rsidRPr="00700870" w:rsidRDefault="0062283B" w:rsidP="007D5E2D">
      <w:pPr>
        <w:numPr>
          <w:ilvl w:val="0"/>
          <w:numId w:val="88"/>
        </w:numPr>
        <w:autoSpaceDE w:val="0"/>
        <w:autoSpaceDN w:val="0"/>
        <w:adjustRightInd w:val="0"/>
      </w:pPr>
      <w:r w:rsidRPr="00700870">
        <w:t>Check the SDC consistency</w:t>
      </w:r>
    </w:p>
    <w:p w:rsidR="0062283B" w:rsidRPr="00700870" w:rsidRDefault="0062283B" w:rsidP="007D5E2D">
      <w:pPr>
        <w:numPr>
          <w:ilvl w:val="0"/>
          <w:numId w:val="88"/>
        </w:numPr>
        <w:autoSpaceDE w:val="0"/>
        <w:autoSpaceDN w:val="0"/>
        <w:adjustRightInd w:val="0"/>
      </w:pPr>
      <w:r w:rsidRPr="00700870">
        <w:t>IPO</w:t>
      </w:r>
    </w:p>
    <w:p w:rsidR="0062283B" w:rsidRPr="00700870" w:rsidRDefault="0062283B" w:rsidP="007D5E2D">
      <w:pPr>
        <w:numPr>
          <w:ilvl w:val="0"/>
          <w:numId w:val="88"/>
        </w:numPr>
        <w:autoSpaceDE w:val="0"/>
        <w:autoSpaceDN w:val="0"/>
        <w:adjustRightInd w:val="0"/>
      </w:pPr>
      <w:r w:rsidRPr="00700870">
        <w:t>Check placement and routing</w:t>
      </w:r>
    </w:p>
    <w:p w:rsidR="0062283B" w:rsidRPr="00700870" w:rsidRDefault="0062283B" w:rsidP="0062283B"/>
    <w:p w:rsidR="0062283B" w:rsidRPr="00687D0E" w:rsidRDefault="0062283B" w:rsidP="0062283B">
      <w:pPr>
        <w:spacing w:before="100" w:beforeAutospacing="1" w:after="100" w:afterAutospacing="1"/>
        <w:rPr>
          <w:b/>
          <w:color w:val="000000"/>
        </w:rPr>
      </w:pPr>
      <w:r w:rsidRPr="00687D0E">
        <w:rPr>
          <w:b/>
          <w:color w:val="000000"/>
        </w:rPr>
        <w:t>16. Which is more complicated when u have a 48 MHz and 500 MHz clock design?</w:t>
      </w:r>
    </w:p>
    <w:p w:rsidR="0062283B" w:rsidRPr="00700870" w:rsidRDefault="0062283B" w:rsidP="0062283B">
      <w:pPr>
        <w:spacing w:before="100" w:beforeAutospacing="1" w:after="100" w:afterAutospacing="1"/>
        <w:ind w:left="360"/>
        <w:rPr>
          <w:color w:val="000000"/>
        </w:rPr>
      </w:pPr>
      <w:r w:rsidRPr="00700870">
        <w:rPr>
          <w:color w:val="000000"/>
        </w:rPr>
        <w:t>500MHZ because we will have tight skew margins compared 48MHZ.</w:t>
      </w:r>
    </w:p>
    <w:p w:rsidR="0062283B" w:rsidRPr="00687D0E" w:rsidRDefault="0062283B" w:rsidP="0062283B">
      <w:pPr>
        <w:spacing w:before="100" w:beforeAutospacing="1" w:after="100" w:afterAutospacing="1"/>
        <w:ind w:left="360" w:hanging="360"/>
        <w:rPr>
          <w:b/>
          <w:bCs/>
        </w:rPr>
      </w:pPr>
      <w:r w:rsidRPr="00687D0E">
        <w:rPr>
          <w:b/>
          <w:bCs/>
        </w:rPr>
        <w:t>17. How does STA (Static Timing Analysis) in OCV (On Chip Variation) conditions done? How do you set OCV (On Chip Variation) in IC compiler? How is timing correlation done before and after place and route?</w:t>
      </w:r>
    </w:p>
    <w:p w:rsidR="0062283B" w:rsidRPr="00700870" w:rsidRDefault="0062283B" w:rsidP="0062283B">
      <w:pPr>
        <w:spacing w:after="240"/>
      </w:pPr>
      <w:r w:rsidRPr="00700870">
        <w:t xml:space="preserve">      </w:t>
      </w:r>
      <w:hyperlink r:id="rId30" w:history="1">
        <w:r w:rsidRPr="00700870">
          <w:rPr>
            <w:rStyle w:val="Hyperlink"/>
          </w:rPr>
          <w:t>Process-Voltage-Temperature (PVT) Variations and Static Timing Analysis (STA)</w:t>
        </w:r>
        <w:r w:rsidRPr="00700870">
          <w:rPr>
            <w:noProof/>
            <w:color w:val="0000FF"/>
          </w:rPr>
          <w:drawing>
            <wp:inline distT="0" distB="0" distL="0" distR="0">
              <wp:extent cx="9525" cy="9525"/>
              <wp:effectExtent l="0" t="0" r="0" b="0"/>
              <wp:docPr id="46" name="snap_com_shot_link_icon"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com_shot_link_icon" descr="t"/>
                      <pic:cNvPicPr>
                        <a:picLocks noChangeAspect="1" noChangeArrowheads="1"/>
                      </pic:cNvPicPr>
                    </pic:nvPicPr>
                    <pic:blipFill>
                      <a:blip r:embed="rId17"/>
                      <a:srcRect/>
                      <a:stretch>
                        <a:fillRect/>
                      </a:stretch>
                    </pic:blipFill>
                    <pic:spPr bwMode="auto">
                      <a:xfrm>
                        <a:off x="0" y="0"/>
                        <a:ext cx="9525" cy="9525"/>
                      </a:xfrm>
                      <a:prstGeom prst="rect">
                        <a:avLst/>
                      </a:prstGeom>
                      <a:noFill/>
                      <a:ln w="9525">
                        <a:noFill/>
                        <a:miter lim="800000"/>
                        <a:headEnd/>
                        <a:tailEnd/>
                      </a:ln>
                    </pic:spPr>
                  </pic:pic>
                </a:graphicData>
              </a:graphic>
            </wp:inline>
          </w:drawing>
        </w:r>
      </w:hyperlink>
      <w:r w:rsidRPr="00700870">
        <w:t xml:space="preserve"> </w:t>
      </w:r>
    </w:p>
    <w:p w:rsidR="0062283B" w:rsidRPr="00687D0E" w:rsidRDefault="0062283B" w:rsidP="0062283B">
      <w:pPr>
        <w:rPr>
          <w:b/>
        </w:rPr>
      </w:pPr>
      <w:r w:rsidRPr="00700870">
        <w:br/>
      </w:r>
      <w:r w:rsidRPr="00687D0E">
        <w:rPr>
          <w:b/>
        </w:rPr>
        <w:t xml:space="preserve">18. </w:t>
      </w:r>
      <w:r w:rsidRPr="00687D0E">
        <w:rPr>
          <w:b/>
          <w:bCs/>
        </w:rPr>
        <w:t>What are the 3 fundamental operating conditions that determine the delay characteristics of gate? How operating conditions affect gate delay?</w:t>
      </w:r>
    </w:p>
    <w:p w:rsidR="0062283B" w:rsidRPr="00700870" w:rsidRDefault="0062283B" w:rsidP="007D5E2D">
      <w:pPr>
        <w:numPr>
          <w:ilvl w:val="0"/>
          <w:numId w:val="89"/>
        </w:numPr>
        <w:spacing w:before="100" w:beforeAutospacing="1" w:after="100" w:afterAutospacing="1"/>
      </w:pPr>
      <w:r w:rsidRPr="00700870">
        <w:t>Process</w:t>
      </w:r>
    </w:p>
    <w:p w:rsidR="0062283B" w:rsidRPr="00700870" w:rsidRDefault="0062283B" w:rsidP="007D5E2D">
      <w:pPr>
        <w:numPr>
          <w:ilvl w:val="0"/>
          <w:numId w:val="89"/>
        </w:numPr>
        <w:spacing w:before="100" w:beforeAutospacing="1" w:after="100" w:afterAutospacing="1"/>
      </w:pPr>
      <w:r w:rsidRPr="00700870">
        <w:t>Voltage</w:t>
      </w:r>
    </w:p>
    <w:p w:rsidR="0062283B" w:rsidRPr="00700870" w:rsidRDefault="0062283B" w:rsidP="007D5E2D">
      <w:pPr>
        <w:numPr>
          <w:ilvl w:val="0"/>
          <w:numId w:val="89"/>
        </w:numPr>
        <w:spacing w:before="100" w:beforeAutospacing="1" w:after="100" w:afterAutospacing="1"/>
      </w:pPr>
      <w:r w:rsidRPr="00700870">
        <w:t>Temperature</w:t>
      </w:r>
    </w:p>
    <w:p w:rsidR="0062283B" w:rsidRPr="00687D0E" w:rsidRDefault="0062283B" w:rsidP="0062283B">
      <w:pPr>
        <w:rPr>
          <w:b/>
        </w:rPr>
      </w:pPr>
      <w:r w:rsidRPr="00687D0E">
        <w:rPr>
          <w:b/>
          <w:bCs/>
        </w:rPr>
        <w:t xml:space="preserve">19. </w:t>
      </w:r>
      <w:proofErr w:type="gramStart"/>
      <w:r w:rsidRPr="00687D0E">
        <w:rPr>
          <w:b/>
          <w:bCs/>
        </w:rPr>
        <w:t>In</w:t>
      </w:r>
      <w:proofErr w:type="gramEnd"/>
      <w:r w:rsidRPr="00687D0E">
        <w:rPr>
          <w:b/>
          <w:bCs/>
        </w:rPr>
        <w:t xml:space="preserve"> a system with insufficient hold time, will slowing down the clock frequency help?</w:t>
      </w:r>
    </w:p>
    <w:p w:rsidR="0062283B" w:rsidRPr="00700870" w:rsidRDefault="0062283B" w:rsidP="007D5E2D">
      <w:pPr>
        <w:numPr>
          <w:ilvl w:val="0"/>
          <w:numId w:val="90"/>
        </w:numPr>
        <w:spacing w:before="100" w:beforeAutospacing="1" w:after="100" w:afterAutospacing="1"/>
      </w:pPr>
      <w:r w:rsidRPr="00700870">
        <w:t>No.</w:t>
      </w:r>
    </w:p>
    <w:p w:rsidR="0062283B" w:rsidRPr="00700870" w:rsidRDefault="0062283B" w:rsidP="007D5E2D">
      <w:pPr>
        <w:numPr>
          <w:ilvl w:val="0"/>
          <w:numId w:val="91"/>
        </w:numPr>
        <w:spacing w:before="100" w:beforeAutospacing="1" w:after="100" w:afterAutospacing="1"/>
      </w:pPr>
      <w:r w:rsidRPr="00700870">
        <w:t>Making data path slower can help hold time but it may result in setup violation.</w:t>
      </w:r>
    </w:p>
    <w:p w:rsidR="0062283B" w:rsidRPr="00687D0E" w:rsidRDefault="0062283B" w:rsidP="0062283B">
      <w:pPr>
        <w:rPr>
          <w:b/>
        </w:rPr>
      </w:pPr>
      <w:r w:rsidRPr="00687D0E">
        <w:rPr>
          <w:b/>
        </w:rPr>
        <w:t xml:space="preserve">20. </w:t>
      </w:r>
      <w:proofErr w:type="gramStart"/>
      <w:r w:rsidRPr="00687D0E">
        <w:rPr>
          <w:b/>
          <w:bCs/>
        </w:rPr>
        <w:t>In</w:t>
      </w:r>
      <w:proofErr w:type="gramEnd"/>
      <w:r w:rsidRPr="00687D0E">
        <w:rPr>
          <w:b/>
          <w:bCs/>
        </w:rPr>
        <w:t xml:space="preserve"> a system with insufficient setup time, will slowing down the clock frequency help?</w:t>
      </w:r>
    </w:p>
    <w:p w:rsidR="0062283B" w:rsidRPr="00700870" w:rsidRDefault="0062283B" w:rsidP="007D5E2D">
      <w:pPr>
        <w:numPr>
          <w:ilvl w:val="0"/>
          <w:numId w:val="92"/>
        </w:numPr>
        <w:spacing w:before="100" w:beforeAutospacing="1" w:after="100" w:afterAutospacing="1"/>
      </w:pPr>
      <w:r w:rsidRPr="00700870">
        <w:t xml:space="preserve">Yes. </w:t>
      </w:r>
    </w:p>
    <w:p w:rsidR="0062283B" w:rsidRPr="00700870" w:rsidRDefault="0062283B" w:rsidP="007D5E2D">
      <w:pPr>
        <w:numPr>
          <w:ilvl w:val="0"/>
          <w:numId w:val="93"/>
        </w:numPr>
        <w:spacing w:before="100" w:beforeAutospacing="1" w:after="100" w:afterAutospacing="1"/>
      </w:pPr>
      <w:r w:rsidRPr="00700870">
        <w:t>Making data path faster can also help setup time but it may result in hold violation</w:t>
      </w:r>
    </w:p>
    <w:p w:rsidR="0062283B" w:rsidRPr="00700870" w:rsidRDefault="0062283B" w:rsidP="0062283B">
      <w:pPr>
        <w:ind w:left="360" w:hanging="360"/>
      </w:pPr>
      <w:r w:rsidRPr="00687D0E">
        <w:rPr>
          <w:rStyle w:val="Strong"/>
        </w:rPr>
        <w:lastRenderedPageBreak/>
        <w:t xml:space="preserve">21. A very good interview question... What is difference between setup and hold time. The interviewer was looking for one specific reason, and </w:t>
      </w:r>
      <w:proofErr w:type="spellStart"/>
      <w:proofErr w:type="gramStart"/>
      <w:r w:rsidRPr="00687D0E">
        <w:rPr>
          <w:rStyle w:val="Strong"/>
        </w:rPr>
        <w:t>its</w:t>
      </w:r>
      <w:proofErr w:type="spellEnd"/>
      <w:proofErr w:type="gramEnd"/>
      <w:r w:rsidRPr="00687D0E">
        <w:rPr>
          <w:rStyle w:val="Strong"/>
        </w:rPr>
        <w:t xml:space="preserve"> really a good answer too. The hint is hold time doesn't depend on clock, why is it so...?</w:t>
      </w:r>
      <w:r w:rsidRPr="00700870">
        <w:rPr>
          <w:b/>
        </w:rPr>
        <w:t xml:space="preserve"> </w:t>
      </w:r>
      <w:r w:rsidRPr="00700870">
        <w:rPr>
          <w:b/>
        </w:rPr>
        <w:br/>
      </w:r>
      <w:r w:rsidRPr="00700870">
        <w:br/>
        <w:t xml:space="preserve">Setup violations are related to two edges of clock, </w:t>
      </w:r>
      <w:proofErr w:type="spellStart"/>
      <w:r w:rsidRPr="00700870">
        <w:t>i</w:t>
      </w:r>
      <w:proofErr w:type="spellEnd"/>
      <w:r w:rsidRPr="00700870">
        <w:t xml:space="preserve"> mean you can vary the clock frequency to correct setup violation. But for hold time, you are only concerned with one edge and </w:t>
      </w:r>
      <w:proofErr w:type="gramStart"/>
      <w:r w:rsidRPr="00700870">
        <w:t>does</w:t>
      </w:r>
      <w:proofErr w:type="gramEnd"/>
      <w:r w:rsidRPr="00700870">
        <w:t xml:space="preserve"> not basically depend on clock frequency.</w:t>
      </w:r>
    </w:p>
    <w:p w:rsidR="0062283B" w:rsidRPr="00700870" w:rsidRDefault="0062283B" w:rsidP="0062283B"/>
    <w:p w:rsidR="0062283B" w:rsidRPr="00700870" w:rsidRDefault="0062283B" w:rsidP="0062283B">
      <w:pPr>
        <w:ind w:left="360"/>
      </w:pPr>
      <w:r w:rsidRPr="00700870">
        <w:t xml:space="preserve">CELL </w:t>
      </w:r>
      <w:proofErr w:type="gramStart"/>
      <w:r w:rsidRPr="00700870">
        <w:t>DELAY :</w:t>
      </w:r>
      <w:proofErr w:type="gramEnd"/>
      <w:r w:rsidRPr="00700870">
        <w:t xml:space="preserve"> It is also the gate delay.</w:t>
      </w:r>
    </w:p>
    <w:p w:rsidR="0062283B" w:rsidRPr="00700870" w:rsidRDefault="0062283B" w:rsidP="0062283B">
      <w:pPr>
        <w:ind w:left="360"/>
      </w:pPr>
      <w:r w:rsidRPr="00700870">
        <w:t xml:space="preserve">Cell delay = f (input Transition </w:t>
      </w:r>
      <w:proofErr w:type="gramStart"/>
      <w:r w:rsidRPr="00700870">
        <w:t>time ,</w:t>
      </w:r>
      <w:proofErr w:type="gramEnd"/>
      <w:r w:rsidRPr="00700870">
        <w:t xml:space="preserve"> </w:t>
      </w:r>
      <w:proofErr w:type="spellStart"/>
      <w:r w:rsidRPr="00700870">
        <w:t>Cnet</w:t>
      </w:r>
      <w:proofErr w:type="spellEnd"/>
      <w:r w:rsidRPr="00700870">
        <w:t xml:space="preserve"> + </w:t>
      </w:r>
      <w:proofErr w:type="spellStart"/>
      <w:r w:rsidRPr="00700870">
        <w:t>Cpin</w:t>
      </w:r>
      <w:proofErr w:type="spellEnd"/>
      <w:r w:rsidRPr="00700870">
        <w:t>)</w:t>
      </w:r>
    </w:p>
    <w:p w:rsidR="0062283B" w:rsidRPr="00700870" w:rsidRDefault="0062283B" w:rsidP="0062283B">
      <w:pPr>
        <w:ind w:left="360"/>
      </w:pPr>
      <w:r w:rsidRPr="00700870">
        <w:t>Methods:</w:t>
      </w:r>
    </w:p>
    <w:p w:rsidR="0062283B" w:rsidRPr="00700870" w:rsidRDefault="0062283B" w:rsidP="0062283B">
      <w:pPr>
        <w:ind w:left="360"/>
      </w:pPr>
      <w:proofErr w:type="spellStart"/>
      <w:r w:rsidRPr="00700870">
        <w:t>a.Non</w:t>
      </w:r>
      <w:proofErr w:type="spellEnd"/>
      <w:r w:rsidRPr="00700870">
        <w:t xml:space="preserve"> –linear delay model</w:t>
      </w:r>
    </w:p>
    <w:p w:rsidR="0062283B" w:rsidRPr="00700870" w:rsidRDefault="0062283B" w:rsidP="007D5E2D">
      <w:pPr>
        <w:numPr>
          <w:ilvl w:val="0"/>
          <w:numId w:val="94"/>
        </w:numPr>
      </w:pPr>
      <w:r w:rsidRPr="00700870">
        <w:t xml:space="preserve">Linear delay models </w:t>
      </w:r>
    </w:p>
    <w:p w:rsidR="0062283B" w:rsidRPr="00700870" w:rsidRDefault="0062283B" w:rsidP="0062283B"/>
    <w:p w:rsidR="0062283B" w:rsidRPr="00700870" w:rsidRDefault="0062283B" w:rsidP="0062283B">
      <w:pPr>
        <w:ind w:left="360"/>
      </w:pPr>
      <w:r w:rsidRPr="00700870">
        <w:t xml:space="preserve">10. Net </w:t>
      </w:r>
      <w:proofErr w:type="gramStart"/>
      <w:r w:rsidRPr="00700870">
        <w:t>Delay :</w:t>
      </w:r>
      <w:proofErr w:type="gramEnd"/>
      <w:r w:rsidRPr="00700870">
        <w:t xml:space="preserve"> Also called interconnect delay</w:t>
      </w:r>
    </w:p>
    <w:p w:rsidR="0062283B" w:rsidRDefault="0062283B" w:rsidP="0062283B">
      <w:pPr>
        <w:ind w:left="360"/>
      </w:pPr>
      <w:r w:rsidRPr="00700870">
        <w:t xml:space="preserve"> Net Delay = f </w:t>
      </w:r>
      <w:proofErr w:type="gramStart"/>
      <w:r w:rsidRPr="00700870">
        <w:t xml:space="preserve">( </w:t>
      </w:r>
      <w:proofErr w:type="spellStart"/>
      <w:r w:rsidRPr="00700870">
        <w:t>Rnet</w:t>
      </w:r>
      <w:proofErr w:type="spellEnd"/>
      <w:proofErr w:type="gramEnd"/>
      <w:r w:rsidRPr="00700870">
        <w:t xml:space="preserve"> , </w:t>
      </w:r>
      <w:proofErr w:type="spellStart"/>
      <w:r w:rsidRPr="00700870">
        <w:t>Cnet</w:t>
      </w:r>
      <w:proofErr w:type="spellEnd"/>
      <w:r w:rsidRPr="00700870">
        <w:t xml:space="preserve"> + </w:t>
      </w:r>
      <w:proofErr w:type="spellStart"/>
      <w:r w:rsidRPr="00700870">
        <w:t>Cpin</w:t>
      </w:r>
      <w:proofErr w:type="spellEnd"/>
      <w:r w:rsidRPr="00700870">
        <w:t>)</w:t>
      </w:r>
    </w:p>
    <w:p w:rsidR="00687D0E" w:rsidRPr="00700870" w:rsidRDefault="00687D0E" w:rsidP="0062283B">
      <w:pPr>
        <w:ind w:left="360"/>
      </w:pPr>
    </w:p>
    <w:p w:rsidR="0062283B" w:rsidRDefault="0062283B" w:rsidP="0062283B">
      <w:r w:rsidRPr="00700870">
        <w:rPr>
          <w:b/>
        </w:rPr>
        <w:t xml:space="preserve">Static Timing </w:t>
      </w:r>
      <w:proofErr w:type="gramStart"/>
      <w:r w:rsidRPr="00700870">
        <w:rPr>
          <w:b/>
        </w:rPr>
        <w:t>Analysis :</w:t>
      </w:r>
      <w:proofErr w:type="gramEnd"/>
      <w:r w:rsidRPr="00700870">
        <w:rPr>
          <w:b/>
        </w:rPr>
        <w:t xml:space="preserve"> </w:t>
      </w:r>
      <w:r w:rsidRPr="00700870">
        <w:t>It is the method of computing the expected timing of a digital circuit  without actual simulation</w:t>
      </w:r>
    </w:p>
    <w:p w:rsidR="00687D0E" w:rsidRPr="00700870" w:rsidRDefault="00687D0E" w:rsidP="0062283B"/>
    <w:p w:rsidR="0062283B" w:rsidRPr="00700870" w:rsidRDefault="0062283B" w:rsidP="0062283B">
      <w:r w:rsidRPr="00687D0E">
        <w:rPr>
          <w:b/>
        </w:rPr>
        <w:t xml:space="preserve">22. Why Static Timing </w:t>
      </w:r>
      <w:proofErr w:type="gramStart"/>
      <w:r w:rsidRPr="00687D0E">
        <w:rPr>
          <w:b/>
        </w:rPr>
        <w:t>Analysis</w:t>
      </w:r>
      <w:r w:rsidRPr="00700870">
        <w:t xml:space="preserve"> :</w:t>
      </w:r>
      <w:proofErr w:type="gramEnd"/>
      <w:r w:rsidRPr="00700870">
        <w:t xml:space="preserve"> Gate-level simulations are time consuming and resource-intensive</w:t>
      </w:r>
    </w:p>
    <w:p w:rsidR="0062283B" w:rsidRDefault="0062283B" w:rsidP="0062283B">
      <w:r w:rsidRPr="00700870">
        <w:t>GLS exhaustiveness is limited to the test cases</w:t>
      </w:r>
    </w:p>
    <w:p w:rsidR="00687D0E" w:rsidRPr="00700870" w:rsidRDefault="00687D0E" w:rsidP="0062283B"/>
    <w:p w:rsidR="0062283B" w:rsidRPr="00687D0E" w:rsidRDefault="0062283B" w:rsidP="0062283B">
      <w:pPr>
        <w:rPr>
          <w:b/>
        </w:rPr>
      </w:pPr>
      <w:r w:rsidRPr="00687D0E">
        <w:rPr>
          <w:b/>
        </w:rPr>
        <w:t xml:space="preserve">23. Four Valid Timing Paths are: </w:t>
      </w:r>
    </w:p>
    <w:p w:rsidR="0062283B" w:rsidRPr="00700870" w:rsidRDefault="0062283B" w:rsidP="0062283B">
      <w:r w:rsidRPr="00700870">
        <w:t xml:space="preserve">                     1. </w:t>
      </w:r>
      <w:proofErr w:type="spellStart"/>
      <w:r w:rsidRPr="00700870">
        <w:t>Reg</w:t>
      </w:r>
      <w:proofErr w:type="spellEnd"/>
      <w:r w:rsidRPr="00700870">
        <w:t xml:space="preserve"> to </w:t>
      </w:r>
      <w:proofErr w:type="spellStart"/>
      <w:r w:rsidRPr="00700870">
        <w:t>Reg</w:t>
      </w:r>
      <w:proofErr w:type="spellEnd"/>
    </w:p>
    <w:p w:rsidR="0062283B" w:rsidRPr="00700870" w:rsidRDefault="0062283B" w:rsidP="0062283B">
      <w:r w:rsidRPr="00700870">
        <w:tab/>
      </w:r>
      <w:r w:rsidRPr="00700870">
        <w:tab/>
        <w:t>2. Input to Register</w:t>
      </w:r>
    </w:p>
    <w:p w:rsidR="0062283B" w:rsidRPr="00700870" w:rsidRDefault="0062283B" w:rsidP="0062283B">
      <w:r w:rsidRPr="00700870">
        <w:tab/>
      </w:r>
      <w:r w:rsidRPr="00700870">
        <w:tab/>
        <w:t>3. Register to output</w:t>
      </w:r>
    </w:p>
    <w:p w:rsidR="0062283B" w:rsidRDefault="0062283B" w:rsidP="0062283B">
      <w:r w:rsidRPr="00700870">
        <w:tab/>
      </w:r>
      <w:r w:rsidRPr="00700870">
        <w:tab/>
        <w:t>4. Input to output.</w:t>
      </w:r>
    </w:p>
    <w:p w:rsidR="00687D0E" w:rsidRPr="00700870" w:rsidRDefault="00687D0E" w:rsidP="0062283B"/>
    <w:p w:rsidR="0062283B" w:rsidRPr="00700870" w:rsidRDefault="0062283B" w:rsidP="0062283B">
      <w:r w:rsidRPr="00687D0E">
        <w:rPr>
          <w:b/>
        </w:rPr>
        <w:t>24. Setup Time:</w:t>
      </w:r>
      <w:r w:rsidRPr="00700870">
        <w:t xml:space="preserve"> The amount of time for which data has to be stable before the active edge of the clock.</w:t>
      </w:r>
    </w:p>
    <w:p w:rsidR="0062283B" w:rsidRPr="00700870" w:rsidRDefault="0062283B" w:rsidP="007D5E2D">
      <w:pPr>
        <w:numPr>
          <w:ilvl w:val="0"/>
          <w:numId w:val="95"/>
        </w:numPr>
      </w:pPr>
      <w:proofErr w:type="spellStart"/>
      <w:r w:rsidRPr="00700870">
        <w:t>Tclk</w:t>
      </w:r>
      <w:proofErr w:type="spellEnd"/>
      <w:r w:rsidRPr="00700870">
        <w:t xml:space="preserve"> period &gt;= </w:t>
      </w:r>
      <w:proofErr w:type="spellStart"/>
      <w:r w:rsidRPr="00700870">
        <w:t>Tclk</w:t>
      </w:r>
      <w:proofErr w:type="spellEnd"/>
      <w:r w:rsidRPr="00700870">
        <w:sym w:font="Wingdings" w:char="00E0"/>
      </w:r>
      <w:r w:rsidRPr="00700870">
        <w:t xml:space="preserve">q(max) + </w:t>
      </w:r>
      <w:proofErr w:type="spellStart"/>
      <w:r w:rsidRPr="00700870">
        <w:t>Tcombo</w:t>
      </w:r>
      <w:proofErr w:type="spellEnd"/>
      <w:r w:rsidRPr="00700870">
        <w:t xml:space="preserve">(max) + </w:t>
      </w:r>
      <w:proofErr w:type="spellStart"/>
      <w:r w:rsidRPr="00700870">
        <w:t>Tsetup</w:t>
      </w:r>
      <w:proofErr w:type="spellEnd"/>
      <w:r w:rsidRPr="00700870">
        <w:t xml:space="preserve"> of ff2</w:t>
      </w:r>
    </w:p>
    <w:p w:rsidR="0062283B" w:rsidRPr="00700870" w:rsidRDefault="0062283B" w:rsidP="007D5E2D">
      <w:pPr>
        <w:numPr>
          <w:ilvl w:val="0"/>
          <w:numId w:val="96"/>
        </w:numPr>
      </w:pPr>
      <w:r w:rsidRPr="00700870">
        <w:t xml:space="preserve">Setup </w:t>
      </w:r>
      <w:r w:rsidRPr="00700870">
        <w:sym w:font="Wingdings" w:char="00E0"/>
      </w:r>
      <w:r w:rsidRPr="00700870">
        <w:t xml:space="preserve"> Arrival Time(AT) &lt; Required Time(RT)</w:t>
      </w:r>
    </w:p>
    <w:p w:rsidR="0062283B" w:rsidRPr="00700870" w:rsidRDefault="0062283B" w:rsidP="0062283B">
      <w:r w:rsidRPr="00700870">
        <w:t xml:space="preserve">           A.T </w:t>
      </w:r>
      <w:r w:rsidRPr="00700870">
        <w:sym w:font="Wingdings" w:char="00E0"/>
      </w:r>
      <w:r w:rsidRPr="00700870">
        <w:t xml:space="preserve"> </w:t>
      </w:r>
      <w:proofErr w:type="spellStart"/>
      <w:r w:rsidRPr="00700870">
        <w:t>Tclk</w:t>
      </w:r>
      <w:proofErr w:type="spellEnd"/>
      <w:r w:rsidRPr="00700870">
        <w:sym w:font="Wingdings" w:char="00E0"/>
      </w:r>
      <w:r w:rsidRPr="00700870">
        <w:t xml:space="preserve">q + </w:t>
      </w:r>
      <w:proofErr w:type="spellStart"/>
      <w:r w:rsidRPr="00700870">
        <w:t>Tcombo</w:t>
      </w:r>
      <w:proofErr w:type="spellEnd"/>
      <w:r w:rsidRPr="00700870">
        <w:t xml:space="preserve"> +</w:t>
      </w:r>
      <w:proofErr w:type="spellStart"/>
      <w:r w:rsidRPr="00700870">
        <w:t>Tsetup</w:t>
      </w:r>
      <w:proofErr w:type="spellEnd"/>
      <w:r w:rsidRPr="00700870">
        <w:t xml:space="preserve"> + </w:t>
      </w:r>
      <w:proofErr w:type="spellStart"/>
      <w:r w:rsidRPr="00700870">
        <w:t>Tskew</w:t>
      </w:r>
      <w:proofErr w:type="spellEnd"/>
      <w:r w:rsidRPr="00700870">
        <w:t xml:space="preserve"> </w:t>
      </w:r>
    </w:p>
    <w:p w:rsidR="0062283B" w:rsidRPr="00700870" w:rsidRDefault="0062283B" w:rsidP="0062283B">
      <w:r w:rsidRPr="00700870">
        <w:t xml:space="preserve">           R.T </w:t>
      </w:r>
      <w:r w:rsidRPr="00700870">
        <w:sym w:font="Wingdings" w:char="00E0"/>
      </w:r>
      <w:r w:rsidRPr="00700870">
        <w:t xml:space="preserve"> </w:t>
      </w:r>
      <w:proofErr w:type="spellStart"/>
      <w:r w:rsidRPr="00700870">
        <w:t>Tclk</w:t>
      </w:r>
      <w:proofErr w:type="spellEnd"/>
    </w:p>
    <w:p w:rsidR="0062283B" w:rsidRPr="00700870" w:rsidRDefault="0062283B" w:rsidP="007D5E2D">
      <w:pPr>
        <w:numPr>
          <w:ilvl w:val="0"/>
          <w:numId w:val="97"/>
        </w:numPr>
      </w:pPr>
      <w:r w:rsidRPr="00700870">
        <w:t>If not setup is violating</w:t>
      </w:r>
    </w:p>
    <w:p w:rsidR="0062283B" w:rsidRPr="00700870" w:rsidRDefault="0062283B" w:rsidP="0062283B">
      <w:r w:rsidRPr="00700870">
        <w:t>REMEDY:</w:t>
      </w:r>
    </w:p>
    <w:p w:rsidR="0062283B" w:rsidRPr="00700870" w:rsidRDefault="0062283B" w:rsidP="0062283B">
      <w:r w:rsidRPr="00700870">
        <w:t xml:space="preserve"> 1. Fasten the data path</w:t>
      </w:r>
    </w:p>
    <w:p w:rsidR="0062283B" w:rsidRDefault="0062283B" w:rsidP="0062283B">
      <w:r w:rsidRPr="00700870">
        <w:t xml:space="preserve"> 2. Delay the clock path</w:t>
      </w:r>
    </w:p>
    <w:p w:rsidR="00687D0E" w:rsidRPr="00700870" w:rsidRDefault="00687D0E" w:rsidP="0062283B"/>
    <w:p w:rsidR="00687D0E" w:rsidRDefault="00687D0E" w:rsidP="0062283B">
      <w:pPr>
        <w:rPr>
          <w:b/>
        </w:rPr>
      </w:pPr>
    </w:p>
    <w:p w:rsidR="00687D0E" w:rsidRDefault="00687D0E" w:rsidP="0062283B">
      <w:pPr>
        <w:rPr>
          <w:b/>
        </w:rPr>
      </w:pPr>
    </w:p>
    <w:p w:rsidR="00687D0E" w:rsidRDefault="00687D0E" w:rsidP="0062283B">
      <w:pPr>
        <w:rPr>
          <w:b/>
        </w:rPr>
      </w:pPr>
    </w:p>
    <w:p w:rsidR="00687D0E" w:rsidRDefault="00687D0E" w:rsidP="0062283B">
      <w:pPr>
        <w:rPr>
          <w:b/>
        </w:rPr>
      </w:pPr>
    </w:p>
    <w:p w:rsidR="0062283B" w:rsidRPr="00700870" w:rsidRDefault="0062283B" w:rsidP="0062283B">
      <w:r w:rsidRPr="00687D0E">
        <w:rPr>
          <w:b/>
        </w:rPr>
        <w:lastRenderedPageBreak/>
        <w:t xml:space="preserve">25. Hold </w:t>
      </w:r>
      <w:proofErr w:type="gramStart"/>
      <w:r w:rsidRPr="00687D0E">
        <w:rPr>
          <w:b/>
        </w:rPr>
        <w:t>Time</w:t>
      </w:r>
      <w:r w:rsidRPr="00700870">
        <w:t xml:space="preserve"> :</w:t>
      </w:r>
      <w:proofErr w:type="gramEnd"/>
      <w:r w:rsidRPr="00700870">
        <w:t xml:space="preserve"> The amount of time the data has to be stable after the active edge of the clock.</w:t>
      </w:r>
    </w:p>
    <w:p w:rsidR="0062283B" w:rsidRPr="00700870" w:rsidRDefault="0062283B" w:rsidP="007D5E2D">
      <w:pPr>
        <w:numPr>
          <w:ilvl w:val="0"/>
          <w:numId w:val="98"/>
        </w:numPr>
        <w:spacing w:after="200" w:line="276" w:lineRule="auto"/>
      </w:pPr>
      <w:proofErr w:type="spellStart"/>
      <w:r w:rsidRPr="00700870">
        <w:t>Tclk</w:t>
      </w:r>
      <w:proofErr w:type="spellEnd"/>
      <w:r w:rsidRPr="00700870">
        <w:sym w:font="Wingdings" w:char="00E0"/>
      </w:r>
      <w:r w:rsidRPr="00700870">
        <w:t xml:space="preserve">q(min) + </w:t>
      </w:r>
      <w:proofErr w:type="spellStart"/>
      <w:r w:rsidRPr="00700870">
        <w:t>Tcombo</w:t>
      </w:r>
      <w:proofErr w:type="spellEnd"/>
      <w:r w:rsidRPr="00700870">
        <w:t xml:space="preserve">(min)  &gt;= </w:t>
      </w:r>
      <w:proofErr w:type="spellStart"/>
      <w:r w:rsidRPr="00700870">
        <w:t>Thold</w:t>
      </w:r>
      <w:proofErr w:type="spellEnd"/>
      <w:r w:rsidRPr="00700870">
        <w:t xml:space="preserve"> + </w:t>
      </w:r>
      <w:proofErr w:type="spellStart"/>
      <w:r w:rsidRPr="00700870">
        <w:t>Tskew</w:t>
      </w:r>
      <w:proofErr w:type="spellEnd"/>
    </w:p>
    <w:p w:rsidR="0062283B" w:rsidRPr="00700870" w:rsidRDefault="0062283B" w:rsidP="007D5E2D">
      <w:pPr>
        <w:numPr>
          <w:ilvl w:val="0"/>
          <w:numId w:val="98"/>
        </w:numPr>
      </w:pPr>
      <w:r w:rsidRPr="00700870">
        <w:t>HOLD : Arrival Time &gt; Required Time</w:t>
      </w:r>
    </w:p>
    <w:p w:rsidR="0062283B" w:rsidRPr="00700870" w:rsidRDefault="0062283B" w:rsidP="0062283B">
      <w:r w:rsidRPr="00700870">
        <w:t xml:space="preserve">           A.T </w:t>
      </w:r>
      <w:r w:rsidRPr="00700870">
        <w:sym w:font="Wingdings" w:char="00E0"/>
      </w:r>
      <w:r w:rsidRPr="00700870">
        <w:t xml:space="preserve"> </w:t>
      </w:r>
      <w:proofErr w:type="spellStart"/>
      <w:r w:rsidRPr="00700870">
        <w:t>Tclk</w:t>
      </w:r>
      <w:proofErr w:type="spellEnd"/>
      <w:r w:rsidRPr="00700870">
        <w:sym w:font="Wingdings" w:char="00E0"/>
      </w:r>
      <w:r w:rsidRPr="00700870">
        <w:t xml:space="preserve">q + </w:t>
      </w:r>
      <w:proofErr w:type="spellStart"/>
      <w:r w:rsidRPr="00700870">
        <w:t>Tcombo</w:t>
      </w:r>
      <w:proofErr w:type="spellEnd"/>
    </w:p>
    <w:p w:rsidR="0062283B" w:rsidRPr="00700870" w:rsidRDefault="0062283B" w:rsidP="0062283B">
      <w:r w:rsidRPr="00700870">
        <w:t xml:space="preserve">            R.T </w:t>
      </w:r>
      <w:r w:rsidRPr="00700870">
        <w:sym w:font="Wingdings" w:char="00E0"/>
      </w:r>
      <w:r w:rsidRPr="00700870">
        <w:t xml:space="preserve"> </w:t>
      </w:r>
      <w:proofErr w:type="spellStart"/>
      <w:r w:rsidRPr="00700870">
        <w:t>Thold</w:t>
      </w:r>
      <w:proofErr w:type="spellEnd"/>
      <w:r w:rsidRPr="00700870">
        <w:t xml:space="preserve"> + </w:t>
      </w:r>
      <w:proofErr w:type="spellStart"/>
      <w:r w:rsidRPr="00700870">
        <w:t>Tskew</w:t>
      </w:r>
      <w:proofErr w:type="spellEnd"/>
    </w:p>
    <w:p w:rsidR="0062283B" w:rsidRPr="00700870" w:rsidRDefault="0062283B" w:rsidP="0062283B"/>
    <w:p w:rsidR="0062283B" w:rsidRDefault="0062283B" w:rsidP="0062283B">
      <w:proofErr w:type="gramStart"/>
      <w:r w:rsidRPr="00700870">
        <w:t>REMEDY :</w:t>
      </w:r>
      <w:proofErr w:type="gramEnd"/>
      <w:r w:rsidRPr="00700870">
        <w:t xml:space="preserve"> Slow down the data path </w:t>
      </w:r>
    </w:p>
    <w:p w:rsidR="00687D0E" w:rsidRPr="00700870" w:rsidRDefault="00687D0E" w:rsidP="0062283B"/>
    <w:p w:rsidR="0062283B" w:rsidRPr="00687D0E" w:rsidRDefault="0062283B" w:rsidP="0062283B">
      <w:pPr>
        <w:pStyle w:val="HTMLPreformatted"/>
        <w:rPr>
          <w:rFonts w:ascii="Times New Roman" w:hAnsi="Times New Roman" w:cs="Times New Roman"/>
          <w:b/>
          <w:sz w:val="24"/>
          <w:szCs w:val="24"/>
        </w:rPr>
      </w:pPr>
      <w:r w:rsidRPr="00687D0E">
        <w:rPr>
          <w:rFonts w:ascii="Times New Roman" w:hAnsi="Times New Roman" w:cs="Times New Roman"/>
          <w:b/>
          <w:sz w:val="24"/>
          <w:szCs w:val="24"/>
        </w:rPr>
        <w:t xml:space="preserve">25. </w:t>
      </w:r>
      <w:r w:rsidRPr="00687D0E">
        <w:rPr>
          <w:rFonts w:ascii="Times New Roman" w:hAnsi="Times New Roman" w:cs="Times New Roman"/>
          <w:b/>
          <w:bCs/>
          <w:sz w:val="24"/>
          <w:szCs w:val="24"/>
        </w:rPr>
        <w:t>Problem statement:</w:t>
      </w:r>
    </w:p>
    <w:p w:rsidR="0062283B" w:rsidRPr="00687D0E" w:rsidRDefault="0062283B" w:rsidP="0062283B">
      <w:pPr>
        <w:pStyle w:val="HTMLPreformatted"/>
        <w:rPr>
          <w:rFonts w:ascii="Times New Roman" w:hAnsi="Times New Roman" w:cs="Times New Roman"/>
          <w:b/>
          <w:sz w:val="24"/>
          <w:szCs w:val="24"/>
        </w:rPr>
      </w:pPr>
      <w:r w:rsidRPr="00687D0E">
        <w:rPr>
          <w:rFonts w:ascii="Times New Roman" w:hAnsi="Times New Roman" w:cs="Times New Roman"/>
          <w:b/>
          <w:sz w:val="24"/>
          <w:szCs w:val="24"/>
        </w:rPr>
        <w:t xml:space="preserve">In the report generated by </w:t>
      </w:r>
      <w:proofErr w:type="spellStart"/>
      <w:r w:rsidRPr="00687D0E">
        <w:rPr>
          <w:rFonts w:ascii="Times New Roman" w:hAnsi="Times New Roman" w:cs="Times New Roman"/>
          <w:b/>
          <w:sz w:val="24"/>
          <w:szCs w:val="24"/>
        </w:rPr>
        <w:t>timeDesign</w:t>
      </w:r>
      <w:proofErr w:type="spellEnd"/>
      <w:r w:rsidRPr="00687D0E">
        <w:rPr>
          <w:rFonts w:ascii="Times New Roman" w:hAnsi="Times New Roman" w:cs="Times New Roman"/>
          <w:b/>
          <w:sz w:val="24"/>
          <w:szCs w:val="24"/>
        </w:rPr>
        <w:t xml:space="preserve">, the overall total negative slack (TNS) and number of </w:t>
      </w:r>
      <w:r w:rsidRPr="00687D0E">
        <w:rPr>
          <w:rFonts w:ascii="Times New Roman" w:hAnsi="Times New Roman" w:cs="Times New Roman"/>
          <w:b/>
          <w:bCs/>
          <w:sz w:val="24"/>
          <w:szCs w:val="24"/>
          <w:shd w:val="clear" w:color="auto" w:fill="FFFF00"/>
        </w:rPr>
        <w:t>violating</w:t>
      </w:r>
      <w:r w:rsidRPr="00687D0E">
        <w:rPr>
          <w:rFonts w:ascii="Times New Roman" w:hAnsi="Times New Roman" w:cs="Times New Roman"/>
          <w:b/>
          <w:sz w:val="24"/>
          <w:szCs w:val="24"/>
        </w:rPr>
        <w:t xml:space="preserve"> paths of a design does not equal to the total of the TNS and </w:t>
      </w:r>
      <w:r w:rsidRPr="00687D0E">
        <w:rPr>
          <w:rFonts w:ascii="Times New Roman" w:hAnsi="Times New Roman" w:cs="Times New Roman"/>
          <w:b/>
          <w:bCs/>
          <w:sz w:val="24"/>
          <w:szCs w:val="24"/>
          <w:shd w:val="clear" w:color="auto" w:fill="FFFF00"/>
        </w:rPr>
        <w:t>violating</w:t>
      </w:r>
      <w:r w:rsidRPr="00687D0E">
        <w:rPr>
          <w:rFonts w:ascii="Times New Roman" w:hAnsi="Times New Roman" w:cs="Times New Roman"/>
          <w:b/>
          <w:sz w:val="24"/>
          <w:szCs w:val="24"/>
        </w:rPr>
        <w:t xml:space="preserve"> paths of the individual path groups.</w:t>
      </w:r>
    </w:p>
    <w:p w:rsidR="0062283B" w:rsidRDefault="0062283B" w:rsidP="0062283B">
      <w:pPr>
        <w:pStyle w:val="HTMLPreformatted"/>
        <w:rPr>
          <w:rFonts w:ascii="Times New Roman" w:hAnsi="Times New Roman" w:cs="Times New Roman"/>
          <w:b/>
          <w:sz w:val="24"/>
          <w:szCs w:val="24"/>
        </w:rPr>
      </w:pPr>
      <w:r w:rsidRPr="00687D0E">
        <w:rPr>
          <w:rFonts w:ascii="Times New Roman" w:hAnsi="Times New Roman" w:cs="Times New Roman"/>
          <w:b/>
          <w:sz w:val="24"/>
          <w:szCs w:val="24"/>
        </w:rPr>
        <w:t>How can this be possible?</w:t>
      </w:r>
    </w:p>
    <w:p w:rsidR="00687D0E" w:rsidRPr="00687D0E" w:rsidRDefault="00687D0E" w:rsidP="0062283B">
      <w:pPr>
        <w:pStyle w:val="HTMLPreformatted"/>
        <w:rPr>
          <w:rFonts w:ascii="Times New Roman" w:hAnsi="Times New Roman" w:cs="Times New Roman"/>
          <w:b/>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b/>
          <w:bCs/>
          <w:sz w:val="24"/>
          <w:szCs w:val="24"/>
        </w:rPr>
        <w:t>Solution:</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It is possible for the overall total negative slack (TNS) and number of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of a design to not be equal to the total of the TNS and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of the individual path groups. </w:t>
      </w:r>
    </w:p>
    <w:p w:rsidR="0062283B" w:rsidRPr="00700870" w:rsidRDefault="0062283B" w:rsidP="0062283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imes New Roman" w:hAnsi="Times New Roman" w:cs="Times New Roman"/>
          <w:sz w:val="24"/>
          <w:szCs w:val="24"/>
        </w:rPr>
      </w:pPr>
      <w:r w:rsidRPr="00700870">
        <w:rPr>
          <w:rFonts w:ascii="Times New Roman" w:hAnsi="Times New Roman" w:cs="Times New Roman"/>
          <w:sz w:val="24"/>
          <w:szCs w:val="24"/>
        </w:rPr>
        <w:tab/>
      </w:r>
      <w:r w:rsidRPr="00700870">
        <w:rPr>
          <w:rFonts w:ascii="Times New Roman" w:hAnsi="Times New Roman" w:cs="Times New Roman"/>
          <w:sz w:val="24"/>
          <w:szCs w:val="24"/>
        </w:rPr>
        <w:tab/>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This is because the TNS and number of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are based on end-point of the path and is not path based.</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For example, consider a simple design comprising of 2 flip-flops and some combinational logic. For this design, assume the following:</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-There is a constrained path from the first flip-flop to the data pin of the second flip-flop (reg2reg path group) which </w:t>
      </w:r>
      <w:r w:rsidRPr="00700870">
        <w:rPr>
          <w:rFonts w:ascii="Times New Roman" w:hAnsi="Times New Roman" w:cs="Times New Roman"/>
          <w:b/>
          <w:bCs/>
          <w:sz w:val="24"/>
          <w:szCs w:val="24"/>
          <w:shd w:val="clear" w:color="auto" w:fill="FFFF00"/>
        </w:rPr>
        <w:t>violates</w:t>
      </w:r>
      <w:r w:rsidRPr="00700870">
        <w:rPr>
          <w:rFonts w:ascii="Times New Roman" w:hAnsi="Times New Roman" w:cs="Times New Roman"/>
          <w:sz w:val="24"/>
          <w:szCs w:val="24"/>
        </w:rPr>
        <w:t xml:space="preserve"> the setup constraint by .03ns.</w:t>
      </w:r>
    </w:p>
    <w:p w:rsidR="0062283B" w:rsidRPr="00700870" w:rsidRDefault="0062283B" w:rsidP="0062283B">
      <w:pPr>
        <w:pStyle w:val="HTMLPreformatted"/>
        <w:rPr>
          <w:rFonts w:ascii="Times New Roman" w:hAnsi="Times New Roman" w:cs="Times New Roman"/>
          <w:sz w:val="24"/>
          <w:szCs w:val="24"/>
        </w:rPr>
      </w:pPr>
    </w:p>
    <w:p w:rsidR="0062283B"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-There is a constrained path from the input port of this design to the data pin of the second flip-flop (in2reg path group) which </w:t>
      </w:r>
      <w:r w:rsidRPr="00700870">
        <w:rPr>
          <w:rFonts w:ascii="Times New Roman" w:hAnsi="Times New Roman" w:cs="Times New Roman"/>
          <w:b/>
          <w:bCs/>
          <w:sz w:val="24"/>
          <w:szCs w:val="24"/>
          <w:shd w:val="clear" w:color="auto" w:fill="FFFF00"/>
        </w:rPr>
        <w:t>violates</w:t>
      </w:r>
      <w:r w:rsidRPr="00700870">
        <w:rPr>
          <w:rFonts w:ascii="Times New Roman" w:hAnsi="Times New Roman" w:cs="Times New Roman"/>
          <w:sz w:val="24"/>
          <w:szCs w:val="24"/>
        </w:rPr>
        <w:t xml:space="preserve"> the setup constraint by .25ns</w:t>
      </w: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Pr="00700870" w:rsidRDefault="00687D0E" w:rsidP="0062283B">
      <w:pPr>
        <w:pStyle w:val="HTMLPreformatted"/>
        <w:rPr>
          <w:rFonts w:ascii="Times New Roman" w:hAnsi="Times New Roman" w:cs="Times New Roman"/>
          <w:sz w:val="24"/>
          <w:szCs w:val="24"/>
        </w:rPr>
      </w:pPr>
    </w:p>
    <w:p w:rsidR="0062283B"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Show</w:t>
      </w:r>
      <w:r w:rsidR="00687D0E">
        <w:rPr>
          <w:rFonts w:ascii="Times New Roman" w:hAnsi="Times New Roman" w:cs="Times New Roman"/>
          <w:sz w:val="24"/>
          <w:szCs w:val="24"/>
        </w:rPr>
        <w:t>n</w:t>
      </w:r>
      <w:r w:rsidRPr="00700870">
        <w:rPr>
          <w:rFonts w:ascii="Times New Roman" w:hAnsi="Times New Roman" w:cs="Times New Roman"/>
          <w:sz w:val="24"/>
          <w:szCs w:val="24"/>
        </w:rPr>
        <w:t xml:space="preserve"> below is the report generated by </w:t>
      </w:r>
      <w:proofErr w:type="spellStart"/>
      <w:r w:rsidRPr="00700870">
        <w:rPr>
          <w:rFonts w:ascii="Times New Roman" w:hAnsi="Times New Roman" w:cs="Times New Roman"/>
          <w:sz w:val="24"/>
          <w:szCs w:val="24"/>
        </w:rPr>
        <w:t>timeDesign</w:t>
      </w:r>
      <w:proofErr w:type="spellEnd"/>
      <w:r w:rsidRPr="00700870">
        <w:rPr>
          <w:rFonts w:ascii="Times New Roman" w:hAnsi="Times New Roman" w:cs="Times New Roman"/>
          <w:sz w:val="24"/>
          <w:szCs w:val="24"/>
        </w:rPr>
        <w:t xml:space="preserve"> for this design:</w:t>
      </w: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Default="00687D0E" w:rsidP="0062283B">
      <w:pPr>
        <w:pStyle w:val="HTMLPreformatted"/>
        <w:rPr>
          <w:rFonts w:ascii="Times New Roman" w:hAnsi="Times New Roman" w:cs="Times New Roman"/>
          <w:sz w:val="24"/>
          <w:szCs w:val="24"/>
        </w:rPr>
      </w:pPr>
    </w:p>
    <w:p w:rsidR="00687D0E" w:rsidRPr="00700870" w:rsidRDefault="00687D0E"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lastRenderedPageBreak/>
        <w:t>------------------------------------------------------------</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          </w:t>
      </w:r>
      <w:proofErr w:type="spellStart"/>
      <w:proofErr w:type="gramStart"/>
      <w:r w:rsidRPr="00700870">
        <w:rPr>
          <w:rFonts w:ascii="Times New Roman" w:hAnsi="Times New Roman" w:cs="Times New Roman"/>
          <w:sz w:val="24"/>
          <w:szCs w:val="24"/>
        </w:rPr>
        <w:t>timeDesign</w:t>
      </w:r>
      <w:proofErr w:type="spellEnd"/>
      <w:proofErr w:type="gramEnd"/>
      <w:r w:rsidRPr="00700870">
        <w:rPr>
          <w:rFonts w:ascii="Times New Roman" w:hAnsi="Times New Roman" w:cs="Times New Roman"/>
          <w:sz w:val="24"/>
          <w:szCs w:val="24"/>
        </w:rPr>
        <w:t xml:space="preserve"> Summary</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     Setup mode     |   all   | reg2reg | </w:t>
      </w:r>
      <w:proofErr w:type="gramStart"/>
      <w:r w:rsidRPr="00700870">
        <w:rPr>
          <w:rFonts w:ascii="Times New Roman" w:hAnsi="Times New Roman" w:cs="Times New Roman"/>
          <w:sz w:val="24"/>
          <w:szCs w:val="24"/>
        </w:rPr>
        <w:t>in2reg  |</w:t>
      </w:r>
      <w:proofErr w:type="gramEnd"/>
      <w:r w:rsidRPr="00700870">
        <w:rPr>
          <w:rFonts w:ascii="Times New Roman" w:hAnsi="Times New Roman" w:cs="Times New Roman"/>
          <w:sz w:val="24"/>
          <w:szCs w:val="24"/>
        </w:rPr>
        <w:t xml:space="preserve"> reg2out | in2out  | </w:t>
      </w:r>
      <w:proofErr w:type="spellStart"/>
      <w:r w:rsidRPr="00700870">
        <w:rPr>
          <w:rFonts w:ascii="Times New Roman" w:hAnsi="Times New Roman" w:cs="Times New Roman"/>
          <w:sz w:val="24"/>
          <w:szCs w:val="24"/>
        </w:rPr>
        <w:t>clkgate</w:t>
      </w:r>
      <w:proofErr w:type="spellEnd"/>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rPr>
        <w:t xml:space="preserve"> </w:t>
      </w:r>
      <w:r w:rsidRPr="00700870">
        <w:rPr>
          <w:rFonts w:ascii="Times New Roman" w:hAnsi="Times New Roman" w:cs="Times New Roman"/>
          <w:sz w:val="24"/>
          <w:szCs w:val="24"/>
          <w:lang w:val="pt-BR"/>
        </w:rPr>
        <w:t>|</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WNS (ns):| -0.250  | -0.030  | -0.250  |   N/A   |   N/A   |   N/A</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xml:space="preserve"> |</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TNS (ns):| -0.250  | -0.030  | -0.250  |   N/A   |   N/A   |   N/A</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xml:space="preserve"> |</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xml:space="preserve">|    </w:t>
      </w:r>
      <w:r w:rsidRPr="00700870">
        <w:rPr>
          <w:rFonts w:ascii="Times New Roman" w:hAnsi="Times New Roman" w:cs="Times New Roman"/>
          <w:b/>
          <w:bCs/>
          <w:sz w:val="24"/>
          <w:szCs w:val="24"/>
          <w:shd w:val="clear" w:color="auto" w:fill="FFFF00"/>
          <w:lang w:val="pt-BR"/>
        </w:rPr>
        <w:t>Violating</w:t>
      </w:r>
      <w:r w:rsidRPr="00700870">
        <w:rPr>
          <w:rFonts w:ascii="Times New Roman" w:hAnsi="Times New Roman" w:cs="Times New Roman"/>
          <w:sz w:val="24"/>
          <w:szCs w:val="24"/>
          <w:lang w:val="pt-BR"/>
        </w:rPr>
        <w:t xml:space="preserve"> Paths:|    1    |    1    |    1    |   N/A   |   N/A   |   N/A</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xml:space="preserve"> |</w:t>
      </w:r>
    </w:p>
    <w:p w:rsidR="0062283B" w:rsidRPr="00700870" w:rsidRDefault="0062283B" w:rsidP="0062283B">
      <w:pPr>
        <w:pStyle w:val="HTMLPreformatted"/>
        <w:rPr>
          <w:rFonts w:ascii="Times New Roman" w:hAnsi="Times New Roman" w:cs="Times New Roman"/>
          <w:sz w:val="24"/>
          <w:szCs w:val="24"/>
          <w:lang w:val="pt-BR"/>
        </w:rPr>
      </w:pPr>
      <w:r w:rsidRPr="00700870">
        <w:rPr>
          <w:rFonts w:ascii="Times New Roman" w:hAnsi="Times New Roman" w:cs="Times New Roman"/>
          <w:sz w:val="24"/>
          <w:szCs w:val="24"/>
          <w:lang w:val="pt-BR"/>
        </w:rPr>
        <w:t>|          All Paths:|    2    |    1    |    2    |   N/A   |   N/A   |   N/A</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lang w:val="pt-BR"/>
        </w:rPr>
        <w:t xml:space="preserve"> </w:t>
      </w: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As can be seen in the above report, the overall TNS (-.25ns) does not equal the total TNS of the individual path groups (.25 + .03) = -.28ns</w:t>
      </w: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Also the total number of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in the overall report (1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 does not equal the sum of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in each individual path group (1 + 1) = 2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This is because </w:t>
      </w:r>
      <w:proofErr w:type="spellStart"/>
      <w:r w:rsidRPr="00700870">
        <w:rPr>
          <w:rFonts w:ascii="Times New Roman" w:hAnsi="Times New Roman" w:cs="Times New Roman"/>
          <w:sz w:val="24"/>
          <w:szCs w:val="24"/>
        </w:rPr>
        <w:t>timeDesign</w:t>
      </w:r>
      <w:proofErr w:type="spellEnd"/>
      <w:r w:rsidRPr="00700870">
        <w:rPr>
          <w:rFonts w:ascii="Times New Roman" w:hAnsi="Times New Roman" w:cs="Times New Roman"/>
          <w:sz w:val="24"/>
          <w:szCs w:val="24"/>
        </w:rPr>
        <w:t xml:space="preserve"> is end-point based. In the contrived example, both </w:t>
      </w:r>
      <w:r w:rsidRPr="00700870">
        <w:rPr>
          <w:rFonts w:ascii="Times New Roman" w:hAnsi="Times New Roman" w:cs="Times New Roman"/>
          <w:b/>
          <w:bCs/>
          <w:sz w:val="24"/>
          <w:szCs w:val="24"/>
          <w:shd w:val="clear" w:color="auto" w:fill="FFFF00"/>
        </w:rPr>
        <w:t>violations</w:t>
      </w:r>
      <w:r w:rsidRPr="00700870">
        <w:rPr>
          <w:rFonts w:ascii="Times New Roman" w:hAnsi="Times New Roman" w:cs="Times New Roman"/>
          <w:sz w:val="24"/>
          <w:szCs w:val="24"/>
        </w:rPr>
        <w:t xml:space="preserve"> were on the data pin of the second flip-flop. </w:t>
      </w:r>
    </w:p>
    <w:p w:rsidR="0062283B" w:rsidRPr="00700870" w:rsidRDefault="0062283B" w:rsidP="0062283B">
      <w:pPr>
        <w:pStyle w:val="HTMLPreformatted"/>
        <w:rPr>
          <w:rFonts w:ascii="Times New Roman" w:hAnsi="Times New Roman" w:cs="Times New Roman"/>
          <w:sz w:val="24"/>
          <w:szCs w:val="24"/>
        </w:rPr>
      </w:pPr>
    </w:p>
    <w:p w:rsidR="0062283B" w:rsidRPr="00700870"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The overall number reported by </w:t>
      </w:r>
      <w:proofErr w:type="spellStart"/>
      <w:r w:rsidRPr="00700870">
        <w:rPr>
          <w:rFonts w:ascii="Times New Roman" w:hAnsi="Times New Roman" w:cs="Times New Roman"/>
          <w:sz w:val="24"/>
          <w:szCs w:val="24"/>
        </w:rPr>
        <w:t>timeDesign</w:t>
      </w:r>
      <w:proofErr w:type="spellEnd"/>
      <w:r w:rsidRPr="00700870">
        <w:rPr>
          <w:rFonts w:ascii="Times New Roman" w:hAnsi="Times New Roman" w:cs="Times New Roman"/>
          <w:sz w:val="24"/>
          <w:szCs w:val="24"/>
        </w:rPr>
        <w:t xml:space="preserve"> reports the worst </w:t>
      </w:r>
      <w:r w:rsidRPr="00700870">
        <w:rPr>
          <w:rFonts w:ascii="Times New Roman" w:hAnsi="Times New Roman" w:cs="Times New Roman"/>
          <w:b/>
          <w:bCs/>
          <w:sz w:val="24"/>
          <w:szCs w:val="24"/>
          <w:shd w:val="clear" w:color="auto" w:fill="FFFF00"/>
        </w:rPr>
        <w:t>violation</w:t>
      </w:r>
      <w:r w:rsidRPr="00700870">
        <w:rPr>
          <w:rFonts w:ascii="Times New Roman" w:hAnsi="Times New Roman" w:cs="Times New Roman"/>
          <w:sz w:val="24"/>
          <w:szCs w:val="24"/>
        </w:rPr>
        <w:t xml:space="preserve"> at each end point, and hence reports only one </w:t>
      </w:r>
      <w:r w:rsidRPr="00700870">
        <w:rPr>
          <w:rFonts w:ascii="Times New Roman" w:hAnsi="Times New Roman" w:cs="Times New Roman"/>
          <w:b/>
          <w:bCs/>
          <w:sz w:val="24"/>
          <w:szCs w:val="24"/>
          <w:shd w:val="clear" w:color="auto" w:fill="FFFF00"/>
        </w:rPr>
        <w:t>violation</w:t>
      </w:r>
      <w:r w:rsidRPr="00700870">
        <w:rPr>
          <w:rFonts w:ascii="Times New Roman" w:hAnsi="Times New Roman" w:cs="Times New Roman"/>
          <w:sz w:val="24"/>
          <w:szCs w:val="24"/>
        </w:rPr>
        <w:t xml:space="preserve"> of -.25ns, while the individual path group sections report the worst violators in each path group.</w:t>
      </w:r>
    </w:p>
    <w:p w:rsidR="0062283B" w:rsidRPr="00700870" w:rsidRDefault="0062283B" w:rsidP="0062283B">
      <w:pPr>
        <w:pStyle w:val="HTMLPreformatted"/>
        <w:rPr>
          <w:rFonts w:ascii="Times New Roman" w:hAnsi="Times New Roman" w:cs="Times New Roman"/>
          <w:sz w:val="24"/>
          <w:szCs w:val="24"/>
        </w:rPr>
      </w:pPr>
    </w:p>
    <w:p w:rsidR="0062283B" w:rsidRDefault="0062283B" w:rsidP="0062283B">
      <w:pPr>
        <w:pStyle w:val="HTMLPreformatted"/>
        <w:rPr>
          <w:rFonts w:ascii="Times New Roman" w:hAnsi="Times New Roman" w:cs="Times New Roman"/>
          <w:sz w:val="24"/>
          <w:szCs w:val="24"/>
        </w:rPr>
      </w:pPr>
      <w:r w:rsidRPr="00700870">
        <w:rPr>
          <w:rFonts w:ascii="Times New Roman" w:hAnsi="Times New Roman" w:cs="Times New Roman"/>
          <w:sz w:val="24"/>
          <w:szCs w:val="24"/>
        </w:rPr>
        <w:t xml:space="preserve">The same holds true when reporting number of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paths. Since both </w:t>
      </w:r>
      <w:r w:rsidRPr="00700870">
        <w:rPr>
          <w:rFonts w:ascii="Times New Roman" w:hAnsi="Times New Roman" w:cs="Times New Roman"/>
          <w:b/>
          <w:bCs/>
          <w:sz w:val="24"/>
          <w:szCs w:val="24"/>
          <w:shd w:val="clear" w:color="auto" w:fill="FFFF00"/>
        </w:rPr>
        <w:t>violations</w:t>
      </w:r>
      <w:r w:rsidRPr="00700870">
        <w:rPr>
          <w:rFonts w:ascii="Times New Roman" w:hAnsi="Times New Roman" w:cs="Times New Roman"/>
          <w:sz w:val="24"/>
          <w:szCs w:val="24"/>
        </w:rPr>
        <w:t xml:space="preserve"> were at the data pin of the second flip-flop, the overall report being end-point based </w:t>
      </w:r>
      <w:proofErr w:type="gramStart"/>
      <w:r w:rsidRPr="00700870">
        <w:rPr>
          <w:rFonts w:ascii="Times New Roman" w:hAnsi="Times New Roman" w:cs="Times New Roman"/>
          <w:sz w:val="24"/>
          <w:szCs w:val="24"/>
        </w:rPr>
        <w:t>Just</w:t>
      </w:r>
      <w:proofErr w:type="gramEnd"/>
      <w:r w:rsidRPr="00700870">
        <w:rPr>
          <w:rFonts w:ascii="Times New Roman" w:hAnsi="Times New Roman" w:cs="Times New Roman"/>
          <w:sz w:val="24"/>
          <w:szCs w:val="24"/>
        </w:rPr>
        <w:t xml:space="preserve"> counts this as one </w:t>
      </w:r>
      <w:r w:rsidRPr="00700870">
        <w:rPr>
          <w:rFonts w:ascii="Times New Roman" w:hAnsi="Times New Roman" w:cs="Times New Roman"/>
          <w:b/>
          <w:bCs/>
          <w:sz w:val="24"/>
          <w:szCs w:val="24"/>
          <w:shd w:val="clear" w:color="auto" w:fill="FFFF00"/>
        </w:rPr>
        <w:t>violating</w:t>
      </w:r>
      <w:r w:rsidRPr="00700870">
        <w:rPr>
          <w:rFonts w:ascii="Times New Roman" w:hAnsi="Times New Roman" w:cs="Times New Roman"/>
          <w:sz w:val="24"/>
          <w:szCs w:val="24"/>
        </w:rPr>
        <w:t xml:space="preserve"> path.</w:t>
      </w:r>
    </w:p>
    <w:p w:rsidR="00687D0E" w:rsidRPr="00700870" w:rsidRDefault="00687D0E" w:rsidP="0062283B">
      <w:pPr>
        <w:pStyle w:val="HTMLPreformatted"/>
        <w:rPr>
          <w:rFonts w:ascii="Times New Roman" w:hAnsi="Times New Roman" w:cs="Times New Roman"/>
          <w:sz w:val="24"/>
          <w:szCs w:val="24"/>
        </w:rPr>
      </w:pPr>
    </w:p>
    <w:p w:rsidR="0062283B" w:rsidRPr="00700870" w:rsidRDefault="0062283B" w:rsidP="0062283B"/>
    <w:p w:rsidR="0062283B" w:rsidRPr="00687D0E" w:rsidRDefault="0062283B" w:rsidP="0062283B">
      <w:pPr>
        <w:rPr>
          <w:b/>
        </w:rPr>
      </w:pPr>
      <w:r w:rsidRPr="00687D0E">
        <w:rPr>
          <w:b/>
        </w:rPr>
        <w:t>26. What is the setup and hold time of latch</w:t>
      </w:r>
      <w:r w:rsidR="00687D0E" w:rsidRPr="00687D0E">
        <w:rPr>
          <w:b/>
        </w:rPr>
        <w:t>?</w:t>
      </w:r>
    </w:p>
    <w:p w:rsidR="0062283B" w:rsidRDefault="0062283B" w:rsidP="0062283B">
      <w:r w:rsidRPr="00700870">
        <w:t xml:space="preserve">      That will defined at the end of active edge </w:t>
      </w:r>
    </w:p>
    <w:p w:rsidR="00687D0E" w:rsidRPr="00700870" w:rsidRDefault="00687D0E" w:rsidP="0062283B"/>
    <w:p w:rsidR="00687D0E" w:rsidRDefault="00687D0E" w:rsidP="0062283B">
      <w:pPr>
        <w:suppressAutoHyphens/>
        <w:rPr>
          <w:b/>
        </w:rPr>
      </w:pPr>
    </w:p>
    <w:p w:rsidR="00687D0E" w:rsidRDefault="00687D0E" w:rsidP="0062283B">
      <w:pPr>
        <w:suppressAutoHyphens/>
        <w:rPr>
          <w:b/>
        </w:rPr>
      </w:pPr>
    </w:p>
    <w:p w:rsidR="00687D0E" w:rsidRDefault="00687D0E" w:rsidP="0062283B">
      <w:pPr>
        <w:suppressAutoHyphens/>
        <w:rPr>
          <w:b/>
        </w:rPr>
      </w:pPr>
    </w:p>
    <w:p w:rsidR="0062283B" w:rsidRDefault="0062283B" w:rsidP="0062283B">
      <w:pPr>
        <w:suppressAutoHyphens/>
        <w:rPr>
          <w:b/>
        </w:rPr>
      </w:pPr>
      <w:r w:rsidRPr="00687D0E">
        <w:rPr>
          <w:b/>
        </w:rPr>
        <w:lastRenderedPageBreak/>
        <w:t xml:space="preserve">27. Can setup and hold be there for a same path? How fix the hold time violation if no setup </w:t>
      </w:r>
      <w:r w:rsidR="00687D0E">
        <w:rPr>
          <w:b/>
        </w:rPr>
        <w:t xml:space="preserve">margin </w:t>
      </w:r>
      <w:r w:rsidRPr="00687D0E">
        <w:rPr>
          <w:b/>
        </w:rPr>
        <w:t>exists and vice versa</w:t>
      </w:r>
      <w:r w:rsidR="00687D0E">
        <w:rPr>
          <w:b/>
        </w:rPr>
        <w:t>?</w:t>
      </w:r>
    </w:p>
    <w:p w:rsidR="00687D0E" w:rsidRPr="00687D0E" w:rsidRDefault="00687D0E" w:rsidP="0062283B">
      <w:pPr>
        <w:suppressAutoHyphens/>
        <w:rPr>
          <w:b/>
        </w:rPr>
      </w:pPr>
    </w:p>
    <w:p w:rsidR="0062283B" w:rsidRPr="00700870" w:rsidRDefault="0062283B" w:rsidP="0062283B">
      <w:pPr>
        <w:ind w:left="900"/>
      </w:pPr>
      <w:r w:rsidRPr="00700870">
        <w:t xml:space="preserve">It can be between the same end points but </w:t>
      </w:r>
      <w:r w:rsidRPr="00700870">
        <w:rPr>
          <w:color w:val="558ED5"/>
        </w:rPr>
        <w:t>not for the same path.</w:t>
      </w:r>
    </w:p>
    <w:p w:rsidR="0062283B" w:rsidRPr="00700870" w:rsidRDefault="0062283B" w:rsidP="0062283B">
      <w:pPr>
        <w:ind w:left="900"/>
      </w:pPr>
      <w:r w:rsidRPr="00700870">
        <w:t>Setup: Upsize the driver cell before the divergence point.</w:t>
      </w:r>
    </w:p>
    <w:p w:rsidR="0062283B" w:rsidRPr="00700870" w:rsidRDefault="0062283B" w:rsidP="0062283B">
      <w:pPr>
        <w:ind w:left="900"/>
      </w:pPr>
      <w:r w:rsidRPr="00700870">
        <w:t>Hold: Add the delay cell at the path end point.</w:t>
      </w:r>
    </w:p>
    <w:p w:rsidR="0062283B" w:rsidRPr="00700870" w:rsidRDefault="0062283B" w:rsidP="0062283B">
      <w:pPr>
        <w:ind w:left="900"/>
      </w:pPr>
      <w:r w:rsidRPr="00700870">
        <w:t>Try logic optimization when no margins exist.</w:t>
      </w:r>
    </w:p>
    <w:p w:rsidR="0062283B" w:rsidRDefault="0062283B" w:rsidP="0062283B">
      <w:pPr>
        <w:ind w:left="900"/>
      </w:pPr>
      <w:r w:rsidRPr="00700870">
        <w:t>Split the logic by inserting the Flop and do the pie lining.</w:t>
      </w:r>
    </w:p>
    <w:p w:rsidR="00687D0E" w:rsidRPr="00700870" w:rsidRDefault="00687D0E" w:rsidP="0062283B">
      <w:pPr>
        <w:ind w:left="900"/>
      </w:pPr>
    </w:p>
    <w:p w:rsidR="0062283B" w:rsidRPr="00687D0E" w:rsidRDefault="0062283B" w:rsidP="0062283B">
      <w:pPr>
        <w:suppressAutoHyphens/>
        <w:rPr>
          <w:b/>
        </w:rPr>
      </w:pPr>
      <w:r w:rsidRPr="00687D0E">
        <w:rPr>
          <w:b/>
        </w:rPr>
        <w:t>28. What is the correlation factor for the PT and encounter?</w:t>
      </w:r>
    </w:p>
    <w:p w:rsidR="00687D0E" w:rsidRPr="00700870" w:rsidRDefault="00687D0E" w:rsidP="0062283B">
      <w:pPr>
        <w:suppressAutoHyphens/>
      </w:pPr>
    </w:p>
    <w:p w:rsidR="0062283B" w:rsidRPr="00700870" w:rsidRDefault="0062283B" w:rsidP="0062283B">
      <w:pPr>
        <w:ind w:left="900"/>
      </w:pPr>
      <w:r w:rsidRPr="00700870">
        <w:t>Generally greater than 1</w:t>
      </w:r>
    </w:p>
    <w:p w:rsidR="0062283B" w:rsidRDefault="0062283B" w:rsidP="0062283B">
      <w:pPr>
        <w:ind w:left="900"/>
      </w:pPr>
      <w:r w:rsidRPr="00700870">
        <w:t>SPEF correlation</w:t>
      </w:r>
      <w:proofErr w:type="gramStart"/>
      <w:r w:rsidRPr="00700870">
        <w:t>  (</w:t>
      </w:r>
      <w:proofErr w:type="gramEnd"/>
      <w:r w:rsidRPr="00700870">
        <w:t xml:space="preserve">QRC </w:t>
      </w:r>
      <w:proofErr w:type="spellStart"/>
      <w:r w:rsidRPr="00700870">
        <w:t>vs</w:t>
      </w:r>
      <w:proofErr w:type="spellEnd"/>
      <w:r w:rsidRPr="00700870">
        <w:t xml:space="preserve"> native detailed extraction) using ostrich and </w:t>
      </w:r>
      <w:proofErr w:type="spellStart"/>
      <w:r w:rsidRPr="00700870">
        <w:t>perl</w:t>
      </w:r>
      <w:proofErr w:type="spellEnd"/>
      <w:r w:rsidRPr="00700870">
        <w:t xml:space="preserve"> script ( spefCapCmp.pl) in both worst and best case for DSHR block.</w:t>
      </w:r>
      <w:r w:rsidRPr="00700870">
        <w:br/>
        <w:t>Capacitance scaling factors are here.</w:t>
      </w:r>
      <w:r w:rsidRPr="00700870">
        <w:rPr>
          <w:b/>
          <w:bCs/>
        </w:rPr>
        <w:t xml:space="preserve">  </w:t>
      </w:r>
      <w:r w:rsidRPr="00700870">
        <w:rPr>
          <w:b/>
          <w:bCs/>
        </w:rPr>
        <w:br/>
      </w:r>
      <w:r w:rsidRPr="00700870">
        <w:rPr>
          <w:rStyle w:val="HTMLTypewriter"/>
          <w:rFonts w:ascii="Times New Roman" w:eastAsia="Calibri" w:hAnsi="Times New Roman" w:cs="Times New Roman"/>
          <w:b/>
          <w:bCs/>
          <w:sz w:val="24"/>
          <w:szCs w:val="24"/>
        </w:rPr>
        <w:t xml:space="preserve">                        WC               BC </w:t>
      </w:r>
      <w:r w:rsidRPr="00700870">
        <w:rPr>
          <w:b/>
          <w:bCs/>
        </w:rPr>
        <w:br/>
      </w:r>
      <w:r w:rsidRPr="00700870">
        <w:rPr>
          <w:rStyle w:val="HTMLTypewriter"/>
          <w:rFonts w:ascii="Times New Roman" w:eastAsia="Calibri" w:hAnsi="Times New Roman" w:cs="Times New Roman"/>
          <w:b/>
          <w:bCs/>
          <w:sz w:val="24"/>
          <w:szCs w:val="24"/>
        </w:rPr>
        <w:t>Ostrich:          1.021          1.1058</w:t>
      </w:r>
      <w:r w:rsidRPr="00700870">
        <w:rPr>
          <w:b/>
          <w:bCs/>
        </w:rPr>
        <w:br/>
      </w:r>
      <w:r w:rsidRPr="00700870">
        <w:rPr>
          <w:rStyle w:val="HTMLTypewriter"/>
          <w:rFonts w:ascii="Times New Roman" w:eastAsia="Calibri" w:hAnsi="Times New Roman" w:cs="Times New Roman"/>
          <w:b/>
          <w:bCs/>
          <w:sz w:val="24"/>
          <w:szCs w:val="24"/>
        </w:rPr>
        <w:t>Perl script:     1.0163        1.0973</w:t>
      </w:r>
      <w:r w:rsidRPr="00700870">
        <w:rPr>
          <w:b/>
          <w:bCs/>
        </w:rPr>
        <w:br/>
      </w:r>
      <w:r w:rsidRPr="00700870">
        <w:br/>
        <w:t xml:space="preserve">I got resistance scaling factors as 1.0435 for WC and 1.0019 for BC by using Ostrich </w:t>
      </w:r>
    </w:p>
    <w:p w:rsidR="00687D0E" w:rsidRPr="00700870" w:rsidRDefault="00687D0E" w:rsidP="0062283B">
      <w:pPr>
        <w:ind w:left="900"/>
      </w:pPr>
    </w:p>
    <w:p w:rsidR="0062283B" w:rsidRPr="00687D0E" w:rsidRDefault="0062283B" w:rsidP="0062283B">
      <w:pPr>
        <w:suppressAutoHyphens/>
        <w:rPr>
          <w:b/>
        </w:rPr>
      </w:pPr>
      <w:r w:rsidRPr="00687D0E">
        <w:rPr>
          <w:b/>
        </w:rPr>
        <w:t>29. In how many corners did you close the timing? How did you decide upon the corners and de rating factors? What is MMMC?</w:t>
      </w:r>
    </w:p>
    <w:p w:rsidR="00687D0E" w:rsidRPr="00700870" w:rsidRDefault="00687D0E" w:rsidP="0062283B">
      <w:pPr>
        <w:suppressAutoHyphens/>
      </w:pPr>
    </w:p>
    <w:p w:rsidR="0062283B" w:rsidRPr="00700870" w:rsidRDefault="0062283B" w:rsidP="0062283B">
      <w:pPr>
        <w:ind w:left="900"/>
      </w:pPr>
      <w:r w:rsidRPr="00700870">
        <w:t xml:space="preserve">Depends on the </w:t>
      </w:r>
      <w:proofErr w:type="spellStart"/>
      <w:r w:rsidRPr="00700870">
        <w:t>fab</w:t>
      </w:r>
      <w:proofErr w:type="spellEnd"/>
      <w:r w:rsidRPr="00700870">
        <w:t xml:space="preserve"> guide lines because many DSM effects like Temperature inversion comes into the picture.</w:t>
      </w:r>
    </w:p>
    <w:p w:rsidR="0062283B" w:rsidRPr="00700870" w:rsidRDefault="0062283B" w:rsidP="0062283B">
      <w:pPr>
        <w:ind w:left="900"/>
      </w:pPr>
      <w:r w:rsidRPr="00700870">
        <w:t>Crimson:</w:t>
      </w:r>
    </w:p>
    <w:p w:rsidR="0062283B" w:rsidRPr="00700870" w:rsidRDefault="0062283B" w:rsidP="0062283B">
      <w:pPr>
        <w:ind w:left="900"/>
      </w:pPr>
      <w:r w:rsidRPr="00700870">
        <w:t xml:space="preserve"># </w:t>
      </w:r>
      <w:proofErr w:type="gramStart"/>
      <w:r w:rsidRPr="00700870">
        <w:t>Set</w:t>
      </w:r>
      <w:proofErr w:type="gramEnd"/>
      <w:r w:rsidRPr="00700870">
        <w:t xml:space="preserve"> up MMMC analysis views</w:t>
      </w:r>
    </w:p>
    <w:p w:rsidR="0062283B" w:rsidRPr="00700870" w:rsidRDefault="0062283B" w:rsidP="0062283B">
      <w:pPr>
        <w:ind w:left="900"/>
      </w:pPr>
      <w:r w:rsidRPr="00700870">
        <w:t># Create RC Corners</w:t>
      </w:r>
    </w:p>
    <w:p w:rsidR="0062283B" w:rsidRPr="00700870" w:rsidRDefault="0062283B" w:rsidP="0062283B">
      <w:pPr>
        <w:ind w:left="900"/>
      </w:pPr>
      <w:proofErr w:type="spellStart"/>
      <w:r w:rsidRPr="00700870">
        <w:t>create_rc_corner</w:t>
      </w:r>
      <w:proofErr w:type="spellEnd"/>
      <w:r w:rsidRPr="00700870">
        <w:t xml:space="preserve"> -name </w:t>
      </w:r>
      <w:proofErr w:type="spellStart"/>
      <w:r w:rsidRPr="00700870">
        <w:t>RCMAX_timi_woSI</w:t>
      </w:r>
      <w:proofErr w:type="spellEnd"/>
      <w:r w:rsidRPr="00700870">
        <w:t xml:space="preserve"> -</w:t>
      </w:r>
      <w:proofErr w:type="spellStart"/>
      <w:r w:rsidRPr="00700870">
        <w:t>cap_table</w:t>
      </w:r>
      <w:proofErr w:type="spellEnd"/>
      <w:r w:rsidRPr="00700870">
        <w:t xml:space="preserve"> /projects/crimson/library/</w:t>
      </w:r>
      <w:proofErr w:type="spellStart"/>
      <w:r w:rsidRPr="00700870">
        <w:t>captbl</w:t>
      </w:r>
      <w:proofErr w:type="spellEnd"/>
      <w:r w:rsidRPr="00700870">
        <w:t>/cmos090_7M2T_M2V_Worst.captbl -</w:t>
      </w:r>
      <w:proofErr w:type="spellStart"/>
      <w:r w:rsidRPr="00700870">
        <w:t>detailed_cap_factor</w:t>
      </w:r>
      <w:proofErr w:type="spellEnd"/>
      <w:r w:rsidRPr="00700870">
        <w:t xml:space="preserve"> 1.03 -</w:t>
      </w:r>
      <w:proofErr w:type="spellStart"/>
      <w:r w:rsidRPr="00700870">
        <w:t>default_cap_factor</w:t>
      </w:r>
      <w:proofErr w:type="spellEnd"/>
      <w:r w:rsidRPr="00700870">
        <w:t xml:space="preserve"> 1.0 -</w:t>
      </w:r>
      <w:proofErr w:type="spellStart"/>
      <w:r w:rsidRPr="00700870">
        <w:t>res_factor</w:t>
      </w:r>
      <w:proofErr w:type="spellEnd"/>
      <w:r w:rsidRPr="00700870">
        <w:t xml:space="preserve"> 1.0 -</w:t>
      </w:r>
      <w:proofErr w:type="spellStart"/>
      <w:r w:rsidRPr="00700870">
        <w:t>xcap_factor</w:t>
      </w:r>
      <w:proofErr w:type="spellEnd"/>
      <w:r w:rsidRPr="00700870">
        <w:t xml:space="preserve"> 1.0</w:t>
      </w:r>
    </w:p>
    <w:p w:rsidR="0062283B" w:rsidRPr="00700870" w:rsidRDefault="0062283B" w:rsidP="0062283B">
      <w:pPr>
        <w:ind w:left="900"/>
      </w:pPr>
      <w:proofErr w:type="spellStart"/>
      <w:r w:rsidRPr="00700870">
        <w:t>create_rc_corner</w:t>
      </w:r>
      <w:proofErr w:type="spellEnd"/>
      <w:r w:rsidRPr="00700870">
        <w:t xml:space="preserve"> -name </w:t>
      </w:r>
      <w:proofErr w:type="spellStart"/>
      <w:r w:rsidRPr="00700870">
        <w:t>RCMIN_timi_woSI</w:t>
      </w:r>
      <w:proofErr w:type="spellEnd"/>
      <w:r w:rsidRPr="00700870">
        <w:t xml:space="preserve"> -</w:t>
      </w:r>
      <w:proofErr w:type="spellStart"/>
      <w:r w:rsidRPr="00700870">
        <w:t>cap_table</w:t>
      </w:r>
      <w:proofErr w:type="spellEnd"/>
      <w:r w:rsidRPr="00700870">
        <w:t xml:space="preserve"> /projects/crimson/library/</w:t>
      </w:r>
      <w:proofErr w:type="spellStart"/>
      <w:r w:rsidRPr="00700870">
        <w:t>captbl</w:t>
      </w:r>
      <w:proofErr w:type="spellEnd"/>
      <w:r w:rsidRPr="00700870">
        <w:t>/cmos090_7M2T_M2V_</w:t>
      </w:r>
      <w:proofErr w:type="gramStart"/>
      <w:r w:rsidRPr="00700870">
        <w:t>Best.captbl  -</w:t>
      </w:r>
      <w:proofErr w:type="spellStart"/>
      <w:proofErr w:type="gramEnd"/>
      <w:r w:rsidRPr="00700870">
        <w:t>detailed_cap_factor</w:t>
      </w:r>
      <w:proofErr w:type="spellEnd"/>
      <w:r w:rsidRPr="00700870">
        <w:t xml:space="preserve"> 1.03 -</w:t>
      </w:r>
      <w:proofErr w:type="spellStart"/>
      <w:r w:rsidRPr="00700870">
        <w:t>default_cap_factor</w:t>
      </w:r>
      <w:proofErr w:type="spellEnd"/>
      <w:r w:rsidRPr="00700870">
        <w:t xml:space="preserve"> 1.0 -</w:t>
      </w:r>
      <w:proofErr w:type="spellStart"/>
      <w:r w:rsidRPr="00700870">
        <w:t>res_factor</w:t>
      </w:r>
      <w:proofErr w:type="spellEnd"/>
      <w:r w:rsidRPr="00700870">
        <w:t xml:space="preserve"> 1.0 -</w:t>
      </w:r>
      <w:proofErr w:type="spellStart"/>
      <w:r w:rsidRPr="00700870">
        <w:t>xcap_factor</w:t>
      </w:r>
      <w:proofErr w:type="spellEnd"/>
      <w:r w:rsidRPr="00700870">
        <w:t xml:space="preserve"> 1.0</w:t>
      </w:r>
    </w:p>
    <w:p w:rsidR="0062283B" w:rsidRPr="00700870" w:rsidRDefault="0062283B" w:rsidP="0062283B">
      <w:pPr>
        <w:ind w:left="900"/>
      </w:pPr>
      <w:r w:rsidRPr="00700870">
        <w:t># Create RC/Lib corners</w:t>
      </w:r>
    </w:p>
    <w:p w:rsidR="0062283B" w:rsidRPr="00700870" w:rsidRDefault="0062283B" w:rsidP="0062283B">
      <w:pPr>
        <w:ind w:left="900"/>
      </w:pPr>
      <w:proofErr w:type="spellStart"/>
      <w:r w:rsidRPr="00700870">
        <w:t>create_delay_corner</w:t>
      </w:r>
      <w:proofErr w:type="spellEnd"/>
      <w:r w:rsidRPr="00700870">
        <w:t xml:space="preserve"> -name </w:t>
      </w:r>
      <w:proofErr w:type="spellStart"/>
      <w:r w:rsidRPr="00700870">
        <w:t>RCMAX_timi_woSI_max</w:t>
      </w:r>
      <w:proofErr w:type="spellEnd"/>
      <w:r w:rsidRPr="00700870">
        <w:t xml:space="preserve"> -</w:t>
      </w:r>
      <w:proofErr w:type="spellStart"/>
      <w:r w:rsidRPr="00700870">
        <w:t>library_set</w:t>
      </w:r>
      <w:proofErr w:type="spellEnd"/>
      <w:r w:rsidRPr="00700870">
        <w:t xml:space="preserve"> </w:t>
      </w:r>
      <w:proofErr w:type="spellStart"/>
      <w:r w:rsidRPr="00700870">
        <w:t>default_libs_max</w:t>
      </w:r>
      <w:proofErr w:type="spellEnd"/>
      <w:r w:rsidRPr="00700870">
        <w:t xml:space="preserve"> -</w:t>
      </w:r>
      <w:proofErr w:type="spellStart"/>
      <w:r w:rsidRPr="00700870">
        <w:t>rc_corner</w:t>
      </w:r>
      <w:proofErr w:type="spellEnd"/>
      <w:r w:rsidRPr="00700870">
        <w:t xml:space="preserve"> </w:t>
      </w:r>
      <w:proofErr w:type="spellStart"/>
      <w:r w:rsidRPr="00700870">
        <w:t>RCMAX_timi_woSI</w:t>
      </w:r>
      <w:proofErr w:type="spellEnd"/>
    </w:p>
    <w:p w:rsidR="0062283B" w:rsidRPr="00700870" w:rsidRDefault="0062283B" w:rsidP="0062283B">
      <w:pPr>
        <w:ind w:left="900"/>
      </w:pPr>
      <w:proofErr w:type="spellStart"/>
      <w:r w:rsidRPr="00700870">
        <w:t>create_delay_corner</w:t>
      </w:r>
      <w:proofErr w:type="spellEnd"/>
      <w:r w:rsidRPr="00700870">
        <w:t xml:space="preserve"> -name </w:t>
      </w:r>
      <w:proofErr w:type="spellStart"/>
      <w:r w:rsidRPr="00700870">
        <w:t>RCMAX_timi_woSI_min</w:t>
      </w:r>
      <w:proofErr w:type="spellEnd"/>
      <w:r w:rsidRPr="00700870">
        <w:t xml:space="preserve"> -</w:t>
      </w:r>
      <w:proofErr w:type="spellStart"/>
      <w:r w:rsidRPr="00700870">
        <w:t>library_set</w:t>
      </w:r>
      <w:proofErr w:type="spellEnd"/>
      <w:r w:rsidRPr="00700870">
        <w:t xml:space="preserve"> </w:t>
      </w:r>
      <w:proofErr w:type="spellStart"/>
      <w:r w:rsidRPr="00700870">
        <w:t>default_libs_min</w:t>
      </w:r>
      <w:proofErr w:type="spellEnd"/>
      <w:r w:rsidRPr="00700870">
        <w:t xml:space="preserve"> -</w:t>
      </w:r>
      <w:proofErr w:type="spellStart"/>
      <w:r w:rsidRPr="00700870">
        <w:t>rc_corner</w:t>
      </w:r>
      <w:proofErr w:type="spellEnd"/>
      <w:r w:rsidRPr="00700870">
        <w:t xml:space="preserve"> </w:t>
      </w:r>
      <w:proofErr w:type="spellStart"/>
      <w:r w:rsidRPr="00700870">
        <w:t>RCMAX_timi_woSI</w:t>
      </w:r>
      <w:proofErr w:type="spellEnd"/>
    </w:p>
    <w:p w:rsidR="0062283B" w:rsidRPr="00700870" w:rsidRDefault="0062283B" w:rsidP="0062283B">
      <w:pPr>
        <w:ind w:left="900"/>
      </w:pPr>
      <w:proofErr w:type="spellStart"/>
      <w:r w:rsidRPr="00700870">
        <w:t>create_delay_corner</w:t>
      </w:r>
      <w:proofErr w:type="spellEnd"/>
      <w:r w:rsidRPr="00700870">
        <w:t xml:space="preserve"> -name </w:t>
      </w:r>
      <w:proofErr w:type="spellStart"/>
      <w:r w:rsidRPr="00700870">
        <w:t>RCMIN_timi_woSI_max</w:t>
      </w:r>
      <w:proofErr w:type="spellEnd"/>
      <w:r w:rsidRPr="00700870">
        <w:t xml:space="preserve"> -</w:t>
      </w:r>
      <w:proofErr w:type="spellStart"/>
      <w:r w:rsidRPr="00700870">
        <w:t>library_set</w:t>
      </w:r>
      <w:proofErr w:type="spellEnd"/>
      <w:r w:rsidRPr="00700870">
        <w:t xml:space="preserve"> </w:t>
      </w:r>
      <w:proofErr w:type="spellStart"/>
      <w:r w:rsidRPr="00700870">
        <w:t>default_libs_max</w:t>
      </w:r>
      <w:proofErr w:type="spellEnd"/>
      <w:r w:rsidRPr="00700870">
        <w:t xml:space="preserve"> -</w:t>
      </w:r>
      <w:proofErr w:type="spellStart"/>
      <w:r w:rsidRPr="00700870">
        <w:t>rc_corner</w:t>
      </w:r>
      <w:proofErr w:type="spellEnd"/>
      <w:r w:rsidRPr="00700870">
        <w:t xml:space="preserve"> </w:t>
      </w:r>
      <w:proofErr w:type="spellStart"/>
      <w:r w:rsidRPr="00700870">
        <w:t>RCMIN_timi_woSI</w:t>
      </w:r>
      <w:proofErr w:type="spellEnd"/>
    </w:p>
    <w:p w:rsidR="0062283B" w:rsidRPr="00700870" w:rsidRDefault="0062283B" w:rsidP="0062283B">
      <w:pPr>
        <w:ind w:left="900"/>
      </w:pPr>
      <w:proofErr w:type="spellStart"/>
      <w:r w:rsidRPr="00700870">
        <w:t>create_delay_corner</w:t>
      </w:r>
      <w:proofErr w:type="spellEnd"/>
      <w:r w:rsidRPr="00700870">
        <w:t xml:space="preserve"> -name </w:t>
      </w:r>
      <w:proofErr w:type="spellStart"/>
      <w:r w:rsidRPr="00700870">
        <w:t>RCMIN_timi_woSI_min</w:t>
      </w:r>
      <w:proofErr w:type="spellEnd"/>
      <w:r w:rsidRPr="00700870">
        <w:t xml:space="preserve"> -</w:t>
      </w:r>
      <w:proofErr w:type="spellStart"/>
      <w:r w:rsidRPr="00700870">
        <w:t>library_set</w:t>
      </w:r>
      <w:proofErr w:type="spellEnd"/>
      <w:r w:rsidRPr="00700870">
        <w:t xml:space="preserve"> </w:t>
      </w:r>
      <w:proofErr w:type="spellStart"/>
      <w:r w:rsidRPr="00700870">
        <w:t>default_libs_min</w:t>
      </w:r>
      <w:proofErr w:type="spellEnd"/>
      <w:r w:rsidRPr="00700870">
        <w:t xml:space="preserve"> -</w:t>
      </w:r>
      <w:proofErr w:type="spellStart"/>
      <w:r w:rsidRPr="00700870">
        <w:t>rc_corner</w:t>
      </w:r>
      <w:proofErr w:type="spellEnd"/>
      <w:r w:rsidRPr="00700870">
        <w:t xml:space="preserve"> </w:t>
      </w:r>
      <w:proofErr w:type="spellStart"/>
      <w:r w:rsidRPr="00700870">
        <w:t>RCMIN_timi_woSI</w:t>
      </w:r>
      <w:proofErr w:type="spellEnd"/>
    </w:p>
    <w:p w:rsidR="0062283B" w:rsidRPr="00700870" w:rsidRDefault="0062283B" w:rsidP="0062283B">
      <w:pPr>
        <w:ind w:left="900"/>
      </w:pPr>
      <w:r w:rsidRPr="00700870">
        <w:lastRenderedPageBreak/>
        <w:t xml:space="preserve"># </w:t>
      </w:r>
      <w:proofErr w:type="gramStart"/>
      <w:r w:rsidRPr="00700870">
        <w:t>Set</w:t>
      </w:r>
      <w:proofErr w:type="gramEnd"/>
      <w:r w:rsidRPr="00700870">
        <w:t xml:space="preserve"> up 10% OCV and clock </w:t>
      </w:r>
      <w:proofErr w:type="spellStart"/>
      <w:r w:rsidRPr="00700870">
        <w:t>reconvergence</w:t>
      </w:r>
      <w:proofErr w:type="spellEnd"/>
      <w:r w:rsidRPr="00700870">
        <w:t xml:space="preserve"> pessimism removal</w:t>
      </w:r>
    </w:p>
    <w:p w:rsidR="0062283B" w:rsidRPr="00700870" w:rsidRDefault="0062283B" w:rsidP="0062283B">
      <w:pPr>
        <w:ind w:left="900"/>
      </w:pPr>
      <w:proofErr w:type="spellStart"/>
      <w:r w:rsidRPr="00700870">
        <w:t>set_timing_derate</w:t>
      </w:r>
      <w:proofErr w:type="spellEnd"/>
      <w:r w:rsidRPr="00700870">
        <w:t xml:space="preserve"> -</w:t>
      </w:r>
      <w:proofErr w:type="spellStart"/>
      <w:r w:rsidRPr="00700870">
        <w:t>delay_corner</w:t>
      </w:r>
      <w:proofErr w:type="spellEnd"/>
      <w:r w:rsidRPr="00700870">
        <w:t xml:space="preserve"> </w:t>
      </w:r>
      <w:proofErr w:type="spellStart"/>
      <w:r w:rsidRPr="00700870">
        <w:t>RCMAX_timi_woSI_max</w:t>
      </w:r>
      <w:proofErr w:type="spellEnd"/>
      <w:r w:rsidRPr="00700870">
        <w:t xml:space="preserve"> -early 1.0 -late 1.0</w:t>
      </w:r>
    </w:p>
    <w:p w:rsidR="0062283B" w:rsidRPr="00700870" w:rsidRDefault="0062283B" w:rsidP="0062283B">
      <w:pPr>
        <w:ind w:left="900"/>
      </w:pPr>
      <w:proofErr w:type="spellStart"/>
      <w:r w:rsidRPr="00700870">
        <w:t>set_timing_derate</w:t>
      </w:r>
      <w:proofErr w:type="spellEnd"/>
      <w:r w:rsidRPr="00700870">
        <w:t xml:space="preserve"> -</w:t>
      </w:r>
      <w:proofErr w:type="spellStart"/>
      <w:r w:rsidRPr="00700870">
        <w:t>delay_corner</w:t>
      </w:r>
      <w:proofErr w:type="spellEnd"/>
      <w:r w:rsidRPr="00700870">
        <w:t xml:space="preserve"> </w:t>
      </w:r>
      <w:proofErr w:type="spellStart"/>
      <w:r w:rsidRPr="00700870">
        <w:t>RCMAX_timi_woSI_min</w:t>
      </w:r>
      <w:proofErr w:type="spellEnd"/>
      <w:r w:rsidRPr="00700870">
        <w:t xml:space="preserve"> -early 1.0 -late 1.0</w:t>
      </w:r>
    </w:p>
    <w:p w:rsidR="0062283B" w:rsidRPr="00700870" w:rsidRDefault="0062283B" w:rsidP="0062283B">
      <w:pPr>
        <w:ind w:left="900"/>
      </w:pPr>
      <w:proofErr w:type="spellStart"/>
      <w:r w:rsidRPr="00700870">
        <w:t>set_timing_derate</w:t>
      </w:r>
      <w:proofErr w:type="spellEnd"/>
      <w:r w:rsidRPr="00700870">
        <w:t xml:space="preserve"> -</w:t>
      </w:r>
      <w:proofErr w:type="spellStart"/>
      <w:r w:rsidRPr="00700870">
        <w:t>delay_corner</w:t>
      </w:r>
      <w:proofErr w:type="spellEnd"/>
      <w:r w:rsidRPr="00700870">
        <w:t xml:space="preserve"> </w:t>
      </w:r>
      <w:proofErr w:type="spellStart"/>
      <w:r w:rsidRPr="00700870">
        <w:t>RCMIN_timi_woSI_max</w:t>
      </w:r>
      <w:proofErr w:type="spellEnd"/>
      <w:r w:rsidRPr="00700870">
        <w:t xml:space="preserve"> -early 1.0 -late 1.0</w:t>
      </w:r>
    </w:p>
    <w:p w:rsidR="0062283B" w:rsidRPr="00700870" w:rsidRDefault="0062283B" w:rsidP="0062283B">
      <w:pPr>
        <w:ind w:left="900"/>
      </w:pPr>
      <w:proofErr w:type="spellStart"/>
      <w:r w:rsidRPr="00700870">
        <w:t>set_timing_derate</w:t>
      </w:r>
      <w:proofErr w:type="spellEnd"/>
      <w:r w:rsidRPr="00700870">
        <w:t xml:space="preserve"> -</w:t>
      </w:r>
      <w:proofErr w:type="spellStart"/>
      <w:r w:rsidRPr="00700870">
        <w:t>delay_corner</w:t>
      </w:r>
      <w:proofErr w:type="spellEnd"/>
      <w:r w:rsidRPr="00700870">
        <w:t xml:space="preserve"> </w:t>
      </w:r>
      <w:proofErr w:type="spellStart"/>
      <w:r w:rsidRPr="00700870">
        <w:t>RCMIN_timi_woSI_min</w:t>
      </w:r>
      <w:proofErr w:type="spellEnd"/>
      <w:r w:rsidRPr="00700870">
        <w:t xml:space="preserve"> -early 1.0 -late 1.1</w:t>
      </w:r>
    </w:p>
    <w:p w:rsidR="0062283B" w:rsidRPr="00700870" w:rsidRDefault="0062283B" w:rsidP="0062283B">
      <w:pPr>
        <w:ind w:left="900"/>
      </w:pPr>
      <w:proofErr w:type="spellStart"/>
      <w:proofErr w:type="gramStart"/>
      <w:r w:rsidRPr="00700870">
        <w:t>setAnalysisMode</w:t>
      </w:r>
      <w:proofErr w:type="spellEnd"/>
      <w:proofErr w:type="gramEnd"/>
      <w:r w:rsidRPr="00700870">
        <w:t xml:space="preserve"> -</w:t>
      </w:r>
      <w:proofErr w:type="spellStart"/>
      <w:r w:rsidRPr="00700870">
        <w:t>cppr</w:t>
      </w:r>
      <w:proofErr w:type="spellEnd"/>
      <w:r w:rsidRPr="00700870">
        <w:t xml:space="preserve"> true</w:t>
      </w:r>
    </w:p>
    <w:p w:rsidR="0062283B" w:rsidRPr="00700870" w:rsidRDefault="0062283B" w:rsidP="0062283B">
      <w:pPr>
        <w:ind w:left="900"/>
      </w:pPr>
      <w:r w:rsidRPr="00700870">
        <w:t># Create operating modes</w:t>
      </w:r>
    </w:p>
    <w:p w:rsidR="0062283B" w:rsidRPr="00700870" w:rsidRDefault="0062283B" w:rsidP="0062283B">
      <w:pPr>
        <w:ind w:left="900"/>
      </w:pPr>
      <w:proofErr w:type="spellStart"/>
      <w:r w:rsidRPr="00700870">
        <w:t>create_constraint_mode</w:t>
      </w:r>
      <w:proofErr w:type="spellEnd"/>
      <w:r w:rsidRPr="00700870">
        <w:t xml:space="preserve"> -name </w:t>
      </w:r>
      <w:proofErr w:type="spellStart"/>
      <w:r w:rsidRPr="00700870">
        <w:t>mission_timi_woSI</w:t>
      </w:r>
      <w:proofErr w:type="spellEnd"/>
      <w:r w:rsidRPr="00700870">
        <w:t xml:space="preserve"> -</w:t>
      </w:r>
      <w:proofErr w:type="spellStart"/>
      <w:r w:rsidRPr="00700870">
        <w:t>sdc_files</w:t>
      </w:r>
      <w:proofErr w:type="spellEnd"/>
      <w:r w:rsidRPr="00700870">
        <w:t xml:space="preserve"> {/ic-backend/crimson/rundir/rajasekhar/R2_0323/pnr/input/DataSelectHalfRight/DataSelectHalfRight_0403.constr.pt}</w:t>
      </w:r>
    </w:p>
    <w:p w:rsidR="0062283B" w:rsidRPr="00700870" w:rsidRDefault="0062283B" w:rsidP="0062283B">
      <w:pPr>
        <w:ind w:left="900"/>
      </w:pPr>
      <w:proofErr w:type="spellStart"/>
      <w:r w:rsidRPr="00700870">
        <w:t>create_constraint_mode</w:t>
      </w:r>
      <w:proofErr w:type="spellEnd"/>
      <w:r w:rsidRPr="00700870">
        <w:t xml:space="preserve"> -name </w:t>
      </w:r>
      <w:proofErr w:type="spellStart"/>
      <w:r w:rsidRPr="00700870">
        <w:t>scan_timi_woSI</w:t>
      </w:r>
      <w:proofErr w:type="spellEnd"/>
      <w:r w:rsidRPr="00700870">
        <w:t xml:space="preserve"> -</w:t>
      </w:r>
      <w:proofErr w:type="spellStart"/>
      <w:r w:rsidRPr="00700870">
        <w:t>sdc_files</w:t>
      </w:r>
      <w:proofErr w:type="spellEnd"/>
      <w:r w:rsidRPr="00700870">
        <w:t xml:space="preserve"> {/projects/crimson/rundir/rajasekhar/R2_0323/pnr/input/DataSelectHalfRight/DataSelectHalfRight_scan_0406.constr.pt}</w:t>
      </w:r>
    </w:p>
    <w:p w:rsidR="0062283B" w:rsidRPr="00700870" w:rsidRDefault="0062283B" w:rsidP="0062283B">
      <w:pPr>
        <w:ind w:left="900"/>
      </w:pPr>
      <w:r w:rsidRPr="00700870">
        <w:t xml:space="preserve"># </w:t>
      </w:r>
      <w:proofErr w:type="gramStart"/>
      <w:r w:rsidRPr="00700870">
        <w:t>Establish</w:t>
      </w:r>
      <w:proofErr w:type="gramEnd"/>
      <w:r w:rsidRPr="00700870">
        <w:t xml:space="preserve"> MMMC analysis views</w:t>
      </w:r>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mission_RCMAX_timi_woSI_max</w:t>
      </w:r>
      <w:proofErr w:type="spellEnd"/>
      <w:r w:rsidRPr="00700870">
        <w:t xml:space="preserve"> -</w:t>
      </w:r>
      <w:proofErr w:type="spellStart"/>
      <w:r w:rsidRPr="00700870">
        <w:t>delay_corner</w:t>
      </w:r>
      <w:proofErr w:type="spellEnd"/>
      <w:r w:rsidRPr="00700870">
        <w:t xml:space="preserve"> </w:t>
      </w:r>
      <w:proofErr w:type="spellStart"/>
      <w:r w:rsidRPr="00700870">
        <w:t>RCMAX_timi_woSI_max</w:t>
      </w:r>
      <w:proofErr w:type="spellEnd"/>
      <w:r w:rsidRPr="00700870">
        <w:t xml:space="preserve"> -</w:t>
      </w:r>
      <w:proofErr w:type="spellStart"/>
      <w:r w:rsidRPr="00700870">
        <w:t>constraint_mode</w:t>
      </w:r>
      <w:proofErr w:type="spellEnd"/>
      <w:r w:rsidRPr="00700870">
        <w:t xml:space="preserve"> </w:t>
      </w:r>
      <w:proofErr w:type="spellStart"/>
      <w:r w:rsidRPr="00700870">
        <w:t>mission_timi_woSI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mission_RCMAX_timi_woSI_min</w:t>
      </w:r>
      <w:proofErr w:type="spellEnd"/>
      <w:r w:rsidRPr="00700870">
        <w:t xml:space="preserve"> -</w:t>
      </w:r>
      <w:proofErr w:type="spellStart"/>
      <w:r w:rsidRPr="00700870">
        <w:t>delay_corner</w:t>
      </w:r>
      <w:proofErr w:type="spellEnd"/>
      <w:r w:rsidRPr="00700870">
        <w:t xml:space="preserve"> </w:t>
      </w:r>
      <w:proofErr w:type="spellStart"/>
      <w:r w:rsidRPr="00700870">
        <w:t>RCMAX_timi_woSI_min</w:t>
      </w:r>
      <w:proofErr w:type="spellEnd"/>
      <w:r w:rsidRPr="00700870">
        <w:t xml:space="preserve"> -</w:t>
      </w:r>
      <w:proofErr w:type="spellStart"/>
      <w:r w:rsidRPr="00700870">
        <w:t>constraint_mode</w:t>
      </w:r>
      <w:proofErr w:type="spellEnd"/>
      <w:r w:rsidRPr="00700870">
        <w:t xml:space="preserve"> </w:t>
      </w:r>
      <w:proofErr w:type="spellStart"/>
      <w:r w:rsidRPr="00700870">
        <w:t>mission_timi_woSI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mission_RCMIN_timi_woSI_max</w:t>
      </w:r>
      <w:proofErr w:type="spellEnd"/>
      <w:r w:rsidRPr="00700870">
        <w:t xml:space="preserve"> -</w:t>
      </w:r>
      <w:proofErr w:type="spellStart"/>
      <w:r w:rsidRPr="00700870">
        <w:t>delay_corner</w:t>
      </w:r>
      <w:proofErr w:type="spellEnd"/>
      <w:r w:rsidRPr="00700870">
        <w:t xml:space="preserve"> </w:t>
      </w:r>
      <w:proofErr w:type="spellStart"/>
      <w:r w:rsidRPr="00700870">
        <w:t>RCMIN_timi_woSI_max</w:t>
      </w:r>
      <w:proofErr w:type="spellEnd"/>
      <w:r w:rsidRPr="00700870">
        <w:t xml:space="preserve"> -</w:t>
      </w:r>
      <w:proofErr w:type="spellStart"/>
      <w:r w:rsidRPr="00700870">
        <w:t>constraint_mode</w:t>
      </w:r>
      <w:proofErr w:type="spellEnd"/>
      <w:r w:rsidRPr="00700870">
        <w:t xml:space="preserve"> </w:t>
      </w:r>
      <w:proofErr w:type="spellStart"/>
      <w:r w:rsidRPr="00700870">
        <w:t>mission_timi_woSI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mission_RCMIN_timi_woSI_min</w:t>
      </w:r>
      <w:proofErr w:type="spellEnd"/>
      <w:r w:rsidRPr="00700870">
        <w:t xml:space="preserve"> -</w:t>
      </w:r>
      <w:proofErr w:type="spellStart"/>
      <w:r w:rsidRPr="00700870">
        <w:t>delay_corner</w:t>
      </w:r>
      <w:proofErr w:type="spellEnd"/>
      <w:r w:rsidRPr="00700870">
        <w:t xml:space="preserve"> </w:t>
      </w:r>
      <w:proofErr w:type="spellStart"/>
      <w:r w:rsidRPr="00700870">
        <w:t>RCMIN_timi_woSI_min</w:t>
      </w:r>
      <w:proofErr w:type="spellEnd"/>
      <w:r w:rsidRPr="00700870">
        <w:t xml:space="preserve"> -</w:t>
      </w:r>
      <w:proofErr w:type="spellStart"/>
      <w:r w:rsidRPr="00700870">
        <w:t>constraint_mode</w:t>
      </w:r>
      <w:proofErr w:type="spellEnd"/>
      <w:r w:rsidRPr="00700870">
        <w:t xml:space="preserve"> </w:t>
      </w:r>
      <w:proofErr w:type="spellStart"/>
      <w:r w:rsidRPr="00700870">
        <w:t>mission_timi_woSI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scan_RCMAX_timi_woSI_max</w:t>
      </w:r>
      <w:proofErr w:type="spellEnd"/>
      <w:r w:rsidRPr="00700870">
        <w:t xml:space="preserve"> -</w:t>
      </w:r>
      <w:proofErr w:type="spellStart"/>
      <w:r w:rsidRPr="00700870">
        <w:t>delay_corner</w:t>
      </w:r>
      <w:proofErr w:type="spellEnd"/>
      <w:r w:rsidRPr="00700870">
        <w:t xml:space="preserve"> </w:t>
      </w:r>
      <w:proofErr w:type="spellStart"/>
      <w:r w:rsidRPr="00700870">
        <w:t>RCMAX_timi_woSI_max</w:t>
      </w:r>
      <w:proofErr w:type="spellEnd"/>
      <w:r w:rsidRPr="00700870">
        <w:t xml:space="preserve"> -</w:t>
      </w:r>
      <w:proofErr w:type="spellStart"/>
      <w:r w:rsidRPr="00700870">
        <w:t>constraint_mode</w:t>
      </w:r>
      <w:proofErr w:type="spellEnd"/>
      <w:r w:rsidRPr="00700870">
        <w:t xml:space="preserve"> </w:t>
      </w:r>
      <w:proofErr w:type="spellStart"/>
      <w:r w:rsidRPr="00700870">
        <w:t>scan_timi_woSI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scan_RCMAX_timi_woSI_min</w:t>
      </w:r>
      <w:proofErr w:type="spellEnd"/>
      <w:r w:rsidRPr="00700870">
        <w:t xml:space="preserve"> -</w:t>
      </w:r>
      <w:proofErr w:type="spellStart"/>
      <w:r w:rsidRPr="00700870">
        <w:t>delay_corner</w:t>
      </w:r>
      <w:proofErr w:type="spellEnd"/>
      <w:r w:rsidRPr="00700870">
        <w:t xml:space="preserve"> </w:t>
      </w:r>
      <w:proofErr w:type="spellStart"/>
      <w:r w:rsidRPr="00700870">
        <w:t>RCMAX_timi_woSI_min</w:t>
      </w:r>
      <w:proofErr w:type="spellEnd"/>
      <w:r w:rsidRPr="00700870">
        <w:t xml:space="preserve"> -</w:t>
      </w:r>
      <w:proofErr w:type="spellStart"/>
      <w:r w:rsidRPr="00700870">
        <w:t>constraint_mode</w:t>
      </w:r>
      <w:proofErr w:type="spellEnd"/>
      <w:r w:rsidRPr="00700870">
        <w:t xml:space="preserve"> </w:t>
      </w:r>
      <w:proofErr w:type="spellStart"/>
      <w:r w:rsidRPr="00700870">
        <w:t>scan_timi_woSI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scan_RCMIN_timi_woSI_max</w:t>
      </w:r>
      <w:proofErr w:type="spellEnd"/>
      <w:r w:rsidRPr="00700870">
        <w:t xml:space="preserve"> -</w:t>
      </w:r>
      <w:proofErr w:type="spellStart"/>
      <w:r w:rsidRPr="00700870">
        <w:t>delay_corner</w:t>
      </w:r>
      <w:proofErr w:type="spellEnd"/>
      <w:r w:rsidRPr="00700870">
        <w:t xml:space="preserve"> </w:t>
      </w:r>
      <w:proofErr w:type="spellStart"/>
      <w:r w:rsidRPr="00700870">
        <w:t>RCMIN_timi_woSI_max</w:t>
      </w:r>
      <w:proofErr w:type="spellEnd"/>
      <w:r w:rsidRPr="00700870">
        <w:t xml:space="preserve"> -</w:t>
      </w:r>
      <w:proofErr w:type="spellStart"/>
      <w:r w:rsidRPr="00700870">
        <w:t>constraint_mode</w:t>
      </w:r>
      <w:proofErr w:type="spellEnd"/>
      <w:r w:rsidRPr="00700870">
        <w:t xml:space="preserve"> </w:t>
      </w:r>
      <w:proofErr w:type="spellStart"/>
      <w:r w:rsidRPr="00700870">
        <w:t>scan_timi_woSI</w:t>
      </w:r>
      <w:proofErr w:type="spellEnd"/>
    </w:p>
    <w:p w:rsidR="0062283B" w:rsidRPr="00700870" w:rsidRDefault="0062283B" w:rsidP="0062283B">
      <w:pPr>
        <w:ind w:left="900"/>
      </w:pPr>
      <w:proofErr w:type="spellStart"/>
      <w:r w:rsidRPr="00700870">
        <w:t>create_analysis_view</w:t>
      </w:r>
      <w:proofErr w:type="spellEnd"/>
      <w:r w:rsidRPr="00700870">
        <w:t xml:space="preserve"> -name </w:t>
      </w:r>
      <w:proofErr w:type="spellStart"/>
      <w:r w:rsidRPr="00700870">
        <w:t>scan_RCMIN_timi_woSI_min</w:t>
      </w:r>
      <w:proofErr w:type="spellEnd"/>
      <w:r w:rsidRPr="00700870">
        <w:t xml:space="preserve"> -</w:t>
      </w:r>
      <w:proofErr w:type="spellStart"/>
      <w:r w:rsidRPr="00700870">
        <w:t>delay_corner</w:t>
      </w:r>
      <w:proofErr w:type="spellEnd"/>
      <w:r w:rsidRPr="00700870">
        <w:t xml:space="preserve"> </w:t>
      </w:r>
      <w:proofErr w:type="spellStart"/>
      <w:r w:rsidRPr="00700870">
        <w:t>RCMIN_timi_woSI_min</w:t>
      </w:r>
      <w:proofErr w:type="spellEnd"/>
      <w:r w:rsidRPr="00700870">
        <w:t xml:space="preserve"> -</w:t>
      </w:r>
      <w:proofErr w:type="spellStart"/>
      <w:r w:rsidRPr="00700870">
        <w:t>constraint_mode</w:t>
      </w:r>
      <w:proofErr w:type="spellEnd"/>
      <w:r w:rsidRPr="00700870">
        <w:t xml:space="preserve"> </w:t>
      </w:r>
      <w:proofErr w:type="spellStart"/>
      <w:r w:rsidRPr="00700870">
        <w:t>scan_timi_woSI</w:t>
      </w:r>
      <w:proofErr w:type="spellEnd"/>
    </w:p>
    <w:p w:rsidR="0062283B" w:rsidRPr="00700870" w:rsidRDefault="0062283B" w:rsidP="0062283B">
      <w:pPr>
        <w:ind w:left="900"/>
      </w:pPr>
      <w:r w:rsidRPr="00700870">
        <w:t># Set analysis views</w:t>
      </w:r>
    </w:p>
    <w:p w:rsidR="0062283B" w:rsidRPr="00700870" w:rsidRDefault="0062283B" w:rsidP="0062283B">
      <w:pPr>
        <w:ind w:left="900"/>
      </w:pPr>
      <w:proofErr w:type="gramStart"/>
      <w:r w:rsidRPr="00700870">
        <w:t>set</w:t>
      </w:r>
      <w:proofErr w:type="gramEnd"/>
      <w:r w:rsidRPr="00700870">
        <w:t xml:space="preserve"> </w:t>
      </w:r>
      <w:proofErr w:type="spellStart"/>
      <w:r w:rsidRPr="00700870">
        <w:t>missionList_timi_woSI</w:t>
      </w:r>
      <w:proofErr w:type="spellEnd"/>
      <w:r w:rsidRPr="00700870">
        <w:t xml:space="preserve"> [list  \</w:t>
      </w:r>
    </w:p>
    <w:p w:rsidR="0062283B" w:rsidRPr="00700870" w:rsidRDefault="0062283B" w:rsidP="0062283B">
      <w:pPr>
        <w:ind w:left="900"/>
      </w:pPr>
      <w:r w:rsidRPr="00700870">
        <w:t xml:space="preserve">        </w:t>
      </w:r>
      <w:proofErr w:type="spellStart"/>
      <w:r w:rsidRPr="00700870">
        <w:t>mission_RCMAX_timi_woSI_max</w:t>
      </w:r>
      <w:proofErr w:type="spellEnd"/>
      <w:r w:rsidRPr="00700870">
        <w:t xml:space="preserve"> \</w:t>
      </w:r>
    </w:p>
    <w:p w:rsidR="0062283B" w:rsidRPr="00700870" w:rsidRDefault="0062283B" w:rsidP="0062283B">
      <w:pPr>
        <w:ind w:left="900"/>
      </w:pPr>
      <w:r w:rsidRPr="00700870">
        <w:t xml:space="preserve">        </w:t>
      </w:r>
      <w:proofErr w:type="spellStart"/>
      <w:r w:rsidRPr="00700870">
        <w:t>mission_RCMAX_timi_woSI_min</w:t>
      </w:r>
      <w:proofErr w:type="spellEnd"/>
      <w:r w:rsidRPr="00700870">
        <w:t xml:space="preserve"> \</w:t>
      </w:r>
    </w:p>
    <w:p w:rsidR="0062283B" w:rsidRPr="00700870" w:rsidRDefault="0062283B" w:rsidP="0062283B">
      <w:pPr>
        <w:ind w:left="900"/>
      </w:pPr>
      <w:r w:rsidRPr="00700870">
        <w:t xml:space="preserve">        </w:t>
      </w:r>
      <w:proofErr w:type="spellStart"/>
      <w:r w:rsidRPr="00700870">
        <w:t>mission_RCMIN_timi_woSI_max</w:t>
      </w:r>
      <w:proofErr w:type="spellEnd"/>
      <w:r w:rsidRPr="00700870">
        <w:t xml:space="preserve"> \</w:t>
      </w:r>
    </w:p>
    <w:p w:rsidR="0062283B" w:rsidRPr="00700870" w:rsidRDefault="0062283B" w:rsidP="0062283B">
      <w:pPr>
        <w:ind w:left="900"/>
      </w:pPr>
      <w:r w:rsidRPr="00700870">
        <w:t xml:space="preserve">        </w:t>
      </w:r>
      <w:proofErr w:type="spellStart"/>
      <w:r w:rsidRPr="00700870">
        <w:t>mission_RCMIN_timi_woSI_min</w:t>
      </w:r>
      <w:proofErr w:type="spellEnd"/>
      <w:r w:rsidRPr="00700870">
        <w:t xml:space="preserve"> \</w:t>
      </w:r>
    </w:p>
    <w:p w:rsidR="0062283B" w:rsidRPr="00700870" w:rsidRDefault="0062283B" w:rsidP="0062283B">
      <w:pPr>
        <w:ind w:left="900"/>
      </w:pPr>
      <w:r w:rsidRPr="00700870">
        <w:t xml:space="preserve">        ]</w:t>
      </w:r>
    </w:p>
    <w:p w:rsidR="0062283B" w:rsidRPr="00700870" w:rsidRDefault="0062283B" w:rsidP="0062283B">
      <w:pPr>
        <w:ind w:left="900"/>
      </w:pPr>
      <w:proofErr w:type="gramStart"/>
      <w:r w:rsidRPr="00700870">
        <w:t>set</w:t>
      </w:r>
      <w:proofErr w:type="gramEnd"/>
      <w:r w:rsidRPr="00700870">
        <w:t xml:space="preserve"> </w:t>
      </w:r>
      <w:proofErr w:type="spellStart"/>
      <w:r w:rsidRPr="00700870">
        <w:t>scanList_timi_woSI</w:t>
      </w:r>
      <w:proofErr w:type="spellEnd"/>
      <w:r w:rsidRPr="00700870">
        <w:t xml:space="preserve"> [list  \</w:t>
      </w:r>
    </w:p>
    <w:p w:rsidR="0062283B" w:rsidRPr="00700870" w:rsidRDefault="0062283B" w:rsidP="0062283B">
      <w:pPr>
        <w:ind w:left="900"/>
      </w:pPr>
      <w:r w:rsidRPr="00700870">
        <w:t xml:space="preserve">        </w:t>
      </w:r>
      <w:proofErr w:type="spellStart"/>
      <w:r w:rsidRPr="00700870">
        <w:t>scan_RCMAX_timi_woSI_max</w:t>
      </w:r>
      <w:proofErr w:type="spellEnd"/>
      <w:r w:rsidRPr="00700870">
        <w:t xml:space="preserve"> \</w:t>
      </w:r>
    </w:p>
    <w:p w:rsidR="0062283B" w:rsidRPr="00700870" w:rsidRDefault="0062283B" w:rsidP="0062283B">
      <w:pPr>
        <w:ind w:left="900"/>
      </w:pPr>
      <w:r w:rsidRPr="00700870">
        <w:t xml:space="preserve">        </w:t>
      </w:r>
      <w:proofErr w:type="spellStart"/>
      <w:r w:rsidRPr="00700870">
        <w:t>scan_RCMAX_timi_woSI_min</w:t>
      </w:r>
      <w:proofErr w:type="spellEnd"/>
      <w:r w:rsidRPr="00700870">
        <w:t xml:space="preserve"> \</w:t>
      </w:r>
    </w:p>
    <w:p w:rsidR="0062283B" w:rsidRPr="00700870" w:rsidRDefault="0062283B" w:rsidP="0062283B">
      <w:pPr>
        <w:ind w:left="900"/>
      </w:pPr>
      <w:r w:rsidRPr="00700870">
        <w:t xml:space="preserve">        </w:t>
      </w:r>
      <w:proofErr w:type="spellStart"/>
      <w:r w:rsidRPr="00700870">
        <w:t>scan_RCMIN_timi_woSI_max</w:t>
      </w:r>
      <w:proofErr w:type="spellEnd"/>
      <w:r w:rsidRPr="00700870">
        <w:t xml:space="preserve"> \</w:t>
      </w:r>
    </w:p>
    <w:p w:rsidR="0062283B" w:rsidRPr="00700870" w:rsidRDefault="0062283B" w:rsidP="0062283B">
      <w:pPr>
        <w:ind w:left="900"/>
      </w:pPr>
      <w:r w:rsidRPr="00700870">
        <w:t xml:space="preserve">        </w:t>
      </w:r>
      <w:proofErr w:type="spellStart"/>
      <w:r w:rsidRPr="00700870">
        <w:t>scan_RCMIN_timi_woSI_min</w:t>
      </w:r>
      <w:proofErr w:type="spellEnd"/>
      <w:r w:rsidRPr="00700870">
        <w:t xml:space="preserve"> \</w:t>
      </w:r>
    </w:p>
    <w:p w:rsidR="0062283B" w:rsidRPr="00700870" w:rsidRDefault="0062283B" w:rsidP="0062283B">
      <w:pPr>
        <w:ind w:left="900"/>
      </w:pPr>
      <w:r w:rsidRPr="00700870">
        <w:t xml:space="preserve">        ]</w:t>
      </w:r>
    </w:p>
    <w:p w:rsidR="0062283B" w:rsidRDefault="0062283B" w:rsidP="0062283B">
      <w:pPr>
        <w:ind w:left="900"/>
      </w:pPr>
      <w:proofErr w:type="spellStart"/>
      <w:r w:rsidRPr="00700870">
        <w:lastRenderedPageBreak/>
        <w:t>set_analysis_view</w:t>
      </w:r>
      <w:proofErr w:type="spellEnd"/>
      <w:r w:rsidRPr="00700870">
        <w:t xml:space="preserve"> -setup $</w:t>
      </w:r>
      <w:proofErr w:type="spellStart"/>
      <w:r w:rsidRPr="00700870">
        <w:t>missionList_timi_woSI</w:t>
      </w:r>
      <w:proofErr w:type="spellEnd"/>
      <w:r w:rsidRPr="00700870">
        <w:t xml:space="preserve"> -hold </w:t>
      </w:r>
      <w:proofErr w:type="gramStart"/>
      <w:r w:rsidRPr="00700870">
        <w:t xml:space="preserve">[ </w:t>
      </w:r>
      <w:proofErr w:type="spellStart"/>
      <w:r w:rsidRPr="00700870">
        <w:t>concat</w:t>
      </w:r>
      <w:proofErr w:type="spellEnd"/>
      <w:proofErr w:type="gramEnd"/>
      <w:r w:rsidRPr="00700870">
        <w:t xml:space="preserve"> $</w:t>
      </w:r>
      <w:proofErr w:type="spellStart"/>
      <w:r w:rsidRPr="00700870">
        <w:t>missionList_timi_woSI</w:t>
      </w:r>
      <w:proofErr w:type="spellEnd"/>
      <w:r w:rsidRPr="00700870">
        <w:t xml:space="preserve"> $</w:t>
      </w:r>
      <w:proofErr w:type="spellStart"/>
      <w:r w:rsidRPr="00700870">
        <w:t>scanList_timi_woSI</w:t>
      </w:r>
      <w:proofErr w:type="spellEnd"/>
      <w:r w:rsidRPr="00700870">
        <w:t xml:space="preserve"> ]</w:t>
      </w:r>
    </w:p>
    <w:p w:rsidR="00687D0E" w:rsidRPr="00700870" w:rsidRDefault="00687D0E" w:rsidP="0062283B">
      <w:pPr>
        <w:ind w:left="900"/>
      </w:pPr>
    </w:p>
    <w:p w:rsidR="0062283B" w:rsidRDefault="0062283B" w:rsidP="0062283B">
      <w:pPr>
        <w:suppressAutoHyphens/>
        <w:rPr>
          <w:b/>
        </w:rPr>
      </w:pPr>
      <w:r w:rsidRPr="00687D0E">
        <w:rPr>
          <w:b/>
        </w:rPr>
        <w:t>30. Timing challenges faced</w:t>
      </w:r>
    </w:p>
    <w:p w:rsidR="00687D0E" w:rsidRPr="00687D0E" w:rsidRDefault="00687D0E" w:rsidP="0062283B">
      <w:pPr>
        <w:suppressAutoHyphens/>
        <w:rPr>
          <w:b/>
        </w:rPr>
      </w:pPr>
    </w:p>
    <w:p w:rsidR="0062283B" w:rsidRPr="00700870" w:rsidRDefault="0062283B" w:rsidP="0062283B">
      <w:pPr>
        <w:ind w:left="900"/>
      </w:pPr>
      <w:r w:rsidRPr="00700870">
        <w:t>Fixing the setup and hold violations.</w:t>
      </w:r>
    </w:p>
    <w:p w:rsidR="0062283B" w:rsidRPr="00700870" w:rsidRDefault="0062283B" w:rsidP="0062283B">
      <w:pPr>
        <w:ind w:left="900"/>
      </w:pPr>
      <w:r w:rsidRPr="00700870">
        <w:t xml:space="preserve">For setup: Back tracing the path and decreasing the delay by </w:t>
      </w:r>
    </w:p>
    <w:p w:rsidR="0062283B" w:rsidRPr="00700870" w:rsidRDefault="0062283B" w:rsidP="0062283B">
      <w:pPr>
        <w:ind w:left="900"/>
      </w:pPr>
      <w:r w:rsidRPr="00700870">
        <w:t xml:space="preserve">            Upsize the drive </w:t>
      </w:r>
    </w:p>
    <w:p w:rsidR="0062283B" w:rsidRPr="00700870" w:rsidRDefault="0062283B" w:rsidP="0062283B">
      <w:pPr>
        <w:ind w:left="900"/>
      </w:pPr>
      <w:r w:rsidRPr="00700870">
        <w:t xml:space="preserve">           Insert Buffer</w:t>
      </w:r>
    </w:p>
    <w:p w:rsidR="0062283B" w:rsidRPr="00700870" w:rsidRDefault="0062283B" w:rsidP="0062283B">
      <w:pPr>
        <w:ind w:left="900"/>
      </w:pPr>
      <w:r w:rsidRPr="00700870">
        <w:t>Useful skew by considering the net stage hold margin</w:t>
      </w:r>
    </w:p>
    <w:p w:rsidR="0062283B" w:rsidRPr="00700870" w:rsidRDefault="0062283B" w:rsidP="0062283B">
      <w:pPr>
        <w:ind w:left="900"/>
      </w:pPr>
      <w:r w:rsidRPr="00700870">
        <w:t>Pipe lining</w:t>
      </w:r>
    </w:p>
    <w:p w:rsidR="0062283B" w:rsidRPr="00700870" w:rsidRDefault="0062283B" w:rsidP="0062283B">
      <w:pPr>
        <w:ind w:left="900"/>
      </w:pPr>
      <w:r w:rsidRPr="00700870">
        <w:t>For Hold: Adding the delay buffers at the end point.</w:t>
      </w:r>
    </w:p>
    <w:p w:rsidR="0062283B" w:rsidRPr="00700870" w:rsidRDefault="0062283B" w:rsidP="007D5E2D">
      <w:pPr>
        <w:numPr>
          <w:ilvl w:val="0"/>
          <w:numId w:val="99"/>
        </w:numPr>
        <w:suppressAutoHyphens/>
        <w:spacing w:after="200" w:line="276" w:lineRule="auto"/>
      </w:pPr>
      <w:r w:rsidRPr="00700870">
        <w:t xml:space="preserve">Input  max  transition - 25% clock period for data,10% for clock paths </w:t>
      </w:r>
    </w:p>
    <w:p w:rsidR="0062283B" w:rsidRPr="00700870" w:rsidRDefault="0062283B" w:rsidP="0062283B">
      <w:r w:rsidRPr="00700870">
        <w:t xml:space="preserve">                         Depends previous project experience we can say </w:t>
      </w:r>
      <w:r w:rsidRPr="00700870">
        <w:rPr>
          <w:color w:val="888888"/>
        </w:rPr>
        <w:t> </w:t>
      </w:r>
      <w:r w:rsidRPr="00700870">
        <w:t xml:space="preserve">typically for faster clocks at 55 nm clock transition is 250 </w:t>
      </w:r>
      <w:proofErr w:type="spellStart"/>
      <w:r w:rsidRPr="00700870">
        <w:t>ps</w:t>
      </w:r>
      <w:proofErr w:type="spellEnd"/>
      <w:r w:rsidRPr="00700870">
        <w:t xml:space="preserve"> and data transition is 500 </w:t>
      </w:r>
      <w:proofErr w:type="spellStart"/>
      <w:r w:rsidRPr="00700870">
        <w:t>ps</w:t>
      </w:r>
      <w:proofErr w:type="spellEnd"/>
      <w:r w:rsidRPr="00700870">
        <w:t xml:space="preserve"> for slower clocks data transition limit is 800 </w:t>
      </w:r>
      <w:proofErr w:type="spellStart"/>
      <w:r w:rsidRPr="00700870">
        <w:t>ps</w:t>
      </w:r>
      <w:proofErr w:type="spellEnd"/>
      <w:r w:rsidRPr="00700870">
        <w:t xml:space="preserve"> to 1 ns</w:t>
      </w:r>
      <w:r w:rsidRPr="00700870">
        <w:rPr>
          <w:color w:val="888888"/>
        </w:rPr>
        <w:t>  </w:t>
      </w:r>
      <w:r w:rsidRPr="00700870">
        <w:t xml:space="preserve">and for clocks is around 500 </w:t>
      </w:r>
      <w:proofErr w:type="spellStart"/>
      <w:r w:rsidRPr="00700870">
        <w:t>ps</w:t>
      </w:r>
      <w:proofErr w:type="spellEnd"/>
      <w:r w:rsidRPr="00700870">
        <w:t xml:space="preserve"> all these numbers are in 55nm chip</w:t>
      </w:r>
    </w:p>
    <w:p w:rsidR="0062283B" w:rsidRPr="00700870" w:rsidRDefault="0062283B" w:rsidP="0062283B">
      <w:r w:rsidRPr="00700870">
        <w:t>For higher technologies like 130nm these values can be higher.</w:t>
      </w:r>
    </w:p>
    <w:p w:rsidR="0062283B" w:rsidRPr="00700870" w:rsidRDefault="0062283B" w:rsidP="0062283B">
      <w:r w:rsidRPr="00700870">
        <w:t>For 180nm cobra we used 1.8ns =1800ps on signal pins, 400ps for clock pins T = 4ns.</w:t>
      </w:r>
    </w:p>
    <w:p w:rsidR="0062283B" w:rsidRPr="00700870" w:rsidRDefault="0062283B" w:rsidP="0062283B">
      <w:r w:rsidRPr="00700870">
        <w:t xml:space="preserve">I think even from library we can decide our max </w:t>
      </w:r>
      <w:proofErr w:type="gramStart"/>
      <w:r w:rsidRPr="00700870">
        <w:t>trans</w:t>
      </w:r>
      <w:proofErr w:type="gramEnd"/>
      <w:r w:rsidRPr="00700870">
        <w:t xml:space="preserve"> and max trans value </w:t>
      </w:r>
    </w:p>
    <w:p w:rsidR="0062283B" w:rsidRPr="00700870" w:rsidRDefault="0062283B" w:rsidP="007D5E2D">
      <w:pPr>
        <w:numPr>
          <w:ilvl w:val="0"/>
          <w:numId w:val="99"/>
        </w:numPr>
        <w:suppressAutoHyphens/>
        <w:spacing w:after="200" w:line="276" w:lineRule="auto"/>
      </w:pPr>
      <w:r w:rsidRPr="00700870">
        <w:t>Clock uncertainty  for</w:t>
      </w:r>
    </w:p>
    <w:p w:rsidR="0062283B" w:rsidRPr="00700870" w:rsidRDefault="0062283B" w:rsidP="0062283B">
      <w:pPr>
        <w:ind w:left="540"/>
      </w:pPr>
      <w:r w:rsidRPr="00700870">
        <w:t>Setup: 10-15% clock period</w:t>
      </w:r>
    </w:p>
    <w:p w:rsidR="0062283B" w:rsidRDefault="0062283B" w:rsidP="0062283B">
      <w:pPr>
        <w:ind w:left="540"/>
        <w:rPr>
          <w:color w:val="FF0000"/>
        </w:rPr>
      </w:pPr>
      <w:r w:rsidRPr="00700870">
        <w:rPr>
          <w:color w:val="FF0000"/>
        </w:rPr>
        <w:t>Hold: 5 – 7 % clock period</w:t>
      </w:r>
    </w:p>
    <w:p w:rsidR="00687D0E" w:rsidRPr="00700870" w:rsidRDefault="00687D0E" w:rsidP="0062283B">
      <w:pPr>
        <w:ind w:left="540"/>
        <w:rPr>
          <w:color w:val="FF0000"/>
        </w:rPr>
      </w:pPr>
    </w:p>
    <w:p w:rsidR="0062283B" w:rsidRDefault="0062283B" w:rsidP="0062283B">
      <w:pPr>
        <w:suppressAutoHyphens/>
        <w:rPr>
          <w:b/>
          <w:color w:val="FF0000"/>
        </w:rPr>
      </w:pPr>
      <w:r w:rsidRPr="00687D0E">
        <w:rPr>
          <w:b/>
        </w:rPr>
        <w:t>31. Which stages will you check the timing .</w:t>
      </w:r>
      <w:r w:rsidRPr="00687D0E">
        <w:rPr>
          <w:b/>
          <w:color w:val="FF0000"/>
          <w:highlight w:val="yellow"/>
        </w:rPr>
        <w:t>How much margin will you give at each stage</w:t>
      </w:r>
      <w:r w:rsidR="00687D0E" w:rsidRPr="00687D0E">
        <w:rPr>
          <w:b/>
          <w:color w:val="FF0000"/>
        </w:rPr>
        <w:t>?</w:t>
      </w:r>
    </w:p>
    <w:p w:rsidR="00687D0E" w:rsidRPr="00687D0E" w:rsidRDefault="00687D0E" w:rsidP="0062283B">
      <w:pPr>
        <w:suppressAutoHyphens/>
        <w:rPr>
          <w:b/>
        </w:rPr>
      </w:pPr>
    </w:p>
    <w:p w:rsidR="0062283B" w:rsidRPr="00700870" w:rsidRDefault="0062283B" w:rsidP="0062283B">
      <w:pPr>
        <w:ind w:left="900"/>
      </w:pPr>
      <w:r w:rsidRPr="00700870">
        <w:t xml:space="preserve">Synthesized </w:t>
      </w:r>
      <w:proofErr w:type="spellStart"/>
      <w:r w:rsidRPr="00700870">
        <w:t>netlist</w:t>
      </w:r>
      <w:proofErr w:type="spellEnd"/>
    </w:p>
    <w:p w:rsidR="0062283B" w:rsidRPr="00700870" w:rsidRDefault="0062283B" w:rsidP="0062283B">
      <w:pPr>
        <w:ind w:left="900"/>
      </w:pPr>
      <w:r w:rsidRPr="00700870">
        <w:t>Post Floor plan</w:t>
      </w:r>
    </w:p>
    <w:p w:rsidR="0062283B" w:rsidRPr="00700870" w:rsidRDefault="0062283B" w:rsidP="0062283B">
      <w:pPr>
        <w:ind w:left="900"/>
      </w:pPr>
      <w:r w:rsidRPr="00700870">
        <w:t>Post placement</w:t>
      </w:r>
    </w:p>
    <w:p w:rsidR="0062283B" w:rsidRPr="00700870" w:rsidRDefault="0062283B" w:rsidP="0062283B">
      <w:pPr>
        <w:ind w:left="900"/>
      </w:pPr>
      <w:r w:rsidRPr="00700870">
        <w:t>Post CTS</w:t>
      </w:r>
    </w:p>
    <w:p w:rsidR="0062283B" w:rsidRDefault="0062283B" w:rsidP="0062283B">
      <w:pPr>
        <w:ind w:left="900"/>
      </w:pPr>
      <w:r w:rsidRPr="00700870">
        <w:t>Post Route</w:t>
      </w:r>
    </w:p>
    <w:p w:rsidR="00687D0E" w:rsidRPr="00700870" w:rsidRDefault="00687D0E" w:rsidP="0062283B">
      <w:pPr>
        <w:ind w:left="900"/>
      </w:pPr>
    </w:p>
    <w:p w:rsidR="0062283B" w:rsidRDefault="0062283B" w:rsidP="0062283B">
      <w:pPr>
        <w:suppressAutoHyphens/>
      </w:pPr>
      <w:r w:rsidRPr="00700870">
        <w:t>32</w:t>
      </w:r>
      <w:r w:rsidRPr="00700870">
        <w:rPr>
          <w:highlight w:val="yellow"/>
        </w:rPr>
        <w:t>. How you deal when no chance to change the I/O delays?</w:t>
      </w:r>
    </w:p>
    <w:p w:rsidR="00687D0E" w:rsidRPr="00700870" w:rsidRDefault="00687D0E" w:rsidP="0062283B">
      <w:pPr>
        <w:suppressAutoHyphens/>
      </w:pPr>
    </w:p>
    <w:p w:rsidR="0062283B" w:rsidRDefault="0062283B" w:rsidP="0062283B">
      <w:r w:rsidRPr="00700870">
        <w:t xml:space="preserve">33. </w:t>
      </w:r>
      <w:r w:rsidRPr="00700870">
        <w:rPr>
          <w:highlight w:val="yellow"/>
        </w:rPr>
        <w:t>How timing will be done if the latch sand witched between the flops.</w:t>
      </w:r>
    </w:p>
    <w:p w:rsidR="00687D0E" w:rsidRPr="00700870" w:rsidRDefault="00687D0E" w:rsidP="0062283B"/>
    <w:p w:rsidR="0062283B" w:rsidRPr="00687D0E" w:rsidRDefault="0062283B" w:rsidP="0062283B">
      <w:pPr>
        <w:suppressAutoHyphens/>
        <w:rPr>
          <w:b/>
        </w:rPr>
      </w:pPr>
      <w:r w:rsidRPr="00687D0E">
        <w:rPr>
          <w:b/>
        </w:rPr>
        <w:t>34. How fix the setup time violations for below circuit?</w:t>
      </w:r>
    </w:p>
    <w:p w:rsidR="0062283B" w:rsidRPr="00700870" w:rsidRDefault="00B03EB3" w:rsidP="0062283B">
      <w:pPr>
        <w:ind w:left="360"/>
      </w:pPr>
      <w:r>
        <w:rPr>
          <w:noProof/>
        </w:rPr>
        <w:pict>
          <v:shape id="_x0000_s1047" type="#_x0000_t32" style="position:absolute;left:0;text-align:left;margin-left:205.5pt;margin-top:14.6pt;width:79.5pt;height:0;z-index:251680768" o:connectortype="straight">
            <v:stroke endarrow="block"/>
          </v:shape>
        </w:pict>
      </w:r>
      <w:r>
        <w:rPr>
          <w:noProof/>
        </w:rPr>
        <w:pict>
          <v:shape id="_x0000_s1045" type="#_x0000_t109" style="position:absolute;left:0;text-align:left;margin-left:285pt;margin-top:3.35pt;width:38.25pt;height:64.5pt;z-index:251678720"/>
        </w:pict>
      </w:r>
      <w:r>
        <w:rPr>
          <w:noProof/>
        </w:rPr>
        <w:pict>
          <v:shape id="_x0000_s1042" type="#_x0000_t109" style="position:absolute;left:0;text-align:left;margin-left:171pt;margin-top:3.35pt;width:34.5pt;height:64.5pt;z-index:251675648"/>
        </w:pict>
      </w:r>
      <w:r>
        <w:rPr>
          <w:noProof/>
        </w:rPr>
        <w:pict>
          <v:shape id="_x0000_s1041" type="#_x0000_t32" style="position:absolute;left:0;text-align:left;margin-left:63.75pt;margin-top:10.85pt;width:107.25pt;height:0;z-index:251674624" o:connectortype="straight">
            <v:stroke endarrow="block"/>
          </v:shape>
        </w:pict>
      </w:r>
      <w:r>
        <w:rPr>
          <w:noProof/>
        </w:rPr>
        <w:pict>
          <v:shape id="_x0000_s1040" type="#_x0000_t109" style="position:absolute;left:0;text-align:left;margin-left:29.25pt;margin-top:3.35pt;width:34.5pt;height:64.5pt;z-index:251673600"/>
        </w:pict>
      </w:r>
    </w:p>
    <w:p w:rsidR="0062283B" w:rsidRPr="00700870" w:rsidRDefault="00B03EB3" w:rsidP="0062283B">
      <w:pPr>
        <w:ind w:left="360"/>
      </w:pPr>
      <w:r>
        <w:rPr>
          <w:noProof/>
        </w:rPr>
        <w:pict>
          <v:shape id="_x0000_s1044" type="#_x0000_t32" style="position:absolute;left:0;text-align:left;margin-left:152.25pt;margin-top:28.1pt;width:18.75pt;height:0;z-index:251677696" o:connectortype="straight">
            <v:stroke endarrow="block"/>
          </v:shape>
        </w:pict>
      </w:r>
      <w:r>
        <w:rPr>
          <w:noProof/>
        </w:rPr>
        <w:pict>
          <v:shape id="_x0000_s1043" type="#_x0000_t32" style="position:absolute;left:0;text-align:left;margin-left:14.25pt;margin-top:27.35pt;width:15pt;height:.75pt;flip:y;z-index:251676672" o:connectortype="straight">
            <v:stroke endarrow="block"/>
          </v:shape>
        </w:pict>
      </w:r>
    </w:p>
    <w:p w:rsidR="0062283B" w:rsidRPr="00700870" w:rsidRDefault="00B03EB3" w:rsidP="0062283B">
      <w:pPr>
        <w:tabs>
          <w:tab w:val="left" w:pos="1590"/>
        </w:tabs>
      </w:pPr>
      <w:r>
        <w:rPr>
          <w:noProof/>
        </w:rPr>
        <w:pict>
          <v:shape id="_x0000_s1046" type="#_x0000_t32" style="position:absolute;margin-left:266.25pt;margin-top:8.7pt;width:18.75pt;height:0;z-index:251679744" o:connectortype="straight">
            <v:stroke endarrow="block"/>
          </v:shape>
        </w:pict>
      </w:r>
      <w:r w:rsidR="0062283B" w:rsidRPr="00700870">
        <w:tab/>
      </w:r>
    </w:p>
    <w:p w:rsidR="0062283B" w:rsidRPr="00700870" w:rsidRDefault="0062283B" w:rsidP="007D5E2D">
      <w:pPr>
        <w:numPr>
          <w:ilvl w:val="2"/>
          <w:numId w:val="100"/>
        </w:numPr>
        <w:tabs>
          <w:tab w:val="left" w:pos="1590"/>
        </w:tabs>
        <w:suppressAutoHyphens/>
        <w:spacing w:after="200" w:line="276" w:lineRule="auto"/>
      </w:pPr>
      <w:r w:rsidRPr="00700870">
        <w:t>Decrease the clock frequency</w:t>
      </w:r>
    </w:p>
    <w:p w:rsidR="0062283B" w:rsidRPr="00700870" w:rsidRDefault="0062283B" w:rsidP="007D5E2D">
      <w:pPr>
        <w:numPr>
          <w:ilvl w:val="2"/>
          <w:numId w:val="100"/>
        </w:numPr>
        <w:tabs>
          <w:tab w:val="left" w:pos="1590"/>
        </w:tabs>
        <w:suppressAutoHyphens/>
        <w:spacing w:after="200" w:line="276" w:lineRule="auto"/>
      </w:pPr>
      <w:r w:rsidRPr="00700870">
        <w:lastRenderedPageBreak/>
        <w:t>Skew the capture clock –useful skew. Skew value will be defined based on the hold margin available in next stage</w:t>
      </w:r>
    </w:p>
    <w:p w:rsidR="0062283B" w:rsidRPr="00700870" w:rsidRDefault="0062283B" w:rsidP="0062283B">
      <w:pPr>
        <w:autoSpaceDE w:val="0"/>
        <w:autoSpaceDN w:val="0"/>
        <w:adjustRightInd w:val="0"/>
      </w:pPr>
      <w:r w:rsidRPr="00700870">
        <w:t>This type of scenarios mainly occurs with the macro/memories write cycle mode. These will be solved on the (TEFS) Total endpoints failing slack.</w:t>
      </w:r>
    </w:p>
    <w:p w:rsidR="0062283B" w:rsidRPr="00700870" w:rsidRDefault="0062283B" w:rsidP="0062283B">
      <w:pPr>
        <w:autoSpaceDE w:val="0"/>
        <w:autoSpaceDN w:val="0"/>
        <w:adjustRightInd w:val="0"/>
      </w:pPr>
      <w:r w:rsidRPr="00700870">
        <w:t>This approach isolates the macro_3 path group for optimization and determines whether the TEFS can be reduced. The optimizer will stop when the worst path cannot be improved so the critical paths 2 to 51 of this path group have not yet been optimized. After optimization, if the TEFS are significantly reduced, then possibly there is only a minor issue with that path group.</w:t>
      </w:r>
    </w:p>
    <w:p w:rsidR="0062283B" w:rsidRPr="00700870" w:rsidRDefault="0062283B" w:rsidP="0062283B">
      <w:pPr>
        <w:autoSpaceDE w:val="0"/>
        <w:autoSpaceDN w:val="0"/>
        <w:adjustRightInd w:val="0"/>
      </w:pPr>
      <w:r w:rsidRPr="00700870">
        <w:t xml:space="preserve"> </w:t>
      </w:r>
    </w:p>
    <w:p w:rsidR="0062283B" w:rsidRPr="00700870" w:rsidRDefault="0062283B" w:rsidP="0062283B">
      <w:pPr>
        <w:autoSpaceDE w:val="0"/>
        <w:autoSpaceDN w:val="0"/>
        <w:adjustRightInd w:val="0"/>
      </w:pPr>
      <w:r w:rsidRPr="00700870">
        <w:t xml:space="preserve">However, if the slack is not significantly reduced, isolating the clock network to the RAM and using useful skew is probably the only strategy that will work. Alternatively, you could re-place the design with regions or net weights </w:t>
      </w:r>
      <w:proofErr w:type="spellStart"/>
      <w:proofErr w:type="gramStart"/>
      <w:r w:rsidRPr="00700870">
        <w:t>bt</w:t>
      </w:r>
      <w:proofErr w:type="spellEnd"/>
      <w:proofErr w:type="gramEnd"/>
      <w:r w:rsidRPr="00700870">
        <w:t xml:space="preserve"> this can be a major setback for large blocks where the placement and optimization times are long.</w:t>
      </w:r>
    </w:p>
    <w:p w:rsidR="0062283B" w:rsidRPr="00700870" w:rsidRDefault="0062283B" w:rsidP="0062283B">
      <w:pPr>
        <w:autoSpaceDE w:val="0"/>
        <w:autoSpaceDN w:val="0"/>
        <w:adjustRightInd w:val="0"/>
      </w:pPr>
      <w:r w:rsidRPr="00700870">
        <w:t xml:space="preserve">To determine if this is a possibility, you need to know the slack margin of the RAM. In other words, you need to determine the worst case timing to and from the RAM. If all the critical timing is to the RAM and there is enough </w:t>
      </w:r>
      <w:proofErr w:type="gramStart"/>
      <w:r w:rsidRPr="00700870">
        <w:t>margin</w:t>
      </w:r>
      <w:proofErr w:type="gramEnd"/>
      <w:r w:rsidRPr="00700870">
        <w:t xml:space="preserve"> on the paths from the RAM, then slowing down the clock to the RAM will help. If all the critical timing is from the RAM and there is enough </w:t>
      </w:r>
      <w:proofErr w:type="gramStart"/>
      <w:r w:rsidRPr="00700870">
        <w:t>margin</w:t>
      </w:r>
      <w:proofErr w:type="gramEnd"/>
      <w:r w:rsidRPr="00700870">
        <w:t xml:space="preserve"> on the paths to the RAM, then the clock to the RAM must be sped up or the clock to the critical registers being driven by the RAM must be slowed down. This is a much more difficult process and might require rebuilding clock trees instead of simply running clock tree optimization.</w:t>
      </w:r>
    </w:p>
    <w:p w:rsidR="0062283B" w:rsidRPr="00700870" w:rsidRDefault="0062283B" w:rsidP="0062283B">
      <w:pPr>
        <w:tabs>
          <w:tab w:val="left" w:pos="1590"/>
        </w:tabs>
      </w:pPr>
    </w:p>
    <w:p w:rsidR="00687D0E" w:rsidRDefault="00687D0E" w:rsidP="0062283B"/>
    <w:p w:rsidR="0062283B" w:rsidRDefault="0062283B" w:rsidP="0062283B">
      <w:pPr>
        <w:rPr>
          <w:b/>
        </w:rPr>
      </w:pPr>
      <w:r w:rsidRPr="00687D0E">
        <w:rPr>
          <w:b/>
        </w:rPr>
        <w:t>35 How hold analysis done for the multi cycle paths?</w:t>
      </w:r>
    </w:p>
    <w:p w:rsidR="00687D0E" w:rsidRPr="00687D0E" w:rsidRDefault="00687D0E" w:rsidP="0062283B">
      <w:pPr>
        <w:rPr>
          <w:b/>
        </w:rPr>
      </w:pPr>
    </w:p>
    <w:p w:rsidR="0062283B" w:rsidRPr="00700870" w:rsidRDefault="0062283B" w:rsidP="0062283B">
      <w:pPr>
        <w:pStyle w:val="ListParagraph"/>
      </w:pPr>
      <w:r w:rsidRPr="00700870">
        <w:t>By default it checks one cycle before the setup cycle check but we need guide the tool to check for the restrictive edge. For more information refer STA for Nanometer Designs.</w:t>
      </w:r>
    </w:p>
    <w:p w:rsidR="0062283B" w:rsidRPr="00700870" w:rsidRDefault="0062283B" w:rsidP="0062283B">
      <w:pPr>
        <w:pStyle w:val="ListParagraph"/>
      </w:pPr>
    </w:p>
    <w:p w:rsidR="0062283B" w:rsidRDefault="00687D0E" w:rsidP="00687D0E">
      <w:pPr>
        <w:pStyle w:val="ListParagraph"/>
        <w:tabs>
          <w:tab w:val="left" w:pos="450"/>
        </w:tabs>
        <w:ind w:left="-180" w:hanging="90"/>
        <w:rPr>
          <w:b/>
        </w:rPr>
      </w:pPr>
      <w:r>
        <w:rPr>
          <w:b/>
        </w:rPr>
        <w:t xml:space="preserve">    36</w:t>
      </w:r>
      <w:r w:rsidRPr="00687D0E">
        <w:rPr>
          <w:b/>
        </w:rPr>
        <w:t>. How</w:t>
      </w:r>
      <w:r w:rsidR="0062283B" w:rsidRPr="00687D0E">
        <w:rPr>
          <w:b/>
        </w:rPr>
        <w:t xml:space="preserve"> the </w:t>
      </w:r>
      <w:proofErr w:type="gramStart"/>
      <w:r w:rsidR="0062283B" w:rsidRPr="00687D0E">
        <w:rPr>
          <w:b/>
        </w:rPr>
        <w:t>R ,C</w:t>
      </w:r>
      <w:proofErr w:type="gramEnd"/>
      <w:r w:rsidR="0062283B" w:rsidRPr="00687D0E">
        <w:rPr>
          <w:b/>
        </w:rPr>
        <w:t xml:space="preserve"> of the net modeled for the delay calculation</w:t>
      </w:r>
      <w:r w:rsidRPr="00687D0E">
        <w:rPr>
          <w:b/>
        </w:rPr>
        <w:t>?</w:t>
      </w:r>
    </w:p>
    <w:p w:rsidR="00687D0E" w:rsidRPr="00687D0E" w:rsidRDefault="00687D0E" w:rsidP="00687D0E">
      <w:pPr>
        <w:pStyle w:val="ListParagraph"/>
        <w:tabs>
          <w:tab w:val="left" w:pos="450"/>
        </w:tabs>
        <w:ind w:left="-180" w:hanging="90"/>
        <w:rPr>
          <w:b/>
        </w:rPr>
      </w:pPr>
    </w:p>
    <w:p w:rsidR="0062283B" w:rsidRPr="00700870" w:rsidRDefault="0062283B" w:rsidP="00687D0E">
      <w:pPr>
        <w:pStyle w:val="ListParagraph"/>
        <w:tabs>
          <w:tab w:val="left" w:pos="450"/>
        </w:tabs>
      </w:pPr>
      <w:r w:rsidRPr="00700870">
        <w:t>Equal segments of the net will have the R, C values. Distributed capacitance and resistance of the net used for the delay calculations. Arnold delay model is accurate than Elmore.</w:t>
      </w:r>
    </w:p>
    <w:p w:rsidR="00687D0E" w:rsidRDefault="00687D0E" w:rsidP="00687D0E">
      <w:pPr>
        <w:pStyle w:val="ListParagraph"/>
        <w:tabs>
          <w:tab w:val="left" w:pos="360"/>
        </w:tabs>
        <w:ind w:left="0"/>
      </w:pPr>
    </w:p>
    <w:p w:rsidR="0062283B" w:rsidRDefault="00687D0E" w:rsidP="00687D0E">
      <w:pPr>
        <w:pStyle w:val="ListParagraph"/>
        <w:tabs>
          <w:tab w:val="left" w:pos="360"/>
        </w:tabs>
        <w:ind w:left="0"/>
        <w:rPr>
          <w:b/>
        </w:rPr>
      </w:pPr>
      <w:r>
        <w:rPr>
          <w:b/>
        </w:rPr>
        <w:t>37</w:t>
      </w:r>
      <w:r w:rsidRPr="00687D0E">
        <w:rPr>
          <w:b/>
        </w:rPr>
        <w:t>. How</w:t>
      </w:r>
      <w:r w:rsidR="0062283B" w:rsidRPr="00687D0E">
        <w:rPr>
          <w:b/>
        </w:rPr>
        <w:t xml:space="preserve"> capacitance modeled for the nets on different layers</w:t>
      </w:r>
      <w:r w:rsidRPr="00687D0E">
        <w:rPr>
          <w:b/>
        </w:rPr>
        <w:t>?</w:t>
      </w:r>
    </w:p>
    <w:p w:rsidR="00687D0E" w:rsidRPr="00687D0E" w:rsidRDefault="00687D0E" w:rsidP="00687D0E">
      <w:pPr>
        <w:pStyle w:val="ListParagraph"/>
        <w:tabs>
          <w:tab w:val="left" w:pos="360"/>
        </w:tabs>
        <w:ind w:left="0"/>
        <w:rPr>
          <w:b/>
        </w:rPr>
      </w:pPr>
    </w:p>
    <w:p w:rsidR="0062283B" w:rsidRPr="00700870" w:rsidRDefault="0062283B" w:rsidP="00687D0E">
      <w:pPr>
        <w:pStyle w:val="ListParagraph"/>
        <w:tabs>
          <w:tab w:val="left" w:pos="360"/>
        </w:tabs>
      </w:pPr>
      <w:r w:rsidRPr="00700870">
        <w:t>Nets on different layers will have below components</w:t>
      </w:r>
    </w:p>
    <w:p w:rsidR="0062283B" w:rsidRPr="00700870" w:rsidRDefault="0062283B" w:rsidP="007D5E2D">
      <w:pPr>
        <w:pStyle w:val="ListParagraph"/>
        <w:numPr>
          <w:ilvl w:val="0"/>
          <w:numId w:val="101"/>
        </w:numPr>
        <w:tabs>
          <w:tab w:val="left" w:pos="360"/>
        </w:tabs>
        <w:spacing w:after="200" w:line="276" w:lineRule="auto"/>
      </w:pPr>
      <w:r w:rsidRPr="00700870">
        <w:t>Overlap (bottom and top) capacitance</w:t>
      </w:r>
    </w:p>
    <w:p w:rsidR="0062283B" w:rsidRPr="00700870" w:rsidRDefault="0062283B" w:rsidP="007D5E2D">
      <w:pPr>
        <w:pStyle w:val="ListParagraph"/>
        <w:numPr>
          <w:ilvl w:val="0"/>
          <w:numId w:val="101"/>
        </w:numPr>
        <w:tabs>
          <w:tab w:val="left" w:pos="360"/>
        </w:tabs>
        <w:spacing w:after="200" w:line="276" w:lineRule="auto"/>
      </w:pPr>
      <w:r w:rsidRPr="00700870">
        <w:t>Fringe capacitance</w:t>
      </w:r>
    </w:p>
    <w:p w:rsidR="0062283B" w:rsidRPr="00700870" w:rsidRDefault="0062283B" w:rsidP="007D5E2D">
      <w:pPr>
        <w:pStyle w:val="ListParagraph"/>
        <w:numPr>
          <w:ilvl w:val="0"/>
          <w:numId w:val="101"/>
        </w:numPr>
        <w:tabs>
          <w:tab w:val="left" w:pos="360"/>
        </w:tabs>
        <w:spacing w:after="200" w:line="276" w:lineRule="auto"/>
      </w:pPr>
      <w:r w:rsidRPr="00700870">
        <w:t>Lateral capacitance</w:t>
      </w:r>
    </w:p>
    <w:p w:rsidR="0062283B" w:rsidRPr="00700870" w:rsidRDefault="0062283B" w:rsidP="00687D0E">
      <w:pPr>
        <w:pStyle w:val="ListParagraph"/>
        <w:tabs>
          <w:tab w:val="left" w:pos="450"/>
        </w:tabs>
        <w:ind w:left="1440"/>
      </w:pPr>
    </w:p>
    <w:p w:rsidR="0062283B" w:rsidRPr="00700870" w:rsidRDefault="00687D0E" w:rsidP="00687D0E">
      <w:pPr>
        <w:pStyle w:val="ListParagraph"/>
        <w:tabs>
          <w:tab w:val="left" w:pos="450"/>
        </w:tabs>
        <w:ind w:left="0"/>
      </w:pPr>
      <w:r w:rsidRPr="00687D0E">
        <w:rPr>
          <w:b/>
        </w:rPr>
        <w:t>38</w:t>
      </w:r>
      <w:r w:rsidR="0062283B" w:rsidRPr="00687D0E">
        <w:rPr>
          <w:b/>
        </w:rPr>
        <w:t>. Ho</w:t>
      </w:r>
      <w:r w:rsidRPr="00687D0E">
        <w:rPr>
          <w:b/>
        </w:rPr>
        <w:t>w</w:t>
      </w:r>
      <w:r w:rsidR="0062283B" w:rsidRPr="00687D0E">
        <w:rPr>
          <w:b/>
        </w:rPr>
        <w:t xml:space="preserve"> to fix the hold violations at post silicon stage</w:t>
      </w:r>
      <w:r w:rsidR="0062283B" w:rsidRPr="00700870">
        <w:t xml:space="preserve"> 1) Decrease the voltage (results in slow slew which may fix the hold violations) .This type of products undergo binning which work with low frequencies and low voltages.</w:t>
      </w:r>
    </w:p>
    <w:p w:rsidR="0062283B" w:rsidRPr="00700870" w:rsidRDefault="0062283B" w:rsidP="00687D0E">
      <w:pPr>
        <w:pStyle w:val="ListParagraph"/>
        <w:tabs>
          <w:tab w:val="left" w:pos="450"/>
        </w:tabs>
        <w:ind w:left="0"/>
      </w:pPr>
    </w:p>
    <w:p w:rsidR="0062283B" w:rsidRPr="00700870" w:rsidRDefault="00687D0E" w:rsidP="00687D0E">
      <w:pPr>
        <w:pStyle w:val="Heading3"/>
        <w:tabs>
          <w:tab w:val="left" w:pos="450"/>
        </w:tabs>
        <w:rPr>
          <w:color w:val="000000"/>
          <w:sz w:val="24"/>
          <w:szCs w:val="24"/>
        </w:rPr>
      </w:pPr>
      <w:r>
        <w:rPr>
          <w:sz w:val="24"/>
          <w:szCs w:val="24"/>
        </w:rPr>
        <w:lastRenderedPageBreak/>
        <w:t>39</w:t>
      </w:r>
      <w:r w:rsidR="0062283B" w:rsidRPr="00700870">
        <w:rPr>
          <w:sz w:val="24"/>
          <w:szCs w:val="24"/>
        </w:rPr>
        <w:t xml:space="preserve">. </w:t>
      </w:r>
      <w:r w:rsidR="0062283B" w:rsidRPr="00700870">
        <w:rPr>
          <w:color w:val="000000"/>
          <w:sz w:val="24"/>
          <w:szCs w:val="24"/>
        </w:rPr>
        <w:t xml:space="preserve">Synchronous vs. Asynchronous Reset </w:t>
      </w:r>
    </w:p>
    <w:p w:rsidR="0062283B" w:rsidRPr="00700870" w:rsidRDefault="0062283B" w:rsidP="0062283B">
      <w:pPr>
        <w:pStyle w:val="Heading4"/>
        <w:rPr>
          <w:rFonts w:ascii="Times New Roman" w:hAnsi="Times New Roman"/>
          <w:color w:val="000000"/>
          <w:sz w:val="24"/>
          <w:szCs w:val="24"/>
        </w:rPr>
      </w:pPr>
      <w:r w:rsidRPr="00700870">
        <w:rPr>
          <w:rFonts w:ascii="Times New Roman" w:hAnsi="Times New Roman"/>
          <w:color w:val="000000"/>
          <w:sz w:val="24"/>
          <w:szCs w:val="24"/>
        </w:rPr>
        <w:t xml:space="preserve">Synchronous Reset </w:t>
      </w:r>
    </w:p>
    <w:p w:rsidR="0062283B" w:rsidRPr="00700870" w:rsidRDefault="0062283B" w:rsidP="007D5E2D">
      <w:pPr>
        <w:pStyle w:val="List2"/>
        <w:numPr>
          <w:ilvl w:val="0"/>
          <w:numId w:val="102"/>
        </w:numPr>
        <w:ind w:left="720" w:hanging="360"/>
        <w:rPr>
          <w:rFonts w:ascii="Times New Roman" w:hAnsi="Times New Roman"/>
          <w:color w:val="000000"/>
        </w:rPr>
      </w:pPr>
      <w:r w:rsidRPr="00700870">
        <w:rPr>
          <w:rFonts w:ascii="Times New Roman" w:hAnsi="Times New Roman"/>
          <w:color w:val="000000"/>
        </w:rPr>
        <w:t xml:space="preserve">1. </w:t>
      </w:r>
      <w:proofErr w:type="gramStart"/>
      <w:r w:rsidRPr="00700870">
        <w:rPr>
          <w:rFonts w:ascii="Times New Roman" w:hAnsi="Times New Roman"/>
          <w:color w:val="000000"/>
        </w:rPr>
        <w:t>Is</w:t>
      </w:r>
      <w:proofErr w:type="gramEnd"/>
      <w:r w:rsidRPr="00700870">
        <w:rPr>
          <w:rFonts w:ascii="Times New Roman" w:hAnsi="Times New Roman"/>
          <w:color w:val="000000"/>
        </w:rPr>
        <w:t xml:space="preserve"> easy to synthesize. </w:t>
      </w:r>
    </w:p>
    <w:p w:rsidR="0062283B" w:rsidRPr="00700870" w:rsidRDefault="0062283B" w:rsidP="007D5E2D">
      <w:pPr>
        <w:numPr>
          <w:ilvl w:val="0"/>
          <w:numId w:val="102"/>
        </w:numPr>
        <w:autoSpaceDE w:val="0"/>
        <w:autoSpaceDN w:val="0"/>
        <w:adjustRightInd w:val="0"/>
        <w:ind w:left="720" w:hanging="360"/>
        <w:rPr>
          <w:color w:val="000000"/>
        </w:rPr>
      </w:pPr>
      <w:r w:rsidRPr="00700870">
        <w:rPr>
          <w:color w:val="000000"/>
        </w:rPr>
        <w:t xml:space="preserve">2. Requires a free-running clock for reset to occur. </w:t>
      </w:r>
    </w:p>
    <w:p w:rsidR="0062283B" w:rsidRPr="00700870" w:rsidRDefault="0062283B" w:rsidP="007D5E2D">
      <w:pPr>
        <w:numPr>
          <w:ilvl w:val="0"/>
          <w:numId w:val="102"/>
        </w:numPr>
        <w:autoSpaceDE w:val="0"/>
        <w:autoSpaceDN w:val="0"/>
        <w:adjustRightInd w:val="0"/>
        <w:ind w:left="720" w:hanging="360"/>
        <w:rPr>
          <w:color w:val="000000"/>
        </w:rPr>
      </w:pPr>
      <w:r w:rsidRPr="00700870">
        <w:rPr>
          <w:color w:val="000000"/>
        </w:rPr>
        <w:t xml:space="preserve">3. For VHDL, the synchronous reset does not have to be in the process sensitivity list. </w:t>
      </w:r>
    </w:p>
    <w:p w:rsidR="0062283B" w:rsidRPr="00700870" w:rsidRDefault="0062283B" w:rsidP="007D5E2D">
      <w:pPr>
        <w:pStyle w:val="List4"/>
        <w:numPr>
          <w:ilvl w:val="1"/>
          <w:numId w:val="102"/>
        </w:numPr>
        <w:ind w:left="1440" w:hanging="360"/>
        <w:rPr>
          <w:rFonts w:ascii="Times New Roman" w:hAnsi="Times New Roman"/>
          <w:color w:val="000000"/>
        </w:rPr>
      </w:pPr>
      <w:r w:rsidRPr="00700870">
        <w:rPr>
          <w:rFonts w:ascii="Times New Roman" w:hAnsi="Times New Roman"/>
          <w:color w:val="000000"/>
        </w:rPr>
        <w:t xml:space="preserve">a. VHDL- Flip Flop with synchronous Reset </w:t>
      </w:r>
    </w:p>
    <w:p w:rsidR="0062283B" w:rsidRPr="00700870" w:rsidRDefault="0062283B" w:rsidP="0062283B">
      <w:pPr>
        <w:pStyle w:val="Default"/>
        <w:rPr>
          <w:rFonts w:ascii="Times New Roman" w:hAnsi="Times New Roman" w:cs="Times New Roman"/>
        </w:rPr>
      </w:pP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process (clock)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begin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if (</w:t>
      </w:r>
      <w:proofErr w:type="spellStart"/>
      <w:r w:rsidRPr="00700870">
        <w:rPr>
          <w:rFonts w:ascii="Times New Roman" w:hAnsi="Times New Roman"/>
          <w:color w:val="000000"/>
        </w:rPr>
        <w:t>clock’event</w:t>
      </w:r>
      <w:proofErr w:type="spellEnd"/>
      <w:r w:rsidRPr="00700870">
        <w:rPr>
          <w:rFonts w:ascii="Times New Roman" w:hAnsi="Times New Roman"/>
          <w:color w:val="000000"/>
        </w:rPr>
        <w:t xml:space="preserve"> and clock = ‘1’) then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if (</w:t>
      </w:r>
      <w:proofErr w:type="spellStart"/>
      <w:r w:rsidRPr="00700870">
        <w:rPr>
          <w:rFonts w:ascii="Times New Roman" w:hAnsi="Times New Roman"/>
          <w:color w:val="000000"/>
        </w:rPr>
        <w:t>reset_n</w:t>
      </w:r>
      <w:proofErr w:type="spellEnd"/>
      <w:r w:rsidRPr="00700870">
        <w:rPr>
          <w:rFonts w:ascii="Times New Roman" w:hAnsi="Times New Roman"/>
          <w:color w:val="000000"/>
        </w:rPr>
        <w:t xml:space="preserve"> = ‘0’) then </w:t>
      </w:r>
    </w:p>
    <w:p w:rsidR="0062283B" w:rsidRPr="00700870" w:rsidRDefault="0062283B" w:rsidP="0062283B">
      <w:pPr>
        <w:pStyle w:val="List4"/>
        <w:ind w:left="2160"/>
        <w:rPr>
          <w:rFonts w:ascii="Times New Roman" w:hAnsi="Times New Roman"/>
          <w:color w:val="000000"/>
        </w:rPr>
      </w:pPr>
      <w:proofErr w:type="spellStart"/>
      <w:r w:rsidRPr="00700870">
        <w:rPr>
          <w:rFonts w:ascii="Times New Roman" w:hAnsi="Times New Roman"/>
          <w:color w:val="000000"/>
        </w:rPr>
        <w:t>data_out</w:t>
      </w:r>
      <w:proofErr w:type="spellEnd"/>
      <w:r w:rsidRPr="00700870">
        <w:rPr>
          <w:rFonts w:ascii="Times New Roman" w:hAnsi="Times New Roman"/>
          <w:color w:val="000000"/>
        </w:rPr>
        <w:t xml:space="preserve"> &lt;= ‘0’;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else </w:t>
      </w:r>
    </w:p>
    <w:p w:rsidR="0062283B" w:rsidRPr="00700870" w:rsidRDefault="0062283B" w:rsidP="0062283B">
      <w:pPr>
        <w:pStyle w:val="List4"/>
        <w:ind w:left="2160"/>
        <w:rPr>
          <w:rFonts w:ascii="Times New Roman" w:hAnsi="Times New Roman"/>
          <w:color w:val="000000"/>
        </w:rPr>
      </w:pPr>
      <w:proofErr w:type="spellStart"/>
      <w:r w:rsidRPr="00700870">
        <w:rPr>
          <w:rFonts w:ascii="Times New Roman" w:hAnsi="Times New Roman"/>
          <w:color w:val="000000"/>
        </w:rPr>
        <w:t>data_out</w:t>
      </w:r>
      <w:proofErr w:type="spellEnd"/>
      <w:r w:rsidRPr="00700870">
        <w:rPr>
          <w:rFonts w:ascii="Times New Roman" w:hAnsi="Times New Roman"/>
          <w:color w:val="000000"/>
        </w:rPr>
        <w:t xml:space="preserve"> &lt;= </w:t>
      </w:r>
      <w:proofErr w:type="spellStart"/>
      <w:r w:rsidRPr="00700870">
        <w:rPr>
          <w:rFonts w:ascii="Times New Roman" w:hAnsi="Times New Roman"/>
          <w:color w:val="000000"/>
        </w:rPr>
        <w:t>data_in</w:t>
      </w:r>
      <w:proofErr w:type="spellEnd"/>
      <w:r w:rsidRPr="00700870">
        <w:rPr>
          <w:rFonts w:ascii="Times New Roman" w:hAnsi="Times New Roman"/>
          <w:color w:val="000000"/>
        </w:rPr>
        <w:t xml:space="preserve">;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end if; </w:t>
      </w:r>
    </w:p>
    <w:p w:rsidR="0062283B" w:rsidRPr="00700870"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end if; </w:t>
      </w:r>
    </w:p>
    <w:p w:rsidR="0062283B" w:rsidRDefault="0062283B" w:rsidP="0062283B">
      <w:pPr>
        <w:pStyle w:val="List4"/>
        <w:ind w:left="2160"/>
        <w:rPr>
          <w:rFonts w:ascii="Times New Roman" w:hAnsi="Times New Roman"/>
          <w:color w:val="000000"/>
        </w:rPr>
      </w:pPr>
      <w:r w:rsidRPr="00700870">
        <w:rPr>
          <w:rFonts w:ascii="Times New Roman" w:hAnsi="Times New Roman"/>
          <w:color w:val="000000"/>
        </w:rPr>
        <w:t xml:space="preserve">end process; </w:t>
      </w:r>
    </w:p>
    <w:p w:rsidR="00687D0E" w:rsidRPr="00687D0E" w:rsidRDefault="00687D0E" w:rsidP="00687D0E">
      <w:pPr>
        <w:pStyle w:val="Default"/>
      </w:pPr>
    </w:p>
    <w:p w:rsidR="0062283B" w:rsidRPr="00700870" w:rsidRDefault="0062283B" w:rsidP="007D5E2D">
      <w:pPr>
        <w:pStyle w:val="List4"/>
        <w:numPr>
          <w:ilvl w:val="0"/>
          <w:numId w:val="103"/>
        </w:numPr>
        <w:ind w:left="1440" w:hanging="360"/>
        <w:rPr>
          <w:rFonts w:ascii="Times New Roman" w:hAnsi="Times New Roman"/>
          <w:color w:val="000000"/>
        </w:rPr>
      </w:pPr>
      <w:r w:rsidRPr="00700870">
        <w:rPr>
          <w:rFonts w:ascii="Times New Roman" w:hAnsi="Times New Roman"/>
          <w:color w:val="000000"/>
        </w:rPr>
        <w:t xml:space="preserve">b. </w:t>
      </w:r>
      <w:proofErr w:type="spellStart"/>
      <w:r w:rsidRPr="00700870">
        <w:rPr>
          <w:rFonts w:ascii="Times New Roman" w:hAnsi="Times New Roman"/>
          <w:color w:val="000000"/>
        </w:rPr>
        <w:t>Verilog</w:t>
      </w:r>
      <w:proofErr w:type="spellEnd"/>
      <w:r w:rsidRPr="00700870">
        <w:rPr>
          <w:rFonts w:ascii="Times New Roman" w:hAnsi="Times New Roman"/>
          <w:color w:val="000000"/>
        </w:rPr>
        <w:t xml:space="preserve">- Flip Flop with synchronous Reset </w:t>
      </w:r>
    </w:p>
    <w:p w:rsidR="0062283B" w:rsidRPr="00700870" w:rsidRDefault="0062283B" w:rsidP="0062283B">
      <w:pPr>
        <w:pStyle w:val="Default"/>
        <w:rPr>
          <w:rFonts w:ascii="Times New Roman" w:hAnsi="Times New Roman" w:cs="Times New Roman"/>
          <w:color w:val="auto"/>
        </w:rPr>
      </w:pPr>
    </w:p>
    <w:p w:rsidR="0062283B" w:rsidRPr="00700870" w:rsidRDefault="0062283B" w:rsidP="0062283B">
      <w:pPr>
        <w:pStyle w:val="List4"/>
        <w:ind w:left="2520" w:hanging="360"/>
        <w:rPr>
          <w:rFonts w:ascii="Times New Roman" w:hAnsi="Times New Roman"/>
        </w:rPr>
      </w:pPr>
      <w:r w:rsidRPr="00700870">
        <w:rPr>
          <w:rFonts w:ascii="Times New Roman" w:hAnsi="Times New Roman"/>
        </w:rPr>
        <w:t>always @ (</w:t>
      </w:r>
      <w:proofErr w:type="spellStart"/>
      <w:r w:rsidRPr="00700870">
        <w:rPr>
          <w:rFonts w:ascii="Times New Roman" w:hAnsi="Times New Roman"/>
        </w:rPr>
        <w:t>posedge</w:t>
      </w:r>
      <w:proofErr w:type="spellEnd"/>
      <w:r w:rsidRPr="00700870">
        <w:rPr>
          <w:rFonts w:ascii="Times New Roman" w:hAnsi="Times New Roman"/>
        </w:rPr>
        <w:t xml:space="preserve"> clock)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begin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if (reset) </w:t>
      </w:r>
    </w:p>
    <w:p w:rsidR="0062283B" w:rsidRPr="00700870" w:rsidRDefault="0062283B" w:rsidP="0062283B">
      <w:pPr>
        <w:pStyle w:val="List4"/>
        <w:ind w:left="2520" w:hanging="3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1’b0;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else </w:t>
      </w:r>
    </w:p>
    <w:p w:rsidR="0062283B" w:rsidRPr="00700870" w:rsidRDefault="0062283B" w:rsidP="0062283B">
      <w:pPr>
        <w:pStyle w:val="List4"/>
        <w:ind w:left="2520" w:hanging="3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w:t>
      </w:r>
      <w:proofErr w:type="spellStart"/>
      <w:r w:rsidRPr="00700870">
        <w:rPr>
          <w:rFonts w:ascii="Times New Roman" w:hAnsi="Times New Roman"/>
        </w:rPr>
        <w:t>data_in</w:t>
      </w:r>
      <w:proofErr w:type="spellEnd"/>
      <w:r w:rsidRPr="00700870">
        <w:rPr>
          <w:rFonts w:ascii="Times New Roman" w:hAnsi="Times New Roman"/>
        </w:rPr>
        <w:t xml:space="preserve">;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end </w:t>
      </w:r>
    </w:p>
    <w:p w:rsidR="0062283B" w:rsidRPr="00700870" w:rsidRDefault="0062283B" w:rsidP="0062283B">
      <w:pPr>
        <w:pStyle w:val="Heading4"/>
        <w:rPr>
          <w:rFonts w:ascii="Times New Roman" w:hAnsi="Times New Roman"/>
          <w:sz w:val="24"/>
          <w:szCs w:val="24"/>
        </w:rPr>
      </w:pPr>
      <w:r w:rsidRPr="00700870">
        <w:rPr>
          <w:rFonts w:ascii="Times New Roman" w:hAnsi="Times New Roman"/>
          <w:sz w:val="24"/>
          <w:szCs w:val="24"/>
        </w:rPr>
        <w:t xml:space="preserve">Asynchronous Reset </w:t>
      </w:r>
    </w:p>
    <w:p w:rsidR="0062283B" w:rsidRPr="00700870" w:rsidRDefault="0062283B" w:rsidP="007D5E2D">
      <w:pPr>
        <w:pStyle w:val="List2"/>
        <w:numPr>
          <w:ilvl w:val="0"/>
          <w:numId w:val="104"/>
        </w:numPr>
        <w:ind w:left="720" w:hanging="360"/>
        <w:rPr>
          <w:rFonts w:ascii="Times New Roman" w:hAnsi="Times New Roman"/>
        </w:rPr>
      </w:pPr>
      <w:r w:rsidRPr="00700870">
        <w:rPr>
          <w:rFonts w:ascii="Times New Roman" w:hAnsi="Times New Roman"/>
        </w:rPr>
        <w:t xml:space="preserve">1. Does not require a free-running clock for a reset to occur </w:t>
      </w:r>
    </w:p>
    <w:p w:rsidR="0062283B" w:rsidRPr="00700870" w:rsidRDefault="0062283B" w:rsidP="007D5E2D">
      <w:pPr>
        <w:numPr>
          <w:ilvl w:val="0"/>
          <w:numId w:val="104"/>
        </w:numPr>
        <w:autoSpaceDE w:val="0"/>
        <w:autoSpaceDN w:val="0"/>
        <w:adjustRightInd w:val="0"/>
        <w:ind w:left="720" w:hanging="360"/>
      </w:pPr>
      <w:r w:rsidRPr="00700870">
        <w:t xml:space="preserve">2. An asynchronous reset is harder to implement because it is a special signal like a clock. Usually, a tree of buffers is inserted at place and route. </w:t>
      </w:r>
    </w:p>
    <w:p w:rsidR="0062283B" w:rsidRPr="00700870" w:rsidRDefault="0062283B" w:rsidP="007D5E2D">
      <w:pPr>
        <w:numPr>
          <w:ilvl w:val="0"/>
          <w:numId w:val="104"/>
        </w:numPr>
        <w:autoSpaceDE w:val="0"/>
        <w:autoSpaceDN w:val="0"/>
        <w:adjustRightInd w:val="0"/>
        <w:ind w:left="720" w:hanging="360"/>
      </w:pPr>
      <w:r w:rsidRPr="00700870">
        <w:t xml:space="preserve">3. Must be synchronously de-asserted in order to ensure that all flops exit the reset condition on the same clock. Otherwise, state machines can reset into invalid states. </w:t>
      </w:r>
    </w:p>
    <w:p w:rsidR="0062283B" w:rsidRDefault="0062283B" w:rsidP="007D5E2D">
      <w:pPr>
        <w:numPr>
          <w:ilvl w:val="0"/>
          <w:numId w:val="104"/>
        </w:numPr>
        <w:autoSpaceDE w:val="0"/>
        <w:autoSpaceDN w:val="0"/>
        <w:adjustRightInd w:val="0"/>
        <w:ind w:left="720" w:hanging="360"/>
      </w:pPr>
      <w:r w:rsidRPr="00700870">
        <w:t xml:space="preserve">4. For both VHDL and </w:t>
      </w:r>
      <w:proofErr w:type="spellStart"/>
      <w:r w:rsidRPr="00700870">
        <w:t>Verilog</w:t>
      </w:r>
      <w:proofErr w:type="spellEnd"/>
      <w:r w:rsidRPr="00700870">
        <w:t xml:space="preserve">, the asynchronous signal must be in the process and always sensitivity list. </w:t>
      </w:r>
    </w:p>
    <w:p w:rsidR="00687D0E" w:rsidRDefault="00687D0E" w:rsidP="00687D0E">
      <w:pPr>
        <w:autoSpaceDE w:val="0"/>
        <w:autoSpaceDN w:val="0"/>
        <w:adjustRightInd w:val="0"/>
      </w:pPr>
    </w:p>
    <w:p w:rsidR="00687D0E" w:rsidRDefault="00687D0E" w:rsidP="00687D0E">
      <w:pPr>
        <w:autoSpaceDE w:val="0"/>
        <w:autoSpaceDN w:val="0"/>
        <w:adjustRightInd w:val="0"/>
      </w:pPr>
    </w:p>
    <w:p w:rsidR="00687D0E" w:rsidRDefault="00687D0E" w:rsidP="00687D0E">
      <w:pPr>
        <w:autoSpaceDE w:val="0"/>
        <w:autoSpaceDN w:val="0"/>
        <w:adjustRightInd w:val="0"/>
      </w:pPr>
    </w:p>
    <w:p w:rsidR="00687D0E" w:rsidRDefault="00687D0E" w:rsidP="00687D0E">
      <w:pPr>
        <w:autoSpaceDE w:val="0"/>
        <w:autoSpaceDN w:val="0"/>
        <w:adjustRightInd w:val="0"/>
      </w:pPr>
    </w:p>
    <w:p w:rsidR="00687D0E" w:rsidRDefault="00687D0E" w:rsidP="00687D0E">
      <w:pPr>
        <w:autoSpaceDE w:val="0"/>
        <w:autoSpaceDN w:val="0"/>
        <w:adjustRightInd w:val="0"/>
      </w:pPr>
    </w:p>
    <w:p w:rsidR="00687D0E" w:rsidRDefault="00687D0E" w:rsidP="00687D0E">
      <w:pPr>
        <w:autoSpaceDE w:val="0"/>
        <w:autoSpaceDN w:val="0"/>
        <w:adjustRightInd w:val="0"/>
      </w:pPr>
    </w:p>
    <w:p w:rsidR="00687D0E" w:rsidRPr="00700870" w:rsidRDefault="00687D0E" w:rsidP="00687D0E">
      <w:pPr>
        <w:autoSpaceDE w:val="0"/>
        <w:autoSpaceDN w:val="0"/>
        <w:adjustRightInd w:val="0"/>
      </w:pPr>
    </w:p>
    <w:p w:rsidR="0062283B" w:rsidRPr="00700870" w:rsidRDefault="0062283B" w:rsidP="007D5E2D">
      <w:pPr>
        <w:pStyle w:val="List4"/>
        <w:numPr>
          <w:ilvl w:val="1"/>
          <w:numId w:val="104"/>
        </w:numPr>
        <w:ind w:left="1440" w:hanging="360"/>
        <w:rPr>
          <w:rFonts w:ascii="Times New Roman" w:hAnsi="Times New Roman"/>
        </w:rPr>
      </w:pPr>
      <w:r w:rsidRPr="00700870">
        <w:rPr>
          <w:rFonts w:ascii="Times New Roman" w:hAnsi="Times New Roman"/>
        </w:rPr>
        <w:lastRenderedPageBreak/>
        <w:t xml:space="preserve">a. VHDL- Flip Flop with asynchronous Reset </w:t>
      </w:r>
    </w:p>
    <w:p w:rsidR="0062283B" w:rsidRPr="00700870" w:rsidRDefault="0062283B" w:rsidP="0062283B">
      <w:pPr>
        <w:pStyle w:val="Default"/>
        <w:rPr>
          <w:rFonts w:ascii="Times New Roman" w:hAnsi="Times New Roman" w:cs="Times New Roman"/>
          <w:color w:val="auto"/>
        </w:rPr>
      </w:pPr>
    </w:p>
    <w:p w:rsidR="0062283B" w:rsidRPr="00700870" w:rsidRDefault="0062283B" w:rsidP="0062283B">
      <w:pPr>
        <w:pStyle w:val="List4"/>
        <w:ind w:left="2160"/>
        <w:rPr>
          <w:rFonts w:ascii="Times New Roman" w:hAnsi="Times New Roman"/>
        </w:rPr>
      </w:pPr>
      <w:r w:rsidRPr="00700870">
        <w:rPr>
          <w:rFonts w:ascii="Times New Roman" w:hAnsi="Times New Roman"/>
        </w:rPr>
        <w:t xml:space="preserve">process (clock, </w:t>
      </w:r>
      <w:proofErr w:type="spellStart"/>
      <w:r w:rsidRPr="00700870">
        <w:rPr>
          <w:rFonts w:ascii="Times New Roman" w:hAnsi="Times New Roman"/>
        </w:rPr>
        <w:t>reset_n</w:t>
      </w:r>
      <w:proofErr w:type="spellEnd"/>
      <w:r w:rsidRPr="00700870">
        <w:rPr>
          <w:rFonts w:ascii="Times New Roman" w:hAnsi="Times New Roman"/>
        </w:rPr>
        <w:t xml:space="preserve">) </w:t>
      </w:r>
    </w:p>
    <w:p w:rsidR="0062283B" w:rsidRPr="00700870" w:rsidRDefault="0062283B" w:rsidP="0062283B">
      <w:pPr>
        <w:pStyle w:val="List4"/>
        <w:ind w:left="2160"/>
        <w:rPr>
          <w:rFonts w:ascii="Times New Roman" w:hAnsi="Times New Roman"/>
        </w:rPr>
      </w:pPr>
      <w:r w:rsidRPr="00700870">
        <w:rPr>
          <w:rFonts w:ascii="Times New Roman" w:hAnsi="Times New Roman"/>
        </w:rPr>
        <w:t xml:space="preserve">begin </w:t>
      </w:r>
    </w:p>
    <w:p w:rsidR="0062283B" w:rsidRPr="00700870" w:rsidRDefault="0062283B" w:rsidP="0062283B">
      <w:pPr>
        <w:pStyle w:val="List4"/>
        <w:ind w:left="2160"/>
        <w:rPr>
          <w:rFonts w:ascii="Times New Roman" w:hAnsi="Times New Roman"/>
        </w:rPr>
      </w:pPr>
      <w:r w:rsidRPr="00700870">
        <w:rPr>
          <w:rFonts w:ascii="Times New Roman" w:hAnsi="Times New Roman"/>
        </w:rPr>
        <w:t>if (</w:t>
      </w:r>
      <w:proofErr w:type="spellStart"/>
      <w:r w:rsidRPr="00700870">
        <w:rPr>
          <w:rFonts w:ascii="Times New Roman" w:hAnsi="Times New Roman"/>
        </w:rPr>
        <w:t>reset_n</w:t>
      </w:r>
      <w:proofErr w:type="spellEnd"/>
      <w:r w:rsidRPr="00700870">
        <w:rPr>
          <w:rFonts w:ascii="Times New Roman" w:hAnsi="Times New Roman"/>
        </w:rPr>
        <w:t xml:space="preserve"> = ‘0’) then </w:t>
      </w:r>
    </w:p>
    <w:p w:rsidR="0062283B" w:rsidRPr="00700870" w:rsidRDefault="0062283B" w:rsidP="0062283B">
      <w:pPr>
        <w:pStyle w:val="List4"/>
        <w:ind w:left="21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‘0’; </w:t>
      </w:r>
    </w:p>
    <w:p w:rsidR="0062283B" w:rsidRPr="00700870" w:rsidRDefault="0062283B" w:rsidP="0062283B">
      <w:pPr>
        <w:pStyle w:val="List4"/>
        <w:ind w:left="2160"/>
        <w:rPr>
          <w:rFonts w:ascii="Times New Roman" w:hAnsi="Times New Roman"/>
        </w:rPr>
      </w:pPr>
      <w:proofErr w:type="spellStart"/>
      <w:r w:rsidRPr="00700870">
        <w:rPr>
          <w:rFonts w:ascii="Times New Roman" w:hAnsi="Times New Roman"/>
        </w:rPr>
        <w:t>elsif</w:t>
      </w:r>
      <w:proofErr w:type="spellEnd"/>
      <w:r w:rsidRPr="00700870">
        <w:rPr>
          <w:rFonts w:ascii="Times New Roman" w:hAnsi="Times New Roman"/>
        </w:rPr>
        <w:t xml:space="preserve"> (</w:t>
      </w:r>
      <w:proofErr w:type="spellStart"/>
      <w:r w:rsidRPr="00700870">
        <w:rPr>
          <w:rFonts w:ascii="Times New Roman" w:hAnsi="Times New Roman"/>
        </w:rPr>
        <w:t>clock’event</w:t>
      </w:r>
      <w:proofErr w:type="spellEnd"/>
      <w:r w:rsidRPr="00700870">
        <w:rPr>
          <w:rFonts w:ascii="Times New Roman" w:hAnsi="Times New Roman"/>
        </w:rPr>
        <w:t xml:space="preserve"> and clock = ‘1’) then </w:t>
      </w:r>
    </w:p>
    <w:p w:rsidR="0062283B" w:rsidRPr="00700870" w:rsidRDefault="0062283B" w:rsidP="0062283B">
      <w:pPr>
        <w:pStyle w:val="List4"/>
        <w:ind w:left="21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w:t>
      </w:r>
      <w:proofErr w:type="spellStart"/>
      <w:r w:rsidRPr="00700870">
        <w:rPr>
          <w:rFonts w:ascii="Times New Roman" w:hAnsi="Times New Roman"/>
        </w:rPr>
        <w:t>data_in</w:t>
      </w:r>
      <w:proofErr w:type="spellEnd"/>
      <w:r w:rsidRPr="00700870">
        <w:rPr>
          <w:rFonts w:ascii="Times New Roman" w:hAnsi="Times New Roman"/>
        </w:rPr>
        <w:t xml:space="preserve">; </w:t>
      </w:r>
    </w:p>
    <w:p w:rsidR="0062283B" w:rsidRPr="00700870" w:rsidRDefault="0062283B" w:rsidP="0062283B">
      <w:pPr>
        <w:pStyle w:val="List4"/>
        <w:ind w:left="2160"/>
        <w:rPr>
          <w:rFonts w:ascii="Times New Roman" w:hAnsi="Times New Roman"/>
        </w:rPr>
      </w:pPr>
      <w:r w:rsidRPr="00700870">
        <w:rPr>
          <w:rFonts w:ascii="Times New Roman" w:hAnsi="Times New Roman"/>
        </w:rPr>
        <w:t xml:space="preserve">end if; </w:t>
      </w:r>
    </w:p>
    <w:p w:rsidR="0062283B" w:rsidRDefault="0062283B" w:rsidP="0062283B">
      <w:pPr>
        <w:pStyle w:val="List4"/>
        <w:ind w:left="2160"/>
        <w:rPr>
          <w:rFonts w:ascii="Times New Roman" w:hAnsi="Times New Roman"/>
        </w:rPr>
      </w:pPr>
      <w:r w:rsidRPr="00700870">
        <w:rPr>
          <w:rFonts w:ascii="Times New Roman" w:hAnsi="Times New Roman"/>
        </w:rPr>
        <w:t xml:space="preserve">end process; </w:t>
      </w:r>
    </w:p>
    <w:p w:rsidR="00687D0E" w:rsidRPr="00687D0E" w:rsidRDefault="00687D0E" w:rsidP="00687D0E">
      <w:pPr>
        <w:pStyle w:val="Default"/>
      </w:pPr>
    </w:p>
    <w:p w:rsidR="0062283B" w:rsidRPr="00700870" w:rsidRDefault="0062283B" w:rsidP="007D5E2D">
      <w:pPr>
        <w:pStyle w:val="List4"/>
        <w:numPr>
          <w:ilvl w:val="0"/>
          <w:numId w:val="105"/>
        </w:numPr>
        <w:ind w:left="1440" w:hanging="360"/>
        <w:rPr>
          <w:rFonts w:ascii="Times New Roman" w:hAnsi="Times New Roman"/>
        </w:rPr>
      </w:pPr>
      <w:r w:rsidRPr="00700870">
        <w:rPr>
          <w:rFonts w:ascii="Times New Roman" w:hAnsi="Times New Roman"/>
        </w:rPr>
        <w:t xml:space="preserve">b. </w:t>
      </w:r>
      <w:proofErr w:type="spellStart"/>
      <w:r w:rsidRPr="00700870">
        <w:rPr>
          <w:rFonts w:ascii="Times New Roman" w:hAnsi="Times New Roman"/>
        </w:rPr>
        <w:t>Verilog</w:t>
      </w:r>
      <w:proofErr w:type="spellEnd"/>
      <w:r w:rsidRPr="00700870">
        <w:rPr>
          <w:rFonts w:ascii="Times New Roman" w:hAnsi="Times New Roman"/>
        </w:rPr>
        <w:t xml:space="preserve">- Flip Flop with asynchronous Reset </w:t>
      </w:r>
    </w:p>
    <w:p w:rsidR="0062283B" w:rsidRPr="00700870" w:rsidRDefault="0062283B" w:rsidP="0062283B">
      <w:pPr>
        <w:pStyle w:val="Default"/>
        <w:rPr>
          <w:rFonts w:ascii="Times New Roman" w:hAnsi="Times New Roman" w:cs="Times New Roman"/>
          <w:color w:val="auto"/>
        </w:rPr>
      </w:pPr>
    </w:p>
    <w:p w:rsidR="0062283B" w:rsidRPr="00700870" w:rsidRDefault="0062283B" w:rsidP="0062283B">
      <w:pPr>
        <w:pStyle w:val="List4"/>
        <w:ind w:left="2520" w:hanging="360"/>
        <w:rPr>
          <w:rFonts w:ascii="Times New Roman" w:hAnsi="Times New Roman"/>
        </w:rPr>
      </w:pPr>
      <w:r w:rsidRPr="00700870">
        <w:rPr>
          <w:rFonts w:ascii="Times New Roman" w:hAnsi="Times New Roman"/>
        </w:rPr>
        <w:t>always @ (</w:t>
      </w:r>
      <w:proofErr w:type="spellStart"/>
      <w:r w:rsidRPr="00700870">
        <w:rPr>
          <w:rFonts w:ascii="Times New Roman" w:hAnsi="Times New Roman"/>
        </w:rPr>
        <w:t>posedge</w:t>
      </w:r>
      <w:proofErr w:type="spellEnd"/>
      <w:r w:rsidRPr="00700870">
        <w:rPr>
          <w:rFonts w:ascii="Times New Roman" w:hAnsi="Times New Roman"/>
        </w:rPr>
        <w:t xml:space="preserve"> clock or </w:t>
      </w:r>
      <w:proofErr w:type="spellStart"/>
      <w:r w:rsidRPr="00700870">
        <w:rPr>
          <w:rFonts w:ascii="Times New Roman" w:hAnsi="Times New Roman"/>
        </w:rPr>
        <w:t>negedge</w:t>
      </w:r>
      <w:proofErr w:type="spellEnd"/>
      <w:r w:rsidRPr="00700870">
        <w:rPr>
          <w:rFonts w:ascii="Times New Roman" w:hAnsi="Times New Roman"/>
        </w:rPr>
        <w:t xml:space="preserve"> </w:t>
      </w:r>
      <w:proofErr w:type="spellStart"/>
      <w:r w:rsidRPr="00700870">
        <w:rPr>
          <w:rFonts w:ascii="Times New Roman" w:hAnsi="Times New Roman"/>
        </w:rPr>
        <w:t>reset_n</w:t>
      </w:r>
      <w:proofErr w:type="spellEnd"/>
      <w:r w:rsidRPr="00700870">
        <w:rPr>
          <w:rFonts w:ascii="Times New Roman" w:hAnsi="Times New Roman"/>
        </w:rPr>
        <w:t xml:space="preserve">)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begin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if (!reset) </w:t>
      </w:r>
    </w:p>
    <w:p w:rsidR="0062283B" w:rsidRPr="00700870" w:rsidRDefault="0062283B" w:rsidP="0062283B">
      <w:pPr>
        <w:pStyle w:val="List4"/>
        <w:ind w:left="2520" w:hanging="3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1’b0; </w:t>
      </w:r>
    </w:p>
    <w:p w:rsidR="0062283B" w:rsidRPr="00700870" w:rsidRDefault="0062283B" w:rsidP="0062283B">
      <w:pPr>
        <w:pStyle w:val="List4"/>
        <w:ind w:left="2520" w:hanging="360"/>
        <w:rPr>
          <w:rFonts w:ascii="Times New Roman" w:hAnsi="Times New Roman"/>
        </w:rPr>
      </w:pPr>
      <w:r w:rsidRPr="00700870">
        <w:rPr>
          <w:rFonts w:ascii="Times New Roman" w:hAnsi="Times New Roman"/>
        </w:rPr>
        <w:t xml:space="preserve">else </w:t>
      </w:r>
    </w:p>
    <w:p w:rsidR="0062283B" w:rsidRPr="00700870" w:rsidRDefault="0062283B" w:rsidP="0062283B">
      <w:pPr>
        <w:pStyle w:val="List4"/>
        <w:ind w:left="2520" w:hanging="360"/>
        <w:rPr>
          <w:rFonts w:ascii="Times New Roman" w:hAnsi="Times New Roman"/>
        </w:rPr>
      </w:pPr>
      <w:proofErr w:type="spellStart"/>
      <w:r w:rsidRPr="00700870">
        <w:rPr>
          <w:rFonts w:ascii="Times New Roman" w:hAnsi="Times New Roman"/>
        </w:rPr>
        <w:t>data_out</w:t>
      </w:r>
      <w:proofErr w:type="spellEnd"/>
      <w:r w:rsidRPr="00700870">
        <w:rPr>
          <w:rFonts w:ascii="Times New Roman" w:hAnsi="Times New Roman"/>
        </w:rPr>
        <w:t xml:space="preserve"> &lt;= </w:t>
      </w:r>
      <w:proofErr w:type="spellStart"/>
      <w:r w:rsidRPr="00700870">
        <w:rPr>
          <w:rFonts w:ascii="Times New Roman" w:hAnsi="Times New Roman"/>
        </w:rPr>
        <w:t>data_in</w:t>
      </w:r>
      <w:proofErr w:type="spellEnd"/>
      <w:r w:rsidRPr="00700870">
        <w:rPr>
          <w:rFonts w:ascii="Times New Roman" w:hAnsi="Times New Roman"/>
        </w:rPr>
        <w:t xml:space="preserve">; </w:t>
      </w:r>
    </w:p>
    <w:p w:rsidR="0062283B" w:rsidRDefault="0062283B" w:rsidP="0062283B">
      <w:pPr>
        <w:pStyle w:val="List4"/>
        <w:ind w:left="2520" w:hanging="360"/>
        <w:rPr>
          <w:rFonts w:ascii="Times New Roman" w:hAnsi="Times New Roman"/>
        </w:rPr>
      </w:pPr>
      <w:r w:rsidRPr="00700870">
        <w:rPr>
          <w:rFonts w:ascii="Times New Roman" w:hAnsi="Times New Roman"/>
        </w:rPr>
        <w:t xml:space="preserve">end </w:t>
      </w:r>
    </w:p>
    <w:p w:rsidR="00687D0E" w:rsidRPr="00687D0E" w:rsidRDefault="00687D0E" w:rsidP="00687D0E">
      <w:pPr>
        <w:pStyle w:val="Default"/>
      </w:pPr>
    </w:p>
    <w:p w:rsidR="0062283B" w:rsidRDefault="0062283B" w:rsidP="0062283B">
      <w:pPr>
        <w:ind w:left="720"/>
        <w:rPr>
          <w:b/>
        </w:rPr>
      </w:pPr>
      <w:r w:rsidRPr="00687D0E">
        <w:rPr>
          <w:b/>
        </w:rPr>
        <w:t>4</w:t>
      </w:r>
      <w:r w:rsidR="00687D0E" w:rsidRPr="00687D0E">
        <w:rPr>
          <w:b/>
        </w:rPr>
        <w:t>0</w:t>
      </w:r>
      <w:r w:rsidRPr="00687D0E">
        <w:rPr>
          <w:b/>
        </w:rPr>
        <w:t>. Whether setup time</w:t>
      </w:r>
      <w:r w:rsidR="00687D0E" w:rsidRPr="00687D0E">
        <w:rPr>
          <w:b/>
        </w:rPr>
        <w:t xml:space="preserve"> of the flop depends on the out</w:t>
      </w:r>
      <w:r w:rsidRPr="00687D0E">
        <w:rPr>
          <w:b/>
        </w:rPr>
        <w:t>put load</w:t>
      </w:r>
      <w:r w:rsidR="00687D0E" w:rsidRPr="00687D0E">
        <w:rPr>
          <w:b/>
        </w:rPr>
        <w:t>?</w:t>
      </w:r>
    </w:p>
    <w:p w:rsidR="00687D0E" w:rsidRPr="00687D0E" w:rsidRDefault="00687D0E" w:rsidP="0062283B">
      <w:pPr>
        <w:ind w:left="720"/>
        <w:rPr>
          <w:b/>
        </w:rPr>
      </w:pPr>
    </w:p>
    <w:p w:rsidR="0062283B" w:rsidRPr="00700870" w:rsidRDefault="0062283B" w:rsidP="0062283B">
      <w:pPr>
        <w:ind w:left="720"/>
      </w:pPr>
      <w:r w:rsidRPr="00700870">
        <w:t xml:space="preserve">No, it depends on the data transition (intrinsic rise or intrinsic fall). It is modeled for a rising edge triggered Flip flop as below. </w:t>
      </w:r>
    </w:p>
    <w:p w:rsidR="0062283B" w:rsidRPr="00700870" w:rsidRDefault="0062283B" w:rsidP="0062283B">
      <w:pPr>
        <w:ind w:left="720"/>
      </w:pPr>
      <w:proofErr w:type="gramStart"/>
      <w:r w:rsidRPr="00700870">
        <w:t>timing</w:t>
      </w:r>
      <w:proofErr w:type="gramEnd"/>
      <w:r w:rsidRPr="00700870">
        <w:t xml:space="preserve"> () {</w:t>
      </w:r>
    </w:p>
    <w:p w:rsidR="0062283B" w:rsidRPr="00700870" w:rsidRDefault="0062283B" w:rsidP="0062283B">
      <w:pPr>
        <w:ind w:left="720"/>
      </w:pPr>
      <w:proofErr w:type="spellStart"/>
      <w:r w:rsidRPr="00700870">
        <w:t>timing_</w:t>
      </w:r>
      <w:proofErr w:type="gramStart"/>
      <w:r w:rsidRPr="00700870">
        <w:t>type</w:t>
      </w:r>
      <w:proofErr w:type="spellEnd"/>
      <w:r w:rsidRPr="00700870">
        <w:t xml:space="preserve"> :</w:t>
      </w:r>
      <w:proofErr w:type="gramEnd"/>
      <w:r w:rsidRPr="00700870">
        <w:t xml:space="preserve"> </w:t>
      </w:r>
      <w:proofErr w:type="spellStart"/>
      <w:r w:rsidRPr="00700870">
        <w:t>setup_rising</w:t>
      </w:r>
      <w:proofErr w:type="spellEnd"/>
      <w:r w:rsidRPr="00700870">
        <w:t xml:space="preserve"> ;</w:t>
      </w:r>
    </w:p>
    <w:p w:rsidR="0062283B" w:rsidRPr="00700870" w:rsidRDefault="0062283B" w:rsidP="0062283B">
      <w:pPr>
        <w:ind w:left="720"/>
      </w:pPr>
      <w:proofErr w:type="spellStart"/>
      <w:r w:rsidRPr="00700870">
        <w:t>intrinsic_</w:t>
      </w:r>
      <w:proofErr w:type="gramStart"/>
      <w:r w:rsidRPr="00700870">
        <w:t>rise</w:t>
      </w:r>
      <w:proofErr w:type="spellEnd"/>
      <w:r w:rsidRPr="00700870">
        <w:t xml:space="preserve"> :</w:t>
      </w:r>
      <w:proofErr w:type="gramEnd"/>
      <w:r w:rsidRPr="00700870">
        <w:t xml:space="preserve"> 1.5 ;</w:t>
      </w:r>
    </w:p>
    <w:p w:rsidR="0062283B" w:rsidRPr="00700870" w:rsidRDefault="0062283B" w:rsidP="0062283B">
      <w:pPr>
        <w:ind w:left="720"/>
      </w:pPr>
      <w:proofErr w:type="spellStart"/>
      <w:r w:rsidRPr="00700870">
        <w:t>intrinsic_</w:t>
      </w:r>
      <w:proofErr w:type="gramStart"/>
      <w:r w:rsidRPr="00700870">
        <w:t>fall</w:t>
      </w:r>
      <w:proofErr w:type="spellEnd"/>
      <w:r w:rsidRPr="00700870">
        <w:t xml:space="preserve"> :</w:t>
      </w:r>
      <w:proofErr w:type="gramEnd"/>
      <w:r w:rsidRPr="00700870">
        <w:t xml:space="preserve"> 1.5 ;</w:t>
      </w:r>
    </w:p>
    <w:p w:rsidR="0062283B" w:rsidRPr="00700870" w:rsidRDefault="0062283B" w:rsidP="0062283B">
      <w:pPr>
        <w:ind w:left="720"/>
      </w:pPr>
      <w:proofErr w:type="spellStart"/>
      <w:r w:rsidRPr="00700870">
        <w:t>related_</w:t>
      </w:r>
      <w:proofErr w:type="gramStart"/>
      <w:r w:rsidRPr="00700870">
        <w:t>pin</w:t>
      </w:r>
      <w:proofErr w:type="spellEnd"/>
      <w:r w:rsidRPr="00700870">
        <w:t xml:space="preserve"> :</w:t>
      </w:r>
      <w:proofErr w:type="gramEnd"/>
      <w:r w:rsidRPr="00700870">
        <w:t xml:space="preserve"> "Clock" ;</w:t>
      </w:r>
    </w:p>
    <w:p w:rsidR="0062283B" w:rsidRPr="00700870" w:rsidRDefault="0062283B" w:rsidP="0062283B">
      <w:pPr>
        <w:ind w:left="720"/>
      </w:pPr>
      <w:r w:rsidRPr="00700870">
        <w:t>}</w:t>
      </w:r>
    </w:p>
    <w:p w:rsidR="0062283B" w:rsidRPr="00700870" w:rsidRDefault="0062283B" w:rsidP="00B36B83">
      <w:pPr>
        <w:ind w:left="720"/>
      </w:pPr>
    </w:p>
    <w:p w:rsidR="00B36B83" w:rsidRPr="00700870" w:rsidRDefault="00B36B83" w:rsidP="00B36B83">
      <w:pPr>
        <w:pStyle w:val="HTMLPreformatted"/>
        <w:rPr>
          <w:rFonts w:ascii="Times New Roman" w:hAnsi="Times New Roman" w:cs="Times New Roman"/>
          <w:sz w:val="24"/>
          <w:szCs w:val="24"/>
        </w:rPr>
      </w:pPr>
    </w:p>
    <w:p w:rsidR="00B36B83" w:rsidRPr="00700870" w:rsidRDefault="00B36B83" w:rsidP="00B36B83"/>
    <w:p w:rsidR="00B36B83" w:rsidRDefault="00B36B83"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FE0EEB">
      <w:pPr>
        <w:autoSpaceDE w:val="0"/>
        <w:jc w:val="center"/>
        <w:rPr>
          <w:b/>
          <w:sz w:val="32"/>
          <w:szCs w:val="32"/>
        </w:rPr>
      </w:pPr>
      <w:r w:rsidRPr="00FE0EEB">
        <w:rPr>
          <w:b/>
          <w:sz w:val="32"/>
          <w:szCs w:val="32"/>
        </w:rPr>
        <w:lastRenderedPageBreak/>
        <w:t>General Questions</w:t>
      </w:r>
    </w:p>
    <w:p w:rsidR="00FE0EEB" w:rsidRDefault="00FE0EEB" w:rsidP="00FE0EEB">
      <w:pPr>
        <w:pStyle w:val="ListParagraph"/>
        <w:rPr>
          <w:color w:val="FF0000"/>
        </w:rPr>
      </w:pPr>
    </w:p>
    <w:p w:rsidR="00FE0EEB" w:rsidRDefault="00FE0EEB" w:rsidP="007D5E2D">
      <w:pPr>
        <w:numPr>
          <w:ilvl w:val="0"/>
          <w:numId w:val="109"/>
        </w:numPr>
        <w:tabs>
          <w:tab w:val="left" w:pos="270"/>
        </w:tabs>
        <w:ind w:hanging="720"/>
      </w:pPr>
      <w:r>
        <w:t>What is the difference between the level shifter and Isolation cells?</w:t>
      </w:r>
    </w:p>
    <w:p w:rsidR="00FE0EEB" w:rsidRDefault="00FE0EEB" w:rsidP="00FE0EEB">
      <w:pPr>
        <w:tabs>
          <w:tab w:val="left" w:pos="270"/>
        </w:tabs>
        <w:ind w:left="720"/>
      </w:pPr>
    </w:p>
    <w:p w:rsidR="00FE0EEB" w:rsidRDefault="00FE0EEB" w:rsidP="007D5E2D">
      <w:pPr>
        <w:numPr>
          <w:ilvl w:val="0"/>
          <w:numId w:val="109"/>
        </w:numPr>
        <w:tabs>
          <w:tab w:val="left" w:pos="270"/>
        </w:tabs>
        <w:ind w:hanging="720"/>
      </w:pPr>
      <w:r>
        <w:t>Difference between footer switch and header switch?</w:t>
      </w:r>
    </w:p>
    <w:p w:rsidR="00FE0EEB" w:rsidRDefault="00FE0EEB" w:rsidP="00FE0EEB">
      <w:pPr>
        <w:pStyle w:val="ListParagraph"/>
      </w:pPr>
    </w:p>
    <w:p w:rsidR="00FE0EEB" w:rsidRDefault="00FE0EEB" w:rsidP="00FE0EEB">
      <w:pPr>
        <w:tabs>
          <w:tab w:val="left" w:pos="270"/>
        </w:tabs>
        <w:ind w:left="720"/>
      </w:pPr>
    </w:p>
    <w:p w:rsidR="00FE0EEB" w:rsidRDefault="00FE0EEB" w:rsidP="007D5E2D">
      <w:pPr>
        <w:numPr>
          <w:ilvl w:val="0"/>
          <w:numId w:val="109"/>
        </w:numPr>
        <w:tabs>
          <w:tab w:val="left" w:pos="270"/>
        </w:tabs>
        <w:ind w:hanging="720"/>
      </w:pPr>
      <w:r>
        <w:t xml:space="preserve">Design timing closed but not the transition violations. Can you tape out the design? Any relation to </w:t>
      </w:r>
    </w:p>
    <w:p w:rsidR="00FE0EEB" w:rsidRDefault="00FE0EEB" w:rsidP="00FE0EEB">
      <w:pPr>
        <w:tabs>
          <w:tab w:val="left" w:pos="270"/>
        </w:tabs>
      </w:pPr>
      <w:r>
        <w:t xml:space="preserve">    </w:t>
      </w:r>
      <w:proofErr w:type="gramStart"/>
      <w:r>
        <w:t>the</w:t>
      </w:r>
      <w:proofErr w:type="gramEnd"/>
      <w:r>
        <w:t xml:space="preserve"> power consumption (static/Dynamic)?</w:t>
      </w:r>
    </w:p>
    <w:p w:rsidR="00FE0EEB" w:rsidRDefault="00FE0EEB" w:rsidP="00FE0EEB">
      <w:pPr>
        <w:tabs>
          <w:tab w:val="left" w:pos="270"/>
        </w:tabs>
      </w:pPr>
      <w:r>
        <w:t xml:space="preserve">    Sub threshold current, Crowbar/short circuit will be there for long time because of long transition </w:t>
      </w:r>
    </w:p>
    <w:p w:rsidR="00FE0EEB" w:rsidRDefault="00FE0EEB" w:rsidP="00FE0EEB">
      <w:pPr>
        <w:tabs>
          <w:tab w:val="left" w:pos="270"/>
        </w:tabs>
      </w:pPr>
      <w:r>
        <w:t xml:space="preserve">    </w:t>
      </w:r>
      <w:proofErr w:type="gramStart"/>
      <w:r>
        <w:t>Violation.</w:t>
      </w:r>
      <w:proofErr w:type="gramEnd"/>
    </w:p>
    <w:p w:rsidR="00FE0EEB" w:rsidRDefault="00FE0EEB" w:rsidP="00FE0EEB">
      <w:pPr>
        <w:tabs>
          <w:tab w:val="left" w:pos="270"/>
        </w:tabs>
        <w:ind w:left="720"/>
      </w:pPr>
      <w:r>
        <w:t xml:space="preserve"> </w:t>
      </w:r>
    </w:p>
    <w:p w:rsidR="00FE0EEB" w:rsidRDefault="00FE0EEB" w:rsidP="007D5E2D">
      <w:pPr>
        <w:numPr>
          <w:ilvl w:val="0"/>
          <w:numId w:val="109"/>
        </w:numPr>
        <w:tabs>
          <w:tab w:val="left" w:pos="270"/>
        </w:tabs>
        <w:ind w:hanging="720"/>
      </w:pPr>
      <w:r>
        <w:t>What types of SI violations? How this will be the worst case?</w:t>
      </w:r>
    </w:p>
    <w:p w:rsidR="00FE0EEB" w:rsidRDefault="00FE0EEB" w:rsidP="00FE0EEB">
      <w:r>
        <w:t xml:space="preserve">     Melinda told -- It turns out that the memory will be able to tolerate up to 2.2x the coupling noise </w:t>
      </w:r>
    </w:p>
    <w:p w:rsidR="00FE0EEB" w:rsidRDefault="00FE0EEB" w:rsidP="00FE0EEB">
      <w:r>
        <w:t xml:space="preserve">     </w:t>
      </w:r>
      <w:proofErr w:type="gramStart"/>
      <w:r>
        <w:t>caused</w:t>
      </w:r>
      <w:proofErr w:type="gramEnd"/>
      <w:r>
        <w:t xml:space="preserve"> by such routes, worst case being the slow NMOS fast PMOS process at -40C.  The margin </w:t>
      </w:r>
    </w:p>
    <w:p w:rsidR="00FE0EEB" w:rsidRDefault="00FE0EEB" w:rsidP="00FE0EEB">
      <w:r>
        <w:t xml:space="preserve">     </w:t>
      </w:r>
      <w:proofErr w:type="gramStart"/>
      <w:r>
        <w:t>increases</w:t>
      </w:r>
      <w:proofErr w:type="gramEnd"/>
      <w:r>
        <w:t xml:space="preserve"> slightly at higher temperature.</w:t>
      </w:r>
    </w:p>
    <w:p w:rsidR="00FE0EEB" w:rsidRDefault="00FE0EEB" w:rsidP="00FE0EEB"/>
    <w:p w:rsidR="00FE0EEB" w:rsidRDefault="00FE0EEB" w:rsidP="007D5E2D">
      <w:pPr>
        <w:pStyle w:val="ListParagraph"/>
        <w:numPr>
          <w:ilvl w:val="0"/>
          <w:numId w:val="106"/>
        </w:numPr>
        <w:tabs>
          <w:tab w:val="left" w:pos="270"/>
        </w:tabs>
        <w:spacing w:after="200" w:line="276" w:lineRule="auto"/>
        <w:ind w:left="360"/>
      </w:pPr>
      <w:r>
        <w:t>What is meant by virtual aggressor</w:t>
      </w:r>
    </w:p>
    <w:p w:rsidR="00FE0EEB" w:rsidRDefault="00FE0EEB" w:rsidP="00FE0EEB">
      <w:pPr>
        <w:pStyle w:val="ListParagraph"/>
        <w:tabs>
          <w:tab w:val="left" w:pos="270"/>
        </w:tabs>
        <w:ind w:left="360"/>
      </w:pPr>
      <w:r>
        <w:t>The set of small aggressor are combined and taken as a single aggressor for analysis.</w:t>
      </w:r>
    </w:p>
    <w:p w:rsidR="00FE0EEB" w:rsidRDefault="00FE0EEB" w:rsidP="00FE0EEB">
      <w:pPr>
        <w:pStyle w:val="ListParagraph"/>
        <w:tabs>
          <w:tab w:val="left" w:pos="270"/>
        </w:tabs>
        <w:ind w:left="360"/>
      </w:pPr>
    </w:p>
    <w:p w:rsidR="00FE0EEB" w:rsidRDefault="00FE0EEB" w:rsidP="007D5E2D">
      <w:pPr>
        <w:pStyle w:val="ListParagraph"/>
        <w:numPr>
          <w:ilvl w:val="0"/>
          <w:numId w:val="106"/>
        </w:numPr>
        <w:tabs>
          <w:tab w:val="left" w:pos="270"/>
        </w:tabs>
        <w:spacing w:after="200" w:line="276" w:lineRule="auto"/>
        <w:ind w:left="360"/>
      </w:pPr>
      <w:r>
        <w:t>Did you see the setup and hold in the same path</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Setup and hold fix for the different scenarios</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Best slew and worst slew propagation</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Early and late paths</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 xml:space="preserve">How to do OCV with Single library </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Different delay models (NLDM,CCS,ECSM)</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 xml:space="preserve">HFN SI gets </w:t>
      </w:r>
      <w:proofErr w:type="gramStart"/>
      <w:r>
        <w:t>effected</w:t>
      </w:r>
      <w:proofErr w:type="gramEnd"/>
      <w:r>
        <w:t xml:space="preserve"> by aggressor .How you resolve?</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Why the routing should be HVH/VHV? Why not HHH/VVV (power jitter)?</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Aspect ratio = 10:1 .What issues you see? What will be the metal (M1-M7</w:t>
      </w:r>
      <w:proofErr w:type="gramStart"/>
      <w:r>
        <w:t>)utilization</w:t>
      </w:r>
      <w:proofErr w:type="gramEnd"/>
      <w:r>
        <w:t xml:space="preserve"> if cell density is 65%?</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 xml:space="preserve">How the cell modeled while power analysis (current </w:t>
      </w:r>
      <w:proofErr w:type="spellStart"/>
      <w:r>
        <w:t>source</w:t>
      </w:r>
      <w:proofErr w:type="gramStart"/>
      <w:r>
        <w:t>,R,C</w:t>
      </w:r>
      <w:proofErr w:type="spellEnd"/>
      <w:proofErr w:type="gramEnd"/>
      <w:r>
        <w:t>)?</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EM Self heating?</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How you verified the SI in crimson?</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 xml:space="preserve">How to close the timing for clock domain crossing paths </w:t>
      </w:r>
      <w:proofErr w:type="spellStart"/>
      <w:r>
        <w:t>E.g</w:t>
      </w:r>
      <w:proofErr w:type="spellEnd"/>
      <w:r>
        <w:t>: launch 5GHZ and Capture 800MHZ.Find the effective clock frequency (5/6GHZ).</w:t>
      </w:r>
    </w:p>
    <w:p w:rsidR="00FE0EEB" w:rsidRDefault="00FE0EEB" w:rsidP="00FE0EEB">
      <w:pPr>
        <w:pStyle w:val="ListParagraph"/>
        <w:tabs>
          <w:tab w:val="left" w:pos="270"/>
        </w:tabs>
        <w:spacing w:after="200" w:line="276" w:lineRule="auto"/>
        <w:ind w:left="360"/>
      </w:pPr>
    </w:p>
    <w:p w:rsidR="00FE0EEB" w:rsidRDefault="00FE0EEB" w:rsidP="007D5E2D">
      <w:pPr>
        <w:pStyle w:val="ListParagraph"/>
        <w:numPr>
          <w:ilvl w:val="0"/>
          <w:numId w:val="106"/>
        </w:numPr>
        <w:tabs>
          <w:tab w:val="left" w:pos="270"/>
        </w:tabs>
        <w:spacing w:after="200" w:line="276" w:lineRule="auto"/>
        <w:ind w:left="360"/>
      </w:pPr>
      <w:r>
        <w:t xml:space="preserve">Whether Spare cells or </w:t>
      </w:r>
      <w:proofErr w:type="spellStart"/>
      <w:proofErr w:type="gramStart"/>
      <w:r>
        <w:t>Decap</w:t>
      </w:r>
      <w:proofErr w:type="spellEnd"/>
      <w:r>
        <w:t xml:space="preserve">  cells</w:t>
      </w:r>
      <w:proofErr w:type="gramEnd"/>
      <w:r>
        <w:t xml:space="preserve"> are added first in the design?</w:t>
      </w:r>
    </w:p>
    <w:p w:rsidR="00FE0EEB" w:rsidRDefault="00FE0EEB" w:rsidP="00FE0EEB">
      <w:pPr>
        <w:pStyle w:val="ListParagraph"/>
        <w:tabs>
          <w:tab w:val="left" w:pos="270"/>
        </w:tabs>
        <w:ind w:left="360"/>
      </w:pPr>
      <w:r>
        <w:t>Spare cells will be added first. Two ways to add</w:t>
      </w:r>
    </w:p>
    <w:p w:rsidR="00FE0EEB" w:rsidRDefault="00FE0EEB" w:rsidP="00FE0EEB">
      <w:pPr>
        <w:tabs>
          <w:tab w:val="left" w:pos="270"/>
        </w:tabs>
        <w:spacing w:after="200" w:line="276" w:lineRule="auto"/>
      </w:pPr>
      <w:r>
        <w:t xml:space="preserve">              1. Adding in the </w:t>
      </w:r>
      <w:proofErr w:type="spellStart"/>
      <w:r>
        <w:t>netlist</w:t>
      </w:r>
      <w:proofErr w:type="spellEnd"/>
    </w:p>
    <w:p w:rsidR="00FE0EEB" w:rsidRDefault="00FE0EEB" w:rsidP="00FE0EEB">
      <w:pPr>
        <w:tabs>
          <w:tab w:val="left" w:pos="270"/>
        </w:tabs>
        <w:spacing w:after="200" w:line="276" w:lineRule="auto"/>
      </w:pPr>
      <w:r>
        <w:t xml:space="preserve">              2. Sprinkling uniformly in the design</w:t>
      </w:r>
    </w:p>
    <w:p w:rsidR="00FE0EEB" w:rsidRDefault="00FE0EEB" w:rsidP="00FE0EEB">
      <w:pPr>
        <w:tabs>
          <w:tab w:val="left" w:pos="270"/>
        </w:tabs>
      </w:pPr>
      <w:r>
        <w:t xml:space="preserve">             We need to connect the input of spare cells to VDD/GND.</w:t>
      </w:r>
    </w:p>
    <w:p w:rsidR="00FE0EEB" w:rsidRDefault="00FE0EEB" w:rsidP="00FE0EEB">
      <w:pPr>
        <w:tabs>
          <w:tab w:val="left" w:pos="270"/>
        </w:tabs>
      </w:pPr>
    </w:p>
    <w:p w:rsidR="007F7EE2" w:rsidRDefault="00FE0EEB" w:rsidP="007D5E2D">
      <w:pPr>
        <w:pStyle w:val="ListParagraph"/>
        <w:numPr>
          <w:ilvl w:val="0"/>
          <w:numId w:val="106"/>
        </w:numPr>
        <w:tabs>
          <w:tab w:val="left" w:pos="0"/>
          <w:tab w:val="left" w:pos="90"/>
          <w:tab w:val="left" w:pos="270"/>
        </w:tabs>
        <w:spacing w:after="200" w:line="276" w:lineRule="auto"/>
        <w:ind w:hanging="720"/>
      </w:pPr>
      <w:r>
        <w:t xml:space="preserve">DRM will be taken as a reference to maintain the consistency among Technology LEF, DRC rule </w:t>
      </w:r>
    </w:p>
    <w:p w:rsidR="00FE0EEB" w:rsidRDefault="007F7EE2" w:rsidP="007F7EE2">
      <w:pPr>
        <w:tabs>
          <w:tab w:val="left" w:pos="0"/>
          <w:tab w:val="left" w:pos="90"/>
          <w:tab w:val="left" w:pos="270"/>
        </w:tabs>
        <w:spacing w:after="200" w:line="276" w:lineRule="auto"/>
      </w:pPr>
      <w:r>
        <w:t xml:space="preserve">    </w:t>
      </w:r>
      <w:proofErr w:type="gramStart"/>
      <w:r w:rsidR="00FE0EEB">
        <w:t>deck</w:t>
      </w:r>
      <w:proofErr w:type="gramEnd"/>
      <w:r w:rsidR="00FE0EEB">
        <w:t xml:space="preserve"> and DRM.</w:t>
      </w:r>
    </w:p>
    <w:p w:rsidR="00FE0EEB" w:rsidRDefault="00FE0EEB" w:rsidP="007D5E2D">
      <w:pPr>
        <w:pStyle w:val="ListParagraph"/>
        <w:numPr>
          <w:ilvl w:val="0"/>
          <w:numId w:val="106"/>
        </w:numPr>
        <w:tabs>
          <w:tab w:val="left" w:pos="0"/>
          <w:tab w:val="left" w:pos="90"/>
          <w:tab w:val="left" w:pos="270"/>
        </w:tabs>
        <w:spacing w:after="200" w:line="276" w:lineRule="auto"/>
        <w:ind w:hanging="720"/>
      </w:pPr>
      <w:r>
        <w:t>How core ring length matters whil</w:t>
      </w:r>
      <w:r w:rsidR="007F7EE2">
        <w:t>e deciding the core ring width?</w:t>
      </w:r>
    </w:p>
    <w:p w:rsidR="007F7EE2" w:rsidRDefault="007F7EE2" w:rsidP="007F7EE2">
      <w:pPr>
        <w:pStyle w:val="ListParagraph"/>
        <w:tabs>
          <w:tab w:val="left" w:pos="0"/>
          <w:tab w:val="left" w:pos="90"/>
          <w:tab w:val="left" w:pos="270"/>
        </w:tabs>
        <w:spacing w:after="200" w:line="276" w:lineRule="auto"/>
      </w:pPr>
    </w:p>
    <w:p w:rsidR="007F7EE2" w:rsidRDefault="00FE0EEB" w:rsidP="007D5E2D">
      <w:pPr>
        <w:pStyle w:val="ListParagraph"/>
        <w:numPr>
          <w:ilvl w:val="0"/>
          <w:numId w:val="106"/>
        </w:numPr>
        <w:tabs>
          <w:tab w:val="left" w:pos="0"/>
          <w:tab w:val="left" w:pos="90"/>
          <w:tab w:val="left" w:pos="270"/>
        </w:tabs>
        <w:spacing w:after="200" w:line="276" w:lineRule="auto"/>
        <w:ind w:hanging="720"/>
      </w:pPr>
      <w:r>
        <w:t>What is the difference for the following? B is pulse width of 20ps ,50% duty cycle</w:t>
      </w:r>
    </w:p>
    <w:p w:rsidR="007F7EE2" w:rsidRDefault="007F7EE2" w:rsidP="00FE0EEB">
      <w:pPr>
        <w:pStyle w:val="ListParagraph"/>
        <w:tabs>
          <w:tab w:val="left" w:pos="0"/>
          <w:tab w:val="left" w:pos="90"/>
          <w:tab w:val="left" w:pos="270"/>
        </w:tabs>
        <w:ind w:hanging="720"/>
      </w:pPr>
    </w:p>
    <w:p w:rsidR="00FE0EEB" w:rsidRDefault="00FE0EEB" w:rsidP="00FE0EEB">
      <w:pPr>
        <w:pStyle w:val="ListParagraph"/>
        <w:tabs>
          <w:tab w:val="left" w:pos="0"/>
          <w:tab w:val="left" w:pos="90"/>
          <w:tab w:val="left" w:pos="270"/>
        </w:tabs>
        <w:ind w:hanging="720"/>
      </w:pPr>
      <w:r>
        <w:t>Initial</w:t>
      </w:r>
    </w:p>
    <w:p w:rsidR="00FE0EEB" w:rsidRDefault="00FE0EEB" w:rsidP="00FE0EEB">
      <w:pPr>
        <w:pStyle w:val="ListParagraph"/>
        <w:tabs>
          <w:tab w:val="left" w:pos="0"/>
          <w:tab w:val="left" w:pos="90"/>
          <w:tab w:val="left" w:pos="270"/>
        </w:tabs>
        <w:ind w:hanging="720"/>
      </w:pPr>
      <w:r>
        <w:t>#10 b=a;</w:t>
      </w:r>
    </w:p>
    <w:p w:rsidR="00FE0EEB" w:rsidRDefault="00FE0EEB" w:rsidP="00FE0EEB">
      <w:pPr>
        <w:pStyle w:val="ListParagraph"/>
        <w:tabs>
          <w:tab w:val="left" w:pos="0"/>
          <w:tab w:val="left" w:pos="90"/>
          <w:tab w:val="left" w:pos="270"/>
        </w:tabs>
        <w:ind w:hanging="720"/>
      </w:pPr>
    </w:p>
    <w:p w:rsidR="00FE0EEB" w:rsidRDefault="00FE0EEB" w:rsidP="00FE0EEB">
      <w:pPr>
        <w:pStyle w:val="ListParagraph"/>
        <w:tabs>
          <w:tab w:val="left" w:pos="0"/>
          <w:tab w:val="left" w:pos="90"/>
          <w:tab w:val="left" w:pos="270"/>
        </w:tabs>
        <w:ind w:hanging="720"/>
      </w:pPr>
      <w:r>
        <w:t xml:space="preserve">Initial </w:t>
      </w:r>
    </w:p>
    <w:p w:rsidR="00FE0EEB" w:rsidRDefault="00FE0EEB" w:rsidP="00FE0EEB">
      <w:pPr>
        <w:pStyle w:val="ListParagraph"/>
        <w:tabs>
          <w:tab w:val="left" w:pos="0"/>
          <w:tab w:val="left" w:pos="90"/>
          <w:tab w:val="left" w:pos="270"/>
        </w:tabs>
        <w:ind w:hanging="720"/>
      </w:pPr>
      <w:r>
        <w:t>b=#10 a</w:t>
      </w:r>
    </w:p>
    <w:p w:rsidR="00FE0EEB" w:rsidRDefault="00FE0EEB" w:rsidP="007D5E2D">
      <w:pPr>
        <w:pStyle w:val="ListParagraph"/>
        <w:numPr>
          <w:ilvl w:val="0"/>
          <w:numId w:val="107"/>
        </w:numPr>
        <w:tabs>
          <w:tab w:val="left" w:pos="0"/>
          <w:tab w:val="left" w:pos="90"/>
          <w:tab w:val="left" w:pos="270"/>
        </w:tabs>
        <w:spacing w:after="200" w:line="276" w:lineRule="auto"/>
        <w:ind w:hanging="720"/>
      </w:pPr>
      <w:r>
        <w:t>What is the difference for the following</w:t>
      </w:r>
    </w:p>
    <w:p w:rsidR="00FE0EEB" w:rsidRDefault="00FE0EEB" w:rsidP="00FE0EEB">
      <w:pPr>
        <w:pStyle w:val="ListParagraph"/>
        <w:tabs>
          <w:tab w:val="left" w:pos="0"/>
          <w:tab w:val="left" w:pos="90"/>
          <w:tab w:val="left" w:pos="270"/>
        </w:tabs>
        <w:ind w:hanging="720"/>
      </w:pPr>
      <w:r>
        <w:t>Assign y=c==0</w:t>
      </w:r>
      <w:proofErr w:type="gramStart"/>
      <w:r>
        <w:t>?(</w:t>
      </w:r>
      <w:proofErr w:type="gramEnd"/>
      <w:r>
        <w:t>a==1?1:0):b</w:t>
      </w:r>
    </w:p>
    <w:p w:rsidR="00FE0EEB" w:rsidRDefault="00FE0EEB" w:rsidP="00FE0EEB">
      <w:pPr>
        <w:pStyle w:val="ListParagraph"/>
        <w:tabs>
          <w:tab w:val="left" w:pos="0"/>
          <w:tab w:val="left" w:pos="90"/>
          <w:tab w:val="left" w:pos="270"/>
        </w:tabs>
        <w:ind w:hanging="720"/>
      </w:pPr>
      <w:r>
        <w:t>Always @(c) {</w:t>
      </w:r>
    </w:p>
    <w:p w:rsidR="00FE0EEB" w:rsidRDefault="00FE0EEB" w:rsidP="00FE0EEB">
      <w:pPr>
        <w:pStyle w:val="ListParagraph"/>
        <w:tabs>
          <w:tab w:val="left" w:pos="0"/>
          <w:tab w:val="left" w:pos="90"/>
          <w:tab w:val="left" w:pos="270"/>
        </w:tabs>
        <w:ind w:hanging="720"/>
      </w:pPr>
      <w:r>
        <w:t xml:space="preserve">         </w:t>
      </w:r>
      <w:proofErr w:type="gramStart"/>
      <w:r>
        <w:t>if</w:t>
      </w:r>
      <w:proofErr w:type="gramEnd"/>
      <w:r>
        <w:t xml:space="preserve"> ( c ==0)         { y=a}</w:t>
      </w:r>
    </w:p>
    <w:p w:rsidR="00FE0EEB" w:rsidRDefault="00FE0EEB" w:rsidP="00FE0EEB">
      <w:pPr>
        <w:pStyle w:val="ListParagraph"/>
        <w:tabs>
          <w:tab w:val="left" w:pos="0"/>
          <w:tab w:val="left" w:pos="90"/>
          <w:tab w:val="left" w:pos="270"/>
        </w:tabs>
        <w:ind w:hanging="720"/>
      </w:pPr>
      <w:r>
        <w:t xml:space="preserve">          </w:t>
      </w:r>
      <w:proofErr w:type="gramStart"/>
      <w:r>
        <w:t>else</w:t>
      </w:r>
      <w:proofErr w:type="gramEnd"/>
      <w:r>
        <w:t xml:space="preserve"> y=b;</w:t>
      </w:r>
    </w:p>
    <w:p w:rsidR="00FE0EEB" w:rsidRDefault="00FE0EEB" w:rsidP="00FE0EEB">
      <w:pPr>
        <w:pStyle w:val="ListParagraph"/>
        <w:tabs>
          <w:tab w:val="left" w:pos="0"/>
          <w:tab w:val="left" w:pos="90"/>
          <w:tab w:val="left" w:pos="270"/>
        </w:tabs>
        <w:ind w:hanging="720"/>
      </w:pPr>
      <w:r>
        <w:t>}</w:t>
      </w:r>
    </w:p>
    <w:p w:rsidR="007F7EE2" w:rsidRDefault="007F7EE2" w:rsidP="00FE0EEB">
      <w:pPr>
        <w:pStyle w:val="ListParagraph"/>
        <w:tabs>
          <w:tab w:val="left" w:pos="0"/>
          <w:tab w:val="left" w:pos="90"/>
          <w:tab w:val="left" w:pos="270"/>
        </w:tabs>
        <w:ind w:hanging="720"/>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What will the values of the variables? Initial values a=0,b=1,c=0,d=1</w:t>
      </w:r>
    </w:p>
    <w:p w:rsidR="00FE0EEB" w:rsidRDefault="00FE0EEB" w:rsidP="00FE0EEB">
      <w:pPr>
        <w:pStyle w:val="ListParagraph"/>
        <w:tabs>
          <w:tab w:val="left" w:pos="0"/>
          <w:tab w:val="left" w:pos="90"/>
          <w:tab w:val="left" w:pos="270"/>
        </w:tabs>
        <w:ind w:hanging="720"/>
      </w:pPr>
      <w:r>
        <w:t>Always @ (</w:t>
      </w:r>
      <w:proofErr w:type="spellStart"/>
      <w:r>
        <w:t>posedge</w:t>
      </w:r>
      <w:proofErr w:type="spellEnd"/>
      <w:r>
        <w:t xml:space="preserve"> </w:t>
      </w:r>
      <w:proofErr w:type="spellStart"/>
      <w:r>
        <w:t>clk</w:t>
      </w:r>
      <w:proofErr w:type="spellEnd"/>
      <w:r>
        <w:t>) {</w:t>
      </w:r>
    </w:p>
    <w:p w:rsidR="00FE0EEB" w:rsidRDefault="00FE0EEB" w:rsidP="00FE0EEB">
      <w:pPr>
        <w:pStyle w:val="ListParagraph"/>
        <w:tabs>
          <w:tab w:val="left" w:pos="0"/>
          <w:tab w:val="left" w:pos="90"/>
          <w:tab w:val="left" w:pos="270"/>
        </w:tabs>
        <w:ind w:hanging="720"/>
      </w:pPr>
      <w:r>
        <w:t>b =0</w:t>
      </w:r>
    </w:p>
    <w:p w:rsidR="00FE0EEB" w:rsidRDefault="00FE0EEB" w:rsidP="00FE0EEB">
      <w:pPr>
        <w:pStyle w:val="ListParagraph"/>
        <w:tabs>
          <w:tab w:val="left" w:pos="0"/>
          <w:tab w:val="left" w:pos="90"/>
          <w:tab w:val="left" w:pos="270"/>
        </w:tabs>
        <w:ind w:hanging="720"/>
      </w:pPr>
      <w:r>
        <w:t>c &gt;=a</w:t>
      </w:r>
    </w:p>
    <w:p w:rsidR="00FE0EEB" w:rsidRDefault="00FE0EEB" w:rsidP="00FE0EEB">
      <w:pPr>
        <w:pStyle w:val="ListParagraph"/>
        <w:tabs>
          <w:tab w:val="left" w:pos="0"/>
          <w:tab w:val="left" w:pos="90"/>
          <w:tab w:val="left" w:pos="270"/>
        </w:tabs>
        <w:ind w:hanging="720"/>
      </w:pPr>
      <w:r>
        <w:t>b=c</w:t>
      </w:r>
    </w:p>
    <w:p w:rsidR="00FE0EEB" w:rsidRDefault="00FE0EEB" w:rsidP="00FE0EEB">
      <w:pPr>
        <w:pStyle w:val="ListParagraph"/>
        <w:tabs>
          <w:tab w:val="left" w:pos="0"/>
          <w:tab w:val="left" w:pos="90"/>
          <w:tab w:val="left" w:pos="270"/>
        </w:tabs>
        <w:ind w:hanging="720"/>
      </w:pPr>
      <w:r>
        <w:t>a&gt;=b</w:t>
      </w:r>
    </w:p>
    <w:p w:rsidR="00FE0EEB" w:rsidRDefault="00FE0EEB" w:rsidP="00FE0EEB">
      <w:pPr>
        <w:pStyle w:val="ListParagraph"/>
        <w:tabs>
          <w:tab w:val="left" w:pos="0"/>
          <w:tab w:val="left" w:pos="90"/>
          <w:tab w:val="left" w:pos="270"/>
        </w:tabs>
        <w:ind w:hanging="720"/>
      </w:pPr>
      <w:r>
        <w:lastRenderedPageBreak/>
        <w:t>b=d</w:t>
      </w:r>
    </w:p>
    <w:p w:rsidR="00FE0EEB" w:rsidRDefault="00FE0EEB" w:rsidP="00FE0EEB">
      <w:pPr>
        <w:pStyle w:val="ListParagraph"/>
        <w:tabs>
          <w:tab w:val="left" w:pos="0"/>
          <w:tab w:val="left" w:pos="90"/>
          <w:tab w:val="left" w:pos="270"/>
        </w:tabs>
        <w:ind w:hanging="720"/>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What is fork and join</w:t>
      </w:r>
      <w:r w:rsidR="007F7EE2">
        <w:t>?</w:t>
      </w:r>
    </w:p>
    <w:p w:rsidR="007F7EE2" w:rsidRDefault="007F7EE2" w:rsidP="007F7EE2">
      <w:pPr>
        <w:pStyle w:val="ListParagraph"/>
        <w:tabs>
          <w:tab w:val="left" w:pos="0"/>
          <w:tab w:val="left" w:pos="90"/>
          <w:tab w:val="left" w:pos="270"/>
        </w:tabs>
        <w:spacing w:after="200" w:line="276" w:lineRule="auto"/>
      </w:pPr>
    </w:p>
    <w:p w:rsidR="007F7EE2" w:rsidRDefault="00FE0EEB" w:rsidP="007D5E2D">
      <w:pPr>
        <w:pStyle w:val="ListParagraph"/>
        <w:numPr>
          <w:ilvl w:val="0"/>
          <w:numId w:val="107"/>
        </w:numPr>
        <w:tabs>
          <w:tab w:val="left" w:pos="0"/>
          <w:tab w:val="left" w:pos="90"/>
          <w:tab w:val="left" w:pos="270"/>
        </w:tabs>
        <w:spacing w:after="200" w:line="276" w:lineRule="auto"/>
        <w:ind w:hanging="720"/>
      </w:pPr>
      <w:r>
        <w:t xml:space="preserve">How to write the RTL for the Decoder and how </w:t>
      </w:r>
      <w:r w:rsidR="007F7EE2">
        <w:t>w</w:t>
      </w:r>
      <w:r>
        <w:t xml:space="preserve">ill be the synthesized </w:t>
      </w:r>
      <w:proofErr w:type="spellStart"/>
      <w:r>
        <w:t>Netlist</w:t>
      </w:r>
      <w:proofErr w:type="spellEnd"/>
      <w:r w:rsidR="007F7EE2">
        <w:t>?</w:t>
      </w:r>
    </w:p>
    <w:p w:rsidR="007F7EE2" w:rsidRDefault="007F7EE2" w:rsidP="007F7EE2">
      <w:pPr>
        <w:pStyle w:val="ListParagraph"/>
        <w:tabs>
          <w:tab w:val="left" w:pos="0"/>
          <w:tab w:val="left" w:pos="90"/>
          <w:tab w:val="left" w:pos="270"/>
        </w:tabs>
        <w:spacing w:after="200" w:line="276" w:lineRule="auto"/>
      </w:pPr>
    </w:p>
    <w:p w:rsidR="007F7EE2" w:rsidRDefault="007F7EE2" w:rsidP="007D5E2D">
      <w:pPr>
        <w:pStyle w:val="ListParagraph"/>
        <w:numPr>
          <w:ilvl w:val="0"/>
          <w:numId w:val="107"/>
        </w:numPr>
        <w:tabs>
          <w:tab w:val="left" w:pos="0"/>
          <w:tab w:val="left" w:pos="90"/>
          <w:tab w:val="left" w:pos="270"/>
        </w:tabs>
        <w:spacing w:after="200" w:line="276" w:lineRule="auto"/>
        <w:ind w:hanging="720"/>
      </w:pPr>
      <w:r>
        <w:t>What are</w:t>
      </w:r>
      <w:r w:rsidR="00FE0EEB">
        <w:t xml:space="preserve"> the issues will be there with the complex projects and latest nodes</w:t>
      </w:r>
      <w:r>
        <w:t>?</w:t>
      </w:r>
    </w:p>
    <w:p w:rsidR="007F7EE2" w:rsidRDefault="007F7EE2" w:rsidP="007F7EE2">
      <w:pPr>
        <w:pStyle w:val="ListParagraph"/>
        <w:tabs>
          <w:tab w:val="left" w:pos="0"/>
          <w:tab w:val="left" w:pos="90"/>
          <w:tab w:val="left" w:pos="270"/>
        </w:tabs>
        <w:spacing w:after="200" w:line="276" w:lineRule="auto"/>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 xml:space="preserve">What </w:t>
      </w:r>
      <w:proofErr w:type="gramStart"/>
      <w:r>
        <w:t>are</w:t>
      </w:r>
      <w:proofErr w:type="gramEnd"/>
      <w:r>
        <w:t xml:space="preserve"> the </w:t>
      </w:r>
      <w:r w:rsidR="007F7EE2">
        <w:t>timing arcs defined for the FF?</w:t>
      </w:r>
    </w:p>
    <w:p w:rsidR="00FE0EEB" w:rsidRDefault="00FE0EEB" w:rsidP="00FE0EEB">
      <w:pPr>
        <w:pStyle w:val="ListParagraph"/>
        <w:tabs>
          <w:tab w:val="left" w:pos="0"/>
          <w:tab w:val="left" w:pos="90"/>
          <w:tab w:val="left" w:pos="270"/>
        </w:tabs>
        <w:ind w:hanging="720"/>
      </w:pPr>
      <w:r>
        <w:t xml:space="preserve">1) C to Q </w:t>
      </w:r>
    </w:p>
    <w:p w:rsidR="00FE0EEB" w:rsidRDefault="00FE0EEB" w:rsidP="00FE0EEB">
      <w:pPr>
        <w:pStyle w:val="ListParagraph"/>
        <w:tabs>
          <w:tab w:val="left" w:pos="0"/>
          <w:tab w:val="left" w:pos="90"/>
          <w:tab w:val="left" w:pos="270"/>
        </w:tabs>
        <w:ind w:hanging="720"/>
      </w:pPr>
      <w:r>
        <w:t xml:space="preserve">2) C to D </w:t>
      </w:r>
    </w:p>
    <w:p w:rsidR="00FE0EEB" w:rsidRDefault="00FE0EEB" w:rsidP="00FE0EEB">
      <w:pPr>
        <w:pStyle w:val="ListParagraph"/>
        <w:tabs>
          <w:tab w:val="left" w:pos="0"/>
          <w:tab w:val="left" w:pos="90"/>
          <w:tab w:val="left" w:pos="270"/>
        </w:tabs>
        <w:ind w:hanging="720"/>
      </w:pPr>
      <w:r>
        <w:t>3) RST to C</w:t>
      </w:r>
    </w:p>
    <w:p w:rsidR="007F7EE2" w:rsidRDefault="007F7EE2" w:rsidP="00FE0EEB">
      <w:pPr>
        <w:pStyle w:val="ListParagraph"/>
        <w:tabs>
          <w:tab w:val="left" w:pos="0"/>
          <w:tab w:val="left" w:pos="90"/>
          <w:tab w:val="left" w:pos="270"/>
        </w:tabs>
        <w:ind w:hanging="720"/>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What is the difference for the synchronous and asynchronous RST with respect to the timing arcs</w:t>
      </w:r>
      <w:r w:rsidR="007F7EE2">
        <w:t>?</w:t>
      </w:r>
    </w:p>
    <w:p w:rsidR="00FE0EEB" w:rsidRDefault="00FE0EEB" w:rsidP="00FE0EEB">
      <w:pPr>
        <w:pStyle w:val="ListParagraph"/>
        <w:tabs>
          <w:tab w:val="left" w:pos="0"/>
          <w:tab w:val="left" w:pos="90"/>
          <w:tab w:val="left" w:pos="270"/>
        </w:tabs>
        <w:ind w:hanging="720"/>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 xml:space="preserve">How the </w:t>
      </w:r>
      <w:proofErr w:type="spellStart"/>
      <w:r>
        <w:t>nano</w:t>
      </w:r>
      <w:proofErr w:type="spellEnd"/>
      <w:r>
        <w:t xml:space="preserve"> meter masks are prepar</w:t>
      </w:r>
      <w:r w:rsidR="007F7EE2">
        <w:t>ed with the wavelength of light?</w:t>
      </w:r>
    </w:p>
    <w:p w:rsidR="00FE0EEB" w:rsidRDefault="007F7EE2" w:rsidP="00FE0EEB">
      <w:pPr>
        <w:pStyle w:val="ListParagraph"/>
        <w:tabs>
          <w:tab w:val="left" w:pos="0"/>
          <w:tab w:val="left" w:pos="90"/>
          <w:tab w:val="left" w:pos="270"/>
        </w:tabs>
        <w:ind w:hanging="720"/>
      </w:pPr>
      <w:r>
        <w:t xml:space="preserve">     </w:t>
      </w:r>
      <w:proofErr w:type="gramStart"/>
      <w:r w:rsidR="00FE0EEB">
        <w:t>1)Differential</w:t>
      </w:r>
      <w:proofErr w:type="gramEnd"/>
      <w:r w:rsidR="00FE0EEB">
        <w:t xml:space="preserve"> Phase shift mask preparation</w:t>
      </w:r>
    </w:p>
    <w:p w:rsidR="007F7EE2" w:rsidRDefault="007F7EE2" w:rsidP="00FE0EEB">
      <w:pPr>
        <w:pStyle w:val="ListParagraph"/>
        <w:tabs>
          <w:tab w:val="left" w:pos="0"/>
          <w:tab w:val="left" w:pos="90"/>
          <w:tab w:val="left" w:pos="270"/>
        </w:tabs>
        <w:ind w:hanging="720"/>
      </w:pPr>
    </w:p>
    <w:p w:rsidR="00FE0EEB" w:rsidRDefault="00FE0EEB" w:rsidP="007D5E2D">
      <w:pPr>
        <w:pStyle w:val="ListParagraph"/>
        <w:numPr>
          <w:ilvl w:val="0"/>
          <w:numId w:val="107"/>
        </w:numPr>
        <w:tabs>
          <w:tab w:val="left" w:pos="0"/>
          <w:tab w:val="left" w:pos="90"/>
          <w:tab w:val="left" w:pos="270"/>
        </w:tabs>
        <w:spacing w:after="200" w:line="276" w:lineRule="auto"/>
        <w:ind w:hanging="720"/>
      </w:pPr>
      <w:r>
        <w:t>What is the difference between the logical and physically mutually exclusive clocks</w:t>
      </w:r>
    </w:p>
    <w:p w:rsidR="00FE0EEB" w:rsidRDefault="00FE0EEB" w:rsidP="00FE0EEB">
      <w:pPr>
        <w:pStyle w:val="ListParagraph"/>
      </w:pPr>
    </w:p>
    <w:tbl>
      <w:tblPr>
        <w:tblW w:w="5000" w:type="pct"/>
        <w:tblCellSpacing w:w="0" w:type="dxa"/>
        <w:tblCellMar>
          <w:left w:w="0" w:type="dxa"/>
          <w:right w:w="0" w:type="dxa"/>
        </w:tblCellMar>
        <w:tblLook w:val="04A0"/>
      </w:tblPr>
      <w:tblGrid>
        <w:gridCol w:w="9810"/>
      </w:tblGrid>
      <w:tr w:rsidR="00FE0EEB" w:rsidRPr="00B3626C" w:rsidTr="00FE0EEB">
        <w:trPr>
          <w:tblCellSpacing w:w="0" w:type="dxa"/>
        </w:trPr>
        <w:tc>
          <w:tcPr>
            <w:tcW w:w="4450" w:type="pct"/>
            <w:hideMark/>
          </w:tcPr>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B3626C">
              <w:rPr>
                <w:rFonts w:ascii="Courier New" w:hAnsi="Courier New" w:cs="Courier New"/>
                <w:b/>
                <w:bCs/>
                <w:sz w:val="20"/>
                <w:szCs w:val="20"/>
              </w:rPr>
              <w:t>set_clock_groups</w:t>
            </w:r>
            <w:proofErr w:type="spellEnd"/>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2158"/>
        <w:gridCol w:w="7652"/>
      </w:tblGrid>
      <w:tr w:rsidR="00FE0EEB" w:rsidRPr="00B3626C" w:rsidTr="00FE0EEB">
        <w:trPr>
          <w:tblCellSpacing w:w="0" w:type="dxa"/>
        </w:trPr>
        <w:tc>
          <w:tcPr>
            <w:tcW w:w="1100" w:type="pct"/>
            <w:hideMark/>
          </w:tcPr>
          <w:p w:rsidR="00FE0EEB" w:rsidRPr="00B3626C" w:rsidRDefault="00FE0EEB" w:rsidP="00FE0EEB"/>
        </w:tc>
        <w:tc>
          <w:tcPr>
            <w:tcW w:w="3900" w:type="pct"/>
            <w:hideMark/>
          </w:tcPr>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3626C">
              <w:rPr>
                <w:rFonts w:ascii="Courier New" w:hAnsi="Courier New" w:cs="Courier New"/>
                <w:sz w:val="20"/>
                <w:szCs w:val="20"/>
              </w:rPr>
              <w:t>-</w:t>
            </w:r>
            <w:proofErr w:type="spellStart"/>
            <w:r w:rsidRPr="00B3626C">
              <w:rPr>
                <w:rFonts w:ascii="Courier New" w:hAnsi="Courier New" w:cs="Courier New"/>
                <w:sz w:val="20"/>
                <w:szCs w:val="20"/>
              </w:rPr>
              <w:t>physically_exclusive</w:t>
            </w:r>
            <w:proofErr w:type="spellEnd"/>
          </w:p>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3626C">
              <w:rPr>
                <w:rFonts w:ascii="Courier New" w:hAnsi="Courier New" w:cs="Courier New"/>
                <w:sz w:val="20"/>
                <w:szCs w:val="20"/>
              </w:rPr>
              <w:t xml:space="preserve">  | -</w:t>
            </w:r>
            <w:proofErr w:type="spellStart"/>
            <w:r w:rsidRPr="00B3626C">
              <w:rPr>
                <w:rFonts w:ascii="Courier New" w:hAnsi="Courier New" w:cs="Courier New"/>
                <w:sz w:val="20"/>
                <w:szCs w:val="20"/>
              </w:rPr>
              <w:t>logically_exclusive</w:t>
            </w:r>
            <w:proofErr w:type="spellEnd"/>
          </w:p>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3626C">
              <w:rPr>
                <w:rFonts w:ascii="Courier New" w:hAnsi="Courier New" w:cs="Courier New"/>
                <w:sz w:val="20"/>
                <w:szCs w:val="20"/>
              </w:rPr>
              <w:t xml:space="preserve">  | -asynchronous</w:t>
            </w:r>
          </w:p>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3626C">
              <w:rPr>
                <w:rFonts w:ascii="Courier New" w:hAnsi="Courier New" w:cs="Courier New"/>
                <w:sz w:val="20"/>
                <w:szCs w:val="20"/>
              </w:rPr>
              <w:t>[-</w:t>
            </w:r>
            <w:proofErr w:type="spellStart"/>
            <w:r w:rsidRPr="00B3626C">
              <w:rPr>
                <w:rFonts w:ascii="Courier New" w:hAnsi="Courier New" w:cs="Courier New"/>
                <w:sz w:val="20"/>
                <w:szCs w:val="20"/>
              </w:rPr>
              <w:t>allow_paths</w:t>
            </w:r>
            <w:proofErr w:type="spellEnd"/>
            <w:r w:rsidRPr="00B3626C">
              <w:rPr>
                <w:rFonts w:ascii="Courier New" w:hAnsi="Courier New" w:cs="Courier New"/>
                <w:sz w:val="20"/>
                <w:szCs w:val="20"/>
              </w:rPr>
              <w:t>]</w:t>
            </w:r>
          </w:p>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3626C">
              <w:rPr>
                <w:rFonts w:ascii="Courier New" w:hAnsi="Courier New" w:cs="Courier New"/>
                <w:sz w:val="20"/>
                <w:szCs w:val="20"/>
              </w:rPr>
              <w:t xml:space="preserve">[-name </w:t>
            </w:r>
            <w:r w:rsidRPr="00B3626C">
              <w:rPr>
                <w:rFonts w:ascii="Courier New" w:hAnsi="Courier New" w:cs="Courier New"/>
                <w:i/>
                <w:iCs/>
                <w:sz w:val="20"/>
                <w:szCs w:val="20"/>
              </w:rPr>
              <w:t>name</w:t>
            </w:r>
            <w:r w:rsidRPr="00B3626C">
              <w:rPr>
                <w:rFonts w:ascii="Courier New" w:hAnsi="Courier New" w:cs="Courier New"/>
                <w:sz w:val="20"/>
                <w:szCs w:val="20"/>
              </w:rPr>
              <w:t>]</w:t>
            </w:r>
          </w:p>
          <w:p w:rsidR="00FE0EEB" w:rsidRPr="00B3626C" w:rsidRDefault="00FE0EEB" w:rsidP="00FE0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sz w:val="20"/>
                <w:szCs w:val="20"/>
              </w:rPr>
            </w:pPr>
            <w:r w:rsidRPr="00B3626C">
              <w:rPr>
                <w:rFonts w:ascii="Courier New" w:hAnsi="Courier New" w:cs="Courier New"/>
                <w:sz w:val="20"/>
                <w:szCs w:val="20"/>
              </w:rPr>
              <w:t xml:space="preserve">-group </w:t>
            </w:r>
            <w:proofErr w:type="spellStart"/>
            <w:r w:rsidRPr="00B3626C">
              <w:rPr>
                <w:rFonts w:ascii="Courier New" w:hAnsi="Courier New" w:cs="Courier New"/>
                <w:i/>
                <w:iCs/>
                <w:sz w:val="20"/>
                <w:szCs w:val="20"/>
              </w:rPr>
              <w:t>clock_list</w:t>
            </w:r>
            <w:proofErr w:type="spellEnd"/>
          </w:p>
        </w:tc>
      </w:tr>
    </w:tbl>
    <w:p w:rsidR="00FE0EEB" w:rsidRPr="00B3626C" w:rsidRDefault="00FE0EEB" w:rsidP="00FE0EEB">
      <w:pPr>
        <w:spacing w:before="100" w:beforeAutospacing="1" w:after="100" w:afterAutospacing="1"/>
        <w:outlineLvl w:val="2"/>
        <w:rPr>
          <w:b/>
          <w:bCs/>
          <w:sz w:val="27"/>
          <w:szCs w:val="27"/>
        </w:rPr>
      </w:pPr>
      <w:bookmarkStart w:id="3" w:name="ARGUMENTS"/>
      <w:bookmarkEnd w:id="3"/>
      <w:r w:rsidRPr="00B3626C">
        <w:rPr>
          <w:b/>
          <w:bCs/>
          <w:sz w:val="27"/>
          <w:szCs w:val="27"/>
        </w:rPr>
        <w:t>ARGUMENTS</w:t>
      </w:r>
    </w:p>
    <w:tbl>
      <w:tblPr>
        <w:tblW w:w="5000" w:type="pct"/>
        <w:tblCellSpacing w:w="0" w:type="dxa"/>
        <w:tblCellMar>
          <w:left w:w="0" w:type="dxa"/>
          <w:right w:w="0" w:type="dxa"/>
        </w:tblCellMar>
        <w:tblLook w:val="04A0"/>
      </w:tblPr>
      <w:tblGrid>
        <w:gridCol w:w="1079"/>
        <w:gridCol w:w="8731"/>
      </w:tblGrid>
      <w:tr w:rsidR="00FE0EEB" w:rsidRPr="00B3626C" w:rsidTr="00FE0EEB">
        <w:trPr>
          <w:tblCellSpacing w:w="0" w:type="dxa"/>
        </w:trPr>
        <w:tc>
          <w:tcPr>
            <w:tcW w:w="550" w:type="pct"/>
            <w:hideMark/>
          </w:tcPr>
          <w:p w:rsidR="00FE0EEB" w:rsidRPr="00B3626C" w:rsidRDefault="00FE0EEB" w:rsidP="00FE0EEB"/>
        </w:tc>
        <w:tc>
          <w:tcPr>
            <w:tcW w:w="4450" w:type="pct"/>
            <w:hideMark/>
          </w:tcPr>
          <w:p w:rsidR="00FE0EEB" w:rsidRPr="00B3626C" w:rsidRDefault="00FE0EEB" w:rsidP="00FE0EEB">
            <w:pPr>
              <w:spacing w:before="100" w:beforeAutospacing="1" w:after="100" w:afterAutospacing="1"/>
            </w:pPr>
            <w:r w:rsidRPr="00B3626C">
              <w:t>-</w:t>
            </w:r>
            <w:proofErr w:type="spellStart"/>
            <w:r w:rsidRPr="00B3626C">
              <w:t>physically_exclusive</w:t>
            </w:r>
            <w:proofErr w:type="spellEnd"/>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2256"/>
        <w:gridCol w:w="7554"/>
      </w:tblGrid>
      <w:tr w:rsidR="00FE0EEB" w:rsidRPr="00B3626C" w:rsidTr="00FE0EEB">
        <w:trPr>
          <w:tblCellSpacing w:w="0" w:type="dxa"/>
        </w:trPr>
        <w:tc>
          <w:tcPr>
            <w:tcW w:w="1150" w:type="pct"/>
            <w:hideMark/>
          </w:tcPr>
          <w:p w:rsidR="00FE0EEB" w:rsidRPr="00B3626C" w:rsidRDefault="00FE0EEB" w:rsidP="00FE0EEB"/>
        </w:tc>
        <w:tc>
          <w:tcPr>
            <w:tcW w:w="3850" w:type="pct"/>
            <w:hideMark/>
          </w:tcPr>
          <w:p w:rsidR="00FE0EEB" w:rsidRDefault="00FE0EEB" w:rsidP="00FE0EEB">
            <w:pPr>
              <w:spacing w:before="100" w:beforeAutospacing="1" w:after="100" w:afterAutospacing="1"/>
            </w:pPr>
            <w:r w:rsidRPr="00B3626C">
              <w:t xml:space="preserve">Specifies that the clock groups are physically exclusive with each other. Physically exclusive clocks cannot co-exist in the design physically. An example of this is multiple clocks that are defined on the same source pin. The </w:t>
            </w:r>
            <w:r w:rsidRPr="00B3626C">
              <w:rPr>
                <w:b/>
                <w:bCs/>
              </w:rPr>
              <w:t>-</w:t>
            </w:r>
            <w:proofErr w:type="spellStart"/>
            <w:r w:rsidRPr="00B3626C">
              <w:rPr>
                <w:b/>
                <w:bCs/>
              </w:rPr>
              <w:t>physically_exclusive</w:t>
            </w:r>
            <w:proofErr w:type="spellEnd"/>
            <w:r w:rsidRPr="00B3626C">
              <w:t xml:space="preserve">, </w:t>
            </w:r>
            <w:r w:rsidRPr="00B3626C">
              <w:rPr>
                <w:b/>
                <w:bCs/>
              </w:rPr>
              <w:t>-</w:t>
            </w:r>
            <w:proofErr w:type="spellStart"/>
            <w:r w:rsidRPr="00B3626C">
              <w:rPr>
                <w:b/>
                <w:bCs/>
              </w:rPr>
              <w:t>logically_exclusive</w:t>
            </w:r>
            <w:proofErr w:type="spellEnd"/>
            <w:r w:rsidRPr="00B3626C">
              <w:t xml:space="preserve"> and </w:t>
            </w:r>
            <w:r w:rsidRPr="00B3626C">
              <w:rPr>
                <w:b/>
                <w:bCs/>
              </w:rPr>
              <w:t>-asynchronous</w:t>
            </w:r>
            <w:r w:rsidRPr="00B3626C">
              <w:t xml:space="preserve"> options are mutually exclusive; you must choose only one.</w:t>
            </w:r>
          </w:p>
          <w:p w:rsidR="007F7EE2" w:rsidRPr="00B3626C" w:rsidRDefault="007F7EE2" w:rsidP="00FE0EEB">
            <w:pPr>
              <w:spacing w:before="100" w:beforeAutospacing="1" w:after="100" w:afterAutospacing="1"/>
            </w:pPr>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1079"/>
        <w:gridCol w:w="8731"/>
      </w:tblGrid>
      <w:tr w:rsidR="00FE0EEB" w:rsidRPr="00B3626C" w:rsidTr="00FE0EEB">
        <w:trPr>
          <w:tblCellSpacing w:w="0" w:type="dxa"/>
        </w:trPr>
        <w:tc>
          <w:tcPr>
            <w:tcW w:w="550" w:type="pct"/>
            <w:hideMark/>
          </w:tcPr>
          <w:p w:rsidR="00FE0EEB" w:rsidRPr="00B3626C" w:rsidRDefault="00FE0EEB" w:rsidP="00FE0EEB"/>
        </w:tc>
        <w:tc>
          <w:tcPr>
            <w:tcW w:w="4450" w:type="pct"/>
            <w:hideMark/>
          </w:tcPr>
          <w:p w:rsidR="00FE0EEB" w:rsidRPr="00B3626C" w:rsidRDefault="00FE0EEB" w:rsidP="00FE0EEB">
            <w:pPr>
              <w:spacing w:before="100" w:beforeAutospacing="1" w:after="100" w:afterAutospacing="1"/>
            </w:pPr>
            <w:r w:rsidRPr="00B3626C">
              <w:t>-</w:t>
            </w:r>
            <w:proofErr w:type="spellStart"/>
            <w:r w:rsidRPr="00B3626C">
              <w:t>logically_exclusive</w:t>
            </w:r>
            <w:proofErr w:type="spellEnd"/>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2256"/>
        <w:gridCol w:w="7554"/>
      </w:tblGrid>
      <w:tr w:rsidR="00FE0EEB" w:rsidRPr="00B3626C" w:rsidTr="00FE0EEB">
        <w:trPr>
          <w:tblCellSpacing w:w="0" w:type="dxa"/>
        </w:trPr>
        <w:tc>
          <w:tcPr>
            <w:tcW w:w="1150" w:type="pct"/>
            <w:hideMark/>
          </w:tcPr>
          <w:p w:rsidR="00FE0EEB" w:rsidRPr="00B3626C" w:rsidRDefault="00FE0EEB" w:rsidP="00FE0EEB"/>
        </w:tc>
        <w:tc>
          <w:tcPr>
            <w:tcW w:w="3850" w:type="pct"/>
            <w:hideMark/>
          </w:tcPr>
          <w:p w:rsidR="00FE0EEB" w:rsidRDefault="00FE0EEB" w:rsidP="00FE0EEB">
            <w:pPr>
              <w:spacing w:before="100" w:beforeAutospacing="1" w:after="100" w:afterAutospacing="1"/>
            </w:pPr>
            <w:r w:rsidRPr="00B3626C">
              <w:t xml:space="preserve">The two types of exclusive clocks are physically exclusive ones and logically exclusive ones. An example of logically-exclusive clocks is multiple clocks, which are selected by a MUX but may have coupling with each other in the design. However, it is not recommended that you set these </w:t>
            </w:r>
            <w:proofErr w:type="spellStart"/>
            <w:r w:rsidRPr="00B3626C">
              <w:t>MUXed</w:t>
            </w:r>
            <w:proofErr w:type="spellEnd"/>
            <w:r w:rsidRPr="00B3626C">
              <w:t xml:space="preserve"> clocks to </w:t>
            </w:r>
            <w:r w:rsidRPr="00B3626C">
              <w:lastRenderedPageBreak/>
              <w:t xml:space="preserve">be exclusive if some physical paths exist among them somewhere in the design. The </w:t>
            </w:r>
            <w:r w:rsidRPr="00B3626C">
              <w:rPr>
                <w:b/>
                <w:bCs/>
              </w:rPr>
              <w:t>-</w:t>
            </w:r>
            <w:proofErr w:type="spellStart"/>
            <w:r w:rsidRPr="00B3626C">
              <w:rPr>
                <w:b/>
                <w:bCs/>
              </w:rPr>
              <w:t>physically_exclusive</w:t>
            </w:r>
            <w:proofErr w:type="spellEnd"/>
            <w:r w:rsidRPr="00B3626C">
              <w:t xml:space="preserve">, </w:t>
            </w:r>
            <w:r w:rsidRPr="00B3626C">
              <w:rPr>
                <w:b/>
                <w:bCs/>
              </w:rPr>
              <w:t>-</w:t>
            </w:r>
            <w:proofErr w:type="spellStart"/>
            <w:r w:rsidRPr="00B3626C">
              <w:rPr>
                <w:b/>
                <w:bCs/>
              </w:rPr>
              <w:t>logically_exclusive</w:t>
            </w:r>
            <w:proofErr w:type="spellEnd"/>
            <w:r w:rsidRPr="00B3626C">
              <w:t xml:space="preserve"> and </w:t>
            </w:r>
            <w:r w:rsidRPr="00B3626C">
              <w:rPr>
                <w:b/>
                <w:bCs/>
              </w:rPr>
              <w:t>-asynchronous</w:t>
            </w:r>
            <w:r w:rsidRPr="00B3626C">
              <w:t xml:space="preserve"> options are mutually exclusive; you must choose only one.</w:t>
            </w:r>
          </w:p>
          <w:p w:rsidR="007F7EE2" w:rsidRPr="00B3626C" w:rsidRDefault="007F7EE2" w:rsidP="00FE0EEB">
            <w:pPr>
              <w:spacing w:before="100" w:beforeAutospacing="1" w:after="100" w:afterAutospacing="1"/>
            </w:pPr>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1079"/>
        <w:gridCol w:w="8731"/>
      </w:tblGrid>
      <w:tr w:rsidR="00FE0EEB" w:rsidRPr="00B3626C" w:rsidTr="00FE0EEB">
        <w:trPr>
          <w:tblCellSpacing w:w="0" w:type="dxa"/>
        </w:trPr>
        <w:tc>
          <w:tcPr>
            <w:tcW w:w="550" w:type="pct"/>
            <w:hideMark/>
          </w:tcPr>
          <w:p w:rsidR="00FE0EEB" w:rsidRPr="00B3626C" w:rsidRDefault="00FE0EEB" w:rsidP="00FE0EEB"/>
        </w:tc>
        <w:tc>
          <w:tcPr>
            <w:tcW w:w="4450" w:type="pct"/>
            <w:hideMark/>
          </w:tcPr>
          <w:p w:rsidR="00FE0EEB" w:rsidRPr="00B3626C" w:rsidRDefault="00FE0EEB" w:rsidP="00FE0EEB">
            <w:pPr>
              <w:spacing w:before="100" w:beforeAutospacing="1" w:after="100" w:afterAutospacing="1"/>
            </w:pPr>
            <w:r w:rsidRPr="00B3626C">
              <w:t>-asynchronous</w:t>
            </w:r>
          </w:p>
        </w:tc>
      </w:tr>
    </w:tbl>
    <w:p w:rsidR="00FE0EEB" w:rsidRPr="00B3626C" w:rsidRDefault="00FE0EEB" w:rsidP="00FE0EEB">
      <w:pPr>
        <w:rPr>
          <w:vanish/>
        </w:rPr>
      </w:pPr>
    </w:p>
    <w:tbl>
      <w:tblPr>
        <w:tblW w:w="5000" w:type="pct"/>
        <w:tblCellSpacing w:w="0" w:type="dxa"/>
        <w:tblCellMar>
          <w:left w:w="0" w:type="dxa"/>
          <w:right w:w="0" w:type="dxa"/>
        </w:tblCellMar>
        <w:tblLook w:val="04A0"/>
      </w:tblPr>
      <w:tblGrid>
        <w:gridCol w:w="2256"/>
        <w:gridCol w:w="7554"/>
      </w:tblGrid>
      <w:tr w:rsidR="00FE0EEB" w:rsidRPr="00B3626C" w:rsidTr="00FE0EEB">
        <w:trPr>
          <w:tblCellSpacing w:w="0" w:type="dxa"/>
        </w:trPr>
        <w:tc>
          <w:tcPr>
            <w:tcW w:w="1150" w:type="pct"/>
            <w:hideMark/>
          </w:tcPr>
          <w:p w:rsidR="00FE0EEB" w:rsidRPr="00B3626C" w:rsidRDefault="00FE0EEB" w:rsidP="00FE0EEB"/>
        </w:tc>
        <w:tc>
          <w:tcPr>
            <w:tcW w:w="3850" w:type="pct"/>
            <w:hideMark/>
          </w:tcPr>
          <w:p w:rsidR="00FE0EEB" w:rsidRPr="00B3626C" w:rsidRDefault="00FE0EEB" w:rsidP="00FE0EEB">
            <w:pPr>
              <w:spacing w:before="100" w:beforeAutospacing="1" w:after="100" w:afterAutospacing="1"/>
            </w:pPr>
            <w:r w:rsidRPr="00B3626C">
              <w:t xml:space="preserve">Specifies that the clock groups are asynchronous to each other. Two clocks are asynchronous with respect to each other if they have no phase relationship at all. Signal integrity analysis uses an infinite arrival window on the aggressor unless all the arrival windows on the victim net and the aggressor net are defined by synchronous clocks. The </w:t>
            </w:r>
            <w:r w:rsidRPr="00B3626C">
              <w:rPr>
                <w:b/>
                <w:bCs/>
              </w:rPr>
              <w:t>-</w:t>
            </w:r>
            <w:proofErr w:type="spellStart"/>
            <w:r w:rsidRPr="00B3626C">
              <w:rPr>
                <w:b/>
                <w:bCs/>
              </w:rPr>
              <w:t>physically_exclusive</w:t>
            </w:r>
            <w:proofErr w:type="spellEnd"/>
            <w:r w:rsidRPr="00B3626C">
              <w:t xml:space="preserve">, </w:t>
            </w:r>
            <w:r w:rsidRPr="00B3626C">
              <w:rPr>
                <w:b/>
                <w:bCs/>
              </w:rPr>
              <w:t>-</w:t>
            </w:r>
            <w:proofErr w:type="spellStart"/>
            <w:r w:rsidRPr="00B3626C">
              <w:rPr>
                <w:b/>
                <w:bCs/>
              </w:rPr>
              <w:t>logically_exclusive</w:t>
            </w:r>
            <w:proofErr w:type="spellEnd"/>
            <w:r w:rsidRPr="00B3626C">
              <w:t xml:space="preserve"> and </w:t>
            </w:r>
            <w:r w:rsidRPr="00B3626C">
              <w:rPr>
                <w:b/>
                <w:bCs/>
              </w:rPr>
              <w:t>-asynchronous</w:t>
            </w:r>
            <w:r w:rsidRPr="00B3626C">
              <w:t xml:space="preserve"> options are mutually exclusive; you must choose only one.</w:t>
            </w:r>
          </w:p>
        </w:tc>
      </w:tr>
    </w:tbl>
    <w:p w:rsidR="00FE0EEB" w:rsidRDefault="00FE0EEB" w:rsidP="00FE0EEB"/>
    <w:p w:rsidR="00FE0EEB" w:rsidRDefault="007F7EE2" w:rsidP="00FE0EEB">
      <w:r>
        <w:t xml:space="preserve"> </w:t>
      </w:r>
      <w:r w:rsidR="00FE0EEB">
        <w:t>Questions asked at Qualcomm (Krishnan)</w:t>
      </w:r>
    </w:p>
    <w:p w:rsidR="00FE0EEB" w:rsidRDefault="00FE0EEB" w:rsidP="00FE0EEB">
      <w:r>
        <w:t xml:space="preserve"> </w:t>
      </w:r>
    </w:p>
    <w:p w:rsidR="00FE0EEB" w:rsidRDefault="007F7EE2" w:rsidP="00FE0EEB">
      <w:r>
        <w:t xml:space="preserve">1. </w:t>
      </w:r>
      <w:r w:rsidR="00FE0EEB">
        <w:t xml:space="preserve">Crimson - How many source clocks and how many generated clocks? Between which clock domains, you put false paths? And how did you take care of clock domain crossings for paths which were not false paths? What was the highest clock frequency? In which clock domain was most of the flops of the design working? How was the clock balancing done? </w:t>
      </w:r>
      <w:proofErr w:type="gramStart"/>
      <w:r w:rsidR="00FE0EEB">
        <w:t>From where the clock tree was started?</w:t>
      </w:r>
      <w:proofErr w:type="gramEnd"/>
      <w:r w:rsidR="00FE0EEB">
        <w:t xml:space="preserve"> Which clock domain gave you most of the timing violations?</w:t>
      </w:r>
    </w:p>
    <w:p w:rsidR="007F7EE2" w:rsidRDefault="007F7EE2" w:rsidP="00FE0EEB"/>
    <w:p w:rsidR="00FE0EEB" w:rsidRDefault="007F7EE2" w:rsidP="00FE0EEB">
      <w:r>
        <w:t xml:space="preserve"> 2. Crosstalk</w:t>
      </w:r>
      <w:r w:rsidR="00FE0EEB">
        <w:t xml:space="preserve"> analysis - After back-annotating incremental SDF from Celtic, you found setup and hold violations. Now, how did u find out which are the aggressor nets and which are the victim nets? After finding the timing violations, what was your input to the P&amp;R Engineer? How the violations were solved using P&amp;R? </w:t>
      </w:r>
    </w:p>
    <w:p w:rsidR="007F7EE2" w:rsidRDefault="007F7EE2" w:rsidP="00FE0EEB"/>
    <w:p w:rsidR="00FE0EEB" w:rsidRDefault="007F7EE2" w:rsidP="00FE0EEB">
      <w:r>
        <w:t>3. Constraints</w:t>
      </w:r>
      <w:r w:rsidR="00FE0EEB">
        <w:t xml:space="preserve"> - write a complete SDC file and explain the need for each constraint.</w:t>
      </w:r>
    </w:p>
    <w:p w:rsidR="007F7EE2" w:rsidRDefault="007F7EE2" w:rsidP="00FE0EEB"/>
    <w:p w:rsidR="00FE0EEB" w:rsidRDefault="007F7EE2" w:rsidP="00FE0EEB">
      <w:r>
        <w:t>4. Wire</w:t>
      </w:r>
      <w:r w:rsidR="00FE0EEB">
        <w:t>-load models:  Assume that there are no wire-load models or no PLE. How will you do synthesis?</w:t>
      </w:r>
    </w:p>
    <w:p w:rsidR="007F7EE2" w:rsidRDefault="007F7EE2" w:rsidP="00FE0EEB"/>
    <w:p w:rsidR="00FE0EEB" w:rsidRDefault="007F7EE2" w:rsidP="00FE0EEB">
      <w:r>
        <w:t xml:space="preserve">5. </w:t>
      </w:r>
      <w:r w:rsidR="00FE0EEB">
        <w:t xml:space="preserve">I/O constraints: How </w:t>
      </w:r>
      <w:proofErr w:type="gramStart"/>
      <w:r w:rsidR="00FE0EEB">
        <w:t>do</w:t>
      </w:r>
      <w:proofErr w:type="gramEnd"/>
      <w:r w:rsidR="00FE0EEB">
        <w:t xml:space="preserve"> u generally do I/O constraints? If you are the designer, how will you calculate the I/O constraints? If I will give you a DDR specification, can you derive all the I/O constraints yourself?</w:t>
      </w:r>
    </w:p>
    <w:p w:rsidR="007F7EE2" w:rsidRDefault="007F7EE2" w:rsidP="00FE0EEB"/>
    <w:p w:rsidR="00FE0EEB" w:rsidRDefault="007F7EE2" w:rsidP="00FE0EEB">
      <w:r>
        <w:t xml:space="preserve">6. </w:t>
      </w:r>
      <w:r w:rsidR="00FE0EEB">
        <w:t xml:space="preserve">Explain about multi-cycle paths? How can you put multi-cycle path if there is a fast to slow clock domain crossing? What is the need for the "-start" and "-end" switches in </w:t>
      </w:r>
      <w:proofErr w:type="spellStart"/>
      <w:r w:rsidR="00FE0EEB">
        <w:t>set_multicycle_path</w:t>
      </w:r>
      <w:proofErr w:type="spellEnd"/>
      <w:r w:rsidR="00FE0EEB">
        <w:t xml:space="preserve"> command? How to use these switches and for which scenarios?</w:t>
      </w:r>
    </w:p>
    <w:p w:rsidR="007F7EE2" w:rsidRDefault="007F7EE2" w:rsidP="00FE0EEB"/>
    <w:p w:rsidR="00FE0EEB" w:rsidRDefault="00FE0EEB" w:rsidP="00FE0EEB">
      <w:r>
        <w:t>7.</w:t>
      </w:r>
      <w:r>
        <w:tab/>
        <w:t>How to insert clock gating logic sin a design using the synthesis tool?</w:t>
      </w:r>
    </w:p>
    <w:p w:rsidR="007F7EE2" w:rsidRDefault="007F7EE2" w:rsidP="00FE0EEB"/>
    <w:p w:rsidR="00FE0EEB" w:rsidRDefault="00FE0EEB" w:rsidP="00FE0EEB">
      <w:r>
        <w:t>8.</w:t>
      </w:r>
      <w:r>
        <w:tab/>
        <w:t>What all steps you do when you encounter a setup or hold violation during synthesis?</w:t>
      </w:r>
    </w:p>
    <w:p w:rsidR="007F7EE2" w:rsidRDefault="007F7EE2" w:rsidP="00FE0EEB"/>
    <w:p w:rsidR="007F7EE2" w:rsidRDefault="00FE0EEB" w:rsidP="00FE0EEB">
      <w:r>
        <w:lastRenderedPageBreak/>
        <w:t>9.</w:t>
      </w:r>
      <w:r>
        <w:tab/>
        <w:t>What all steps you do when you encounter timing violations during STA?</w:t>
      </w:r>
    </w:p>
    <w:p w:rsidR="00FE0EEB" w:rsidRDefault="00FE0EEB" w:rsidP="00FE0EEB">
      <w:r>
        <w:t>10.</w:t>
      </w:r>
      <w:r>
        <w:tab/>
        <w:t xml:space="preserve">What all violations are reported by STA? </w:t>
      </w:r>
    </w:p>
    <w:p w:rsidR="007F7EE2" w:rsidRDefault="007F7EE2" w:rsidP="00FE0EEB"/>
    <w:p w:rsidR="00FE0EEB" w:rsidRDefault="00FE0EEB" w:rsidP="00FE0EEB">
      <w:r>
        <w:t>11.</w:t>
      </w:r>
      <w:r>
        <w:tab/>
        <w:t xml:space="preserve">Explain about </w:t>
      </w:r>
      <w:proofErr w:type="spellStart"/>
      <w:r>
        <w:t>min_pulse_width</w:t>
      </w:r>
      <w:proofErr w:type="spellEnd"/>
      <w:r>
        <w:t xml:space="preserve"> checks? How do you set the </w:t>
      </w:r>
      <w:proofErr w:type="spellStart"/>
      <w:r>
        <w:t>min_pulse_width</w:t>
      </w:r>
      <w:proofErr w:type="spellEnd"/>
      <w:r>
        <w:t xml:space="preserve"> requirements for a design?</w:t>
      </w:r>
    </w:p>
    <w:p w:rsidR="007F7EE2" w:rsidRDefault="007F7EE2" w:rsidP="00FE0EEB"/>
    <w:p w:rsidR="00FE0EEB" w:rsidRDefault="00FE0EEB" w:rsidP="00FE0EEB">
      <w:r>
        <w:t>12.</w:t>
      </w:r>
      <w:r>
        <w:tab/>
        <w:t>Have you used Power Compiler?</w:t>
      </w:r>
    </w:p>
    <w:p w:rsidR="007F7EE2" w:rsidRDefault="007F7EE2" w:rsidP="00FE0EEB"/>
    <w:p w:rsidR="00FE0EEB" w:rsidRDefault="00FE0EEB" w:rsidP="00FE0EEB">
      <w:r>
        <w:t>13.</w:t>
      </w:r>
      <w:r>
        <w:tab/>
        <w:t>What all options you have used with the "compile" command of synthesis?</w:t>
      </w:r>
    </w:p>
    <w:p w:rsidR="007F7EE2" w:rsidRDefault="007F7EE2" w:rsidP="00FE0EEB"/>
    <w:p w:rsidR="00FE0EEB" w:rsidRDefault="00FE0EEB" w:rsidP="00FE0EEB">
      <w:r>
        <w:t>14.</w:t>
      </w:r>
      <w:r>
        <w:tab/>
        <w:t>What steps you take to perform optimization during synthesis - with respect to area and speed?</w:t>
      </w:r>
    </w:p>
    <w:p w:rsidR="007F7EE2" w:rsidRDefault="007F7EE2" w:rsidP="00FE0EEB"/>
    <w:p w:rsidR="00FE0EEB" w:rsidRDefault="00FE0EEB" w:rsidP="00FE0EEB">
      <w:r>
        <w:t>15.</w:t>
      </w:r>
      <w:r>
        <w:tab/>
        <w:t>If you clean timing during pre-layout STA and see lot of violations post-CTS, how will you approach the problem?</w:t>
      </w:r>
    </w:p>
    <w:p w:rsidR="007F7EE2" w:rsidRDefault="007F7EE2" w:rsidP="00FE0EEB"/>
    <w:p w:rsidR="00FE0EEB" w:rsidRDefault="00FE0EEB" w:rsidP="00FE0EEB">
      <w:r>
        <w:t>16.</w:t>
      </w:r>
      <w:r>
        <w:tab/>
        <w:t>Take any one project and explain the issues faced in Synthesis, STA and logical equiv. checking.</w:t>
      </w:r>
    </w:p>
    <w:p w:rsidR="007F7EE2" w:rsidRDefault="007F7EE2" w:rsidP="00FE0EEB"/>
    <w:p w:rsidR="00FE0EEB" w:rsidRDefault="00FE0EEB" w:rsidP="00FE0EEB">
      <w:r>
        <w:t>17.</w:t>
      </w:r>
      <w:r>
        <w:tab/>
        <w:t>Have you used Conformal for logical equiv checking?</w:t>
      </w:r>
    </w:p>
    <w:p w:rsidR="00FE0EEB" w:rsidRDefault="00FE0EEB" w:rsidP="00FE0EEB"/>
    <w:p w:rsidR="00FE0EEB" w:rsidRDefault="00FE0EEB" w:rsidP="00FE0EEB">
      <w:proofErr w:type="spellStart"/>
      <w:proofErr w:type="gramStart"/>
      <w:r>
        <w:t>Rajasekhar</w:t>
      </w:r>
      <w:proofErr w:type="spellEnd"/>
      <w:r>
        <w:t xml:space="preserve"> :</w:t>
      </w:r>
      <w:proofErr w:type="gramEnd"/>
    </w:p>
    <w:p w:rsidR="007F7EE2" w:rsidRDefault="007F7EE2" w:rsidP="00FE0EEB"/>
    <w:p w:rsidR="00FE0EEB" w:rsidRDefault="00FE0EEB" w:rsidP="007D5E2D">
      <w:pPr>
        <w:numPr>
          <w:ilvl w:val="0"/>
          <w:numId w:val="59"/>
        </w:numPr>
        <w:spacing w:after="200" w:line="276" w:lineRule="auto"/>
      </w:pPr>
      <w:r>
        <w:t>How inv</w:t>
      </w:r>
      <w:r w:rsidR="007F7EE2">
        <w:t>erter is modeled in terms of RC?</w:t>
      </w:r>
    </w:p>
    <w:p w:rsidR="00FE0EEB" w:rsidRDefault="00FE0EEB" w:rsidP="00FE0EEB">
      <w:pPr>
        <w:ind w:left="720"/>
      </w:pPr>
      <w:r>
        <w:t>When input =0</w:t>
      </w:r>
      <w:proofErr w:type="gramStart"/>
      <w:r>
        <w:t xml:space="preserve">;  </w:t>
      </w:r>
      <w:proofErr w:type="spellStart"/>
      <w:r>
        <w:t>Pmos</w:t>
      </w:r>
      <w:proofErr w:type="spellEnd"/>
      <w:proofErr w:type="gramEnd"/>
      <w:r>
        <w:t xml:space="preserve"> R and load capacitor</w:t>
      </w:r>
    </w:p>
    <w:p w:rsidR="00FE0EEB" w:rsidRDefault="00FE0EEB" w:rsidP="00FE0EEB">
      <w:pPr>
        <w:ind w:left="720"/>
      </w:pPr>
      <w:r>
        <w:t xml:space="preserve">When Input = 1; </w:t>
      </w:r>
      <w:proofErr w:type="spellStart"/>
      <w:r>
        <w:t>Nmos</w:t>
      </w:r>
      <w:proofErr w:type="spellEnd"/>
      <w:r>
        <w:t xml:space="preserve"> R and load capacitor</w:t>
      </w:r>
    </w:p>
    <w:p w:rsidR="007F7EE2" w:rsidRDefault="007F7EE2" w:rsidP="00FE0EEB">
      <w:pPr>
        <w:ind w:left="720"/>
      </w:pPr>
    </w:p>
    <w:p w:rsidR="00FE0EEB" w:rsidRDefault="00FE0EEB" w:rsidP="007D5E2D">
      <w:pPr>
        <w:numPr>
          <w:ilvl w:val="0"/>
          <w:numId w:val="59"/>
        </w:numPr>
        <w:spacing w:after="200" w:line="276" w:lineRule="auto"/>
      </w:pPr>
      <w:r>
        <w:t xml:space="preserve">How the capacitor formed with MOS. How decoupling capacitor works for overshoot and undershoot.  Gate will be connected to VDD and Drain &amp; Source shorted. </w:t>
      </w:r>
      <w:proofErr w:type="spellStart"/>
      <w:r>
        <w:t>Decap</w:t>
      </w:r>
      <w:proofErr w:type="spellEnd"/>
      <w:r>
        <w:t xml:space="preserve"> gets charged in steady state and gives charge at the over shoot time. Scenario, when huge sink is far from power source.</w:t>
      </w:r>
    </w:p>
    <w:p w:rsidR="00FE0EEB" w:rsidRDefault="00FE0EEB" w:rsidP="007D5E2D">
      <w:pPr>
        <w:numPr>
          <w:ilvl w:val="0"/>
          <w:numId w:val="59"/>
        </w:numPr>
        <w:spacing w:after="200" w:line="276" w:lineRule="auto"/>
      </w:pPr>
      <w:r>
        <w:t>How we know all the flops are scan flops or not</w:t>
      </w:r>
      <w:r w:rsidR="007F7EE2">
        <w:t>?</w:t>
      </w:r>
    </w:p>
    <w:p w:rsidR="00FE0EEB" w:rsidRDefault="00FE0EEB" w:rsidP="00FE0EEB">
      <w:pPr>
        <w:ind w:left="720"/>
      </w:pPr>
      <w:r>
        <w:t>Scripts with DB commands helps to know, scan flops will be test cells.</w:t>
      </w:r>
    </w:p>
    <w:p w:rsidR="007F7EE2" w:rsidRPr="007F7EE2" w:rsidRDefault="007F7EE2" w:rsidP="00FE0EEB">
      <w:pPr>
        <w:ind w:left="720"/>
      </w:pPr>
    </w:p>
    <w:p w:rsidR="00FE0EEB" w:rsidRPr="007F7EE2" w:rsidRDefault="00FE0EEB" w:rsidP="007D5E2D">
      <w:pPr>
        <w:numPr>
          <w:ilvl w:val="0"/>
          <w:numId w:val="74"/>
        </w:numPr>
        <w:spacing w:after="200" w:line="276" w:lineRule="auto"/>
      </w:pPr>
      <w:r w:rsidRPr="007F7EE2">
        <w:t>How can we optimize the modules for different operating conditions</w:t>
      </w:r>
      <w:r w:rsidR="007F7EE2">
        <w:t>?</w:t>
      </w:r>
    </w:p>
    <w:p w:rsidR="00FE0EEB" w:rsidRDefault="00FE0EEB" w:rsidP="007D5E2D">
      <w:pPr>
        <w:numPr>
          <w:ilvl w:val="0"/>
          <w:numId w:val="74"/>
        </w:numPr>
        <w:spacing w:after="200" w:line="276" w:lineRule="auto"/>
      </w:pPr>
      <w:r>
        <w:t>What is the purpose of static IR drop</w:t>
      </w:r>
      <w:r w:rsidR="007F7EE2">
        <w:t>?</w:t>
      </w:r>
    </w:p>
    <w:p w:rsidR="00FE0EEB" w:rsidRDefault="00FE0EEB" w:rsidP="007D5E2D">
      <w:pPr>
        <w:numPr>
          <w:ilvl w:val="0"/>
          <w:numId w:val="74"/>
        </w:numPr>
        <w:spacing w:after="200" w:line="276" w:lineRule="auto"/>
      </w:pPr>
      <w:r>
        <w:t>Why cell characteristics are not predictable if you not follow the DRV</w:t>
      </w:r>
      <w:r w:rsidR="007F7EE2">
        <w:t>?</w:t>
      </w:r>
    </w:p>
    <w:p w:rsidR="007F7EE2" w:rsidRPr="00A26647" w:rsidRDefault="007F7EE2" w:rsidP="007F7EE2">
      <w:pPr>
        <w:spacing w:after="200" w:line="276" w:lineRule="auto"/>
        <w:ind w:left="720"/>
      </w:pPr>
    </w:p>
    <w:p w:rsidR="00FE0EEB" w:rsidRPr="00A26647" w:rsidRDefault="00FE0EEB" w:rsidP="007D5E2D">
      <w:pPr>
        <w:numPr>
          <w:ilvl w:val="0"/>
          <w:numId w:val="74"/>
        </w:numPr>
        <w:spacing w:after="200" w:line="276" w:lineRule="auto"/>
      </w:pPr>
      <w:r w:rsidRPr="00A26647">
        <w:lastRenderedPageBreak/>
        <w:t>How you avoid the noise problem</w:t>
      </w:r>
      <w:r w:rsidR="007F7EE2">
        <w:t>?</w:t>
      </w:r>
    </w:p>
    <w:p w:rsidR="00FE0EEB" w:rsidRDefault="00FE0EEB" w:rsidP="007D5E2D">
      <w:pPr>
        <w:numPr>
          <w:ilvl w:val="0"/>
          <w:numId w:val="108"/>
        </w:numPr>
        <w:spacing w:after="200" w:line="276" w:lineRule="auto"/>
      </w:pPr>
      <w:r>
        <w:t>Shielding</w:t>
      </w:r>
    </w:p>
    <w:p w:rsidR="00FE0EEB" w:rsidRDefault="00FE0EEB" w:rsidP="007D5E2D">
      <w:pPr>
        <w:numPr>
          <w:ilvl w:val="0"/>
          <w:numId w:val="108"/>
        </w:numPr>
        <w:spacing w:after="200" w:line="276" w:lineRule="auto"/>
      </w:pPr>
      <w:r>
        <w:t>Spacing</w:t>
      </w:r>
    </w:p>
    <w:p w:rsidR="00FE0EEB" w:rsidRDefault="00FE0EEB" w:rsidP="007D5E2D">
      <w:pPr>
        <w:numPr>
          <w:ilvl w:val="0"/>
          <w:numId w:val="108"/>
        </w:numPr>
        <w:spacing w:after="200" w:line="276" w:lineRule="auto"/>
      </w:pPr>
      <w:r>
        <w:t>Re ordering</w:t>
      </w:r>
    </w:p>
    <w:p w:rsidR="00FE0EEB" w:rsidRDefault="00FE0EEB" w:rsidP="007D5E2D">
      <w:pPr>
        <w:numPr>
          <w:ilvl w:val="0"/>
          <w:numId w:val="108"/>
        </w:numPr>
        <w:spacing w:after="200" w:line="276" w:lineRule="auto"/>
      </w:pPr>
      <w:r>
        <w:t>Metal layer change</w:t>
      </w:r>
    </w:p>
    <w:p w:rsidR="00FE0EEB" w:rsidRDefault="00FE0EEB" w:rsidP="007D5E2D">
      <w:pPr>
        <w:numPr>
          <w:ilvl w:val="0"/>
          <w:numId w:val="108"/>
        </w:numPr>
        <w:spacing w:after="200" w:line="276" w:lineRule="auto"/>
      </w:pPr>
      <w:r>
        <w:t xml:space="preserve">Buffer insertion </w:t>
      </w:r>
    </w:p>
    <w:p w:rsidR="00FE0EEB" w:rsidRDefault="00FE0EEB" w:rsidP="007D5E2D">
      <w:pPr>
        <w:numPr>
          <w:ilvl w:val="0"/>
          <w:numId w:val="108"/>
        </w:numPr>
        <w:spacing w:after="200" w:line="276" w:lineRule="auto"/>
      </w:pPr>
      <w:r>
        <w:t xml:space="preserve">Decrease the distance between the source and sink. So, </w:t>
      </w:r>
      <w:proofErr w:type="gramStart"/>
      <w:r>
        <w:t>the interconnect</w:t>
      </w:r>
      <w:proofErr w:type="gramEnd"/>
      <w:r>
        <w:t xml:space="preserve"> will not be effected by the aggressor. </w:t>
      </w:r>
    </w:p>
    <w:p w:rsidR="00FE0EEB" w:rsidRPr="00FE0EEB" w:rsidRDefault="00FE0EEB" w:rsidP="00FE0EEB">
      <w:pPr>
        <w:autoSpaceDE w:val="0"/>
        <w:rPr>
          <w:b/>
          <w:sz w:val="32"/>
          <w:szCs w:val="32"/>
        </w:rPr>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Default="00FE0EEB" w:rsidP="00B36B83">
      <w:pPr>
        <w:autoSpaceDE w:val="0"/>
      </w:pPr>
    </w:p>
    <w:p w:rsidR="00FE0EEB" w:rsidRPr="00700870" w:rsidRDefault="00FE0EEB" w:rsidP="00B36B83">
      <w:pPr>
        <w:autoSpaceDE w:val="0"/>
      </w:pPr>
    </w:p>
    <w:p w:rsidR="002961AA" w:rsidRPr="00700870" w:rsidRDefault="002961AA" w:rsidP="00153C8C">
      <w:pPr>
        <w:pStyle w:val="ListParagraph"/>
        <w:autoSpaceDE w:val="0"/>
        <w:autoSpaceDN w:val="0"/>
        <w:adjustRightInd w:val="0"/>
      </w:pPr>
    </w:p>
    <w:p w:rsidR="00A54D15" w:rsidRPr="00700870" w:rsidRDefault="00A54D15" w:rsidP="009E3ACA"/>
    <w:sectPr w:rsidR="00A54D15" w:rsidRPr="00700870" w:rsidSect="006A3E76">
      <w:headerReference w:type="default" r:id="rId31"/>
      <w:footerReference w:type="default" r:id="rId32"/>
      <w:pgSz w:w="12240" w:h="15840"/>
      <w:pgMar w:top="885" w:right="990" w:bottom="1440" w:left="1440" w:header="547"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D83" w:rsidRDefault="00090D83" w:rsidP="00A910F6">
      <w:r>
        <w:separator/>
      </w:r>
    </w:p>
  </w:endnote>
  <w:endnote w:type="continuationSeparator" w:id="0">
    <w:p w:rsidR="00090D83" w:rsidRDefault="00090D83" w:rsidP="00A910F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DGINK+Arial">
    <w:altName w:val="Arial"/>
    <w:panose1 w:val="00000000000000000000"/>
    <w:charset w:val="00"/>
    <w:family w:val="swiss"/>
    <w:notTrueType/>
    <w:pitch w:val="default"/>
    <w:sig w:usb0="00000003" w:usb1="00000000" w:usb2="00000000" w:usb3="00000000" w:csb0="00000001" w:csb1="00000000"/>
  </w:font>
  <w:font w:name="DDMENP+Arial">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682" w:rsidRPr="00506126" w:rsidRDefault="00B03EB3" w:rsidP="00860490">
    <w:pPr>
      <w:pStyle w:val="Footer"/>
      <w:rPr>
        <w:sz w:val="16"/>
        <w:szCs w:val="16"/>
      </w:rPr>
    </w:pPr>
    <w:r>
      <w:rPr>
        <w:rFonts w:ascii="Trebuchet MS" w:hAnsi="Trebuchet MS"/>
        <w:sz w:val="16"/>
        <w:szCs w:val="16"/>
      </w:rPr>
      <w:fldChar w:fldCharType="begin"/>
    </w:r>
    <w:r w:rsidR="00C00682">
      <w:rPr>
        <w:rFonts w:ascii="Trebuchet MS" w:hAnsi="Trebuchet MS"/>
        <w:sz w:val="16"/>
        <w:szCs w:val="16"/>
      </w:rPr>
      <w:instrText xml:space="preserve"> DATE \@ "dddd, MMMM dd, yyyy" </w:instrText>
    </w:r>
    <w:r>
      <w:rPr>
        <w:rFonts w:ascii="Trebuchet MS" w:hAnsi="Trebuchet MS"/>
        <w:sz w:val="16"/>
        <w:szCs w:val="16"/>
      </w:rPr>
      <w:fldChar w:fldCharType="separate"/>
    </w:r>
    <w:r w:rsidR="00732DCB">
      <w:rPr>
        <w:rFonts w:ascii="Trebuchet MS" w:hAnsi="Trebuchet MS"/>
        <w:noProof/>
        <w:sz w:val="16"/>
        <w:szCs w:val="16"/>
      </w:rPr>
      <w:t>Monday, November 25, 2013</w:t>
    </w:r>
    <w:r>
      <w:rPr>
        <w:rFonts w:ascii="Trebuchet MS" w:hAnsi="Trebuchet MS"/>
        <w:sz w:val="16"/>
        <w:szCs w:val="16"/>
      </w:rPr>
      <w:fldChar w:fldCharType="end"/>
    </w:r>
    <w:r w:rsidR="00C00682" w:rsidRPr="00506126">
      <w:rPr>
        <w:rFonts w:ascii="Trebuchet MS" w:hAnsi="Trebuchet MS"/>
        <w:sz w:val="16"/>
        <w:szCs w:val="16"/>
      </w:rPr>
      <w:t xml:space="preserve">                                                               </w:t>
    </w:r>
    <w:r w:rsidR="00C00682">
      <w:rPr>
        <w:rFonts w:ascii="Trebuchet MS" w:hAnsi="Trebuchet MS"/>
        <w:sz w:val="16"/>
        <w:szCs w:val="16"/>
      </w:rPr>
      <w:tab/>
    </w:r>
    <w:r w:rsidR="00C00682" w:rsidRPr="00506126">
      <w:rPr>
        <w:rFonts w:ascii="Trebuchet MS" w:hAnsi="Trebuchet MS"/>
        <w:sz w:val="16"/>
        <w:szCs w:val="16"/>
      </w:rPr>
      <w:t xml:space="preserve"> L&amp;T </w:t>
    </w:r>
    <w:proofErr w:type="spellStart"/>
    <w:r w:rsidR="00C00682" w:rsidRPr="00506126">
      <w:rPr>
        <w:rFonts w:ascii="Trebuchet MS" w:hAnsi="Trebuchet MS"/>
        <w:sz w:val="16"/>
        <w:szCs w:val="16"/>
      </w:rPr>
      <w:t>Infotech</w:t>
    </w:r>
    <w:proofErr w:type="spellEnd"/>
    <w:r w:rsidR="00C00682" w:rsidRPr="00506126">
      <w:rPr>
        <w:rFonts w:ascii="Trebuchet MS" w:hAnsi="Trebuchet MS"/>
        <w:sz w:val="16"/>
        <w:szCs w:val="16"/>
      </w:rPr>
      <w:t xml:space="preserve"> Proprietary</w:t>
    </w:r>
  </w:p>
  <w:p w:rsidR="00C00682" w:rsidRPr="00506126" w:rsidRDefault="00C00682">
    <w:pPr>
      <w:pStyle w:val="Footer"/>
      <w:jc w:val="center"/>
      <w:rPr>
        <w:sz w:val="16"/>
        <w:szCs w:val="16"/>
      </w:rPr>
    </w:pPr>
    <w:r w:rsidRPr="00506126">
      <w:rPr>
        <w:rFonts w:ascii="Trebuchet MS" w:hAnsi="Trebuchet MS"/>
        <w:sz w:val="16"/>
        <w:szCs w:val="16"/>
      </w:rPr>
      <w:t xml:space="preserve">Page </w:t>
    </w:r>
    <w:r w:rsidR="00B03EB3" w:rsidRPr="00506126">
      <w:rPr>
        <w:rFonts w:ascii="Trebuchet MS" w:hAnsi="Trebuchet MS"/>
        <w:b/>
        <w:sz w:val="16"/>
        <w:szCs w:val="16"/>
      </w:rPr>
      <w:fldChar w:fldCharType="begin"/>
    </w:r>
    <w:r w:rsidRPr="00506126">
      <w:rPr>
        <w:rFonts w:ascii="Trebuchet MS" w:hAnsi="Trebuchet MS"/>
        <w:b/>
        <w:sz w:val="16"/>
        <w:szCs w:val="16"/>
      </w:rPr>
      <w:instrText xml:space="preserve"> PAGE </w:instrText>
    </w:r>
    <w:r w:rsidR="00B03EB3" w:rsidRPr="00506126">
      <w:rPr>
        <w:rFonts w:ascii="Trebuchet MS" w:hAnsi="Trebuchet MS"/>
        <w:b/>
        <w:sz w:val="16"/>
        <w:szCs w:val="16"/>
      </w:rPr>
      <w:fldChar w:fldCharType="separate"/>
    </w:r>
    <w:r w:rsidR="00732DCB">
      <w:rPr>
        <w:rFonts w:ascii="Trebuchet MS" w:hAnsi="Trebuchet MS"/>
        <w:b/>
        <w:noProof/>
        <w:sz w:val="16"/>
        <w:szCs w:val="16"/>
      </w:rPr>
      <w:t>69</w:t>
    </w:r>
    <w:r w:rsidR="00B03EB3" w:rsidRPr="00506126">
      <w:rPr>
        <w:rFonts w:ascii="Trebuchet MS" w:hAnsi="Trebuchet MS"/>
        <w:b/>
        <w:sz w:val="16"/>
        <w:szCs w:val="16"/>
      </w:rPr>
      <w:fldChar w:fldCharType="end"/>
    </w:r>
    <w:r w:rsidRPr="00506126">
      <w:rPr>
        <w:rFonts w:ascii="Trebuchet MS" w:hAnsi="Trebuchet MS"/>
        <w:sz w:val="16"/>
        <w:szCs w:val="16"/>
      </w:rPr>
      <w:t xml:space="preserve"> of </w:t>
    </w:r>
    <w:r w:rsidR="00B03EB3" w:rsidRPr="00506126">
      <w:rPr>
        <w:rFonts w:ascii="Trebuchet MS" w:hAnsi="Trebuchet MS"/>
        <w:b/>
        <w:sz w:val="16"/>
        <w:szCs w:val="16"/>
      </w:rPr>
      <w:fldChar w:fldCharType="begin"/>
    </w:r>
    <w:r w:rsidRPr="00506126">
      <w:rPr>
        <w:rFonts w:ascii="Trebuchet MS" w:hAnsi="Trebuchet MS"/>
        <w:b/>
        <w:sz w:val="16"/>
        <w:szCs w:val="16"/>
      </w:rPr>
      <w:instrText xml:space="preserve"> NUMPAGES  </w:instrText>
    </w:r>
    <w:r w:rsidR="00B03EB3" w:rsidRPr="00506126">
      <w:rPr>
        <w:rFonts w:ascii="Trebuchet MS" w:hAnsi="Trebuchet MS"/>
        <w:b/>
        <w:sz w:val="16"/>
        <w:szCs w:val="16"/>
      </w:rPr>
      <w:fldChar w:fldCharType="separate"/>
    </w:r>
    <w:r w:rsidR="00732DCB">
      <w:rPr>
        <w:rFonts w:ascii="Trebuchet MS" w:hAnsi="Trebuchet MS"/>
        <w:b/>
        <w:noProof/>
        <w:sz w:val="16"/>
        <w:szCs w:val="16"/>
      </w:rPr>
      <w:t>69</w:t>
    </w:r>
    <w:r w:rsidR="00B03EB3" w:rsidRPr="00506126">
      <w:rPr>
        <w:rFonts w:ascii="Trebuchet MS" w:hAnsi="Trebuchet MS"/>
        <w:b/>
        <w:sz w:val="16"/>
        <w:szCs w:val="16"/>
      </w:rPr>
      <w:fldChar w:fldCharType="end"/>
    </w:r>
  </w:p>
  <w:p w:rsidR="00C00682" w:rsidRPr="00506126" w:rsidRDefault="00C00682" w:rsidP="00985A79">
    <w:pPr>
      <w:pStyle w:val="Footer"/>
      <w:jc w:val="right"/>
      <w:rPr>
        <w:sz w:val="16"/>
        <w:szCs w:val="16"/>
      </w:rPr>
    </w:pPr>
  </w:p>
  <w:p w:rsidR="00C00682" w:rsidRPr="00506126" w:rsidRDefault="00C00682">
    <w:pPr>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D83" w:rsidRDefault="00090D83" w:rsidP="00A910F6">
      <w:r>
        <w:separator/>
      </w:r>
    </w:p>
  </w:footnote>
  <w:footnote w:type="continuationSeparator" w:id="0">
    <w:p w:rsidR="00090D83" w:rsidRDefault="00090D83" w:rsidP="00A910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973" w:type="dxa"/>
      <w:tblLook w:val="01E0"/>
    </w:tblPr>
    <w:tblGrid>
      <w:gridCol w:w="10247"/>
      <w:gridCol w:w="726"/>
    </w:tblGrid>
    <w:tr w:rsidR="00C00682" w:rsidRPr="00036902" w:rsidTr="006A3E76">
      <w:trPr>
        <w:trHeight w:val="630"/>
      </w:trPr>
      <w:tc>
        <w:tcPr>
          <w:tcW w:w="3258" w:type="dxa"/>
        </w:tcPr>
        <w:tbl>
          <w:tblPr>
            <w:tblW w:w="10031" w:type="dxa"/>
            <w:tblLook w:val="01E0"/>
          </w:tblPr>
          <w:tblGrid>
            <w:gridCol w:w="5319"/>
            <w:gridCol w:w="4712"/>
          </w:tblGrid>
          <w:tr w:rsidR="00C00682" w:rsidRPr="00036902" w:rsidTr="006A3E76">
            <w:trPr>
              <w:trHeight w:val="1261"/>
            </w:trPr>
            <w:tc>
              <w:tcPr>
                <w:tcW w:w="5319" w:type="dxa"/>
              </w:tcPr>
              <w:p w:rsidR="00C00682" w:rsidRPr="00036902" w:rsidRDefault="00B03EB3" w:rsidP="00143055">
                <w:pPr>
                  <w:pStyle w:val="Header"/>
                  <w:spacing w:line="250" w:lineRule="exact"/>
                  <w:ind w:left="5103"/>
                </w:pPr>
                <w:r>
                  <w:rPr>
                    <w:noProof/>
                  </w:rPr>
                  <w:pict>
                    <v:shapetype id="_x0000_t202" coordsize="21600,21600" o:spt="202" path="m,l,21600r21600,l21600,xe">
                      <v:stroke joinstyle="miter"/>
                      <v:path gradientshapeok="t" o:connecttype="rect"/>
                    </v:shapetype>
                    <v:shape id="_x0000_s17409" type="#_x0000_t202" style="position:absolute;left:0;text-align:left;margin-left:-5.05pt;margin-top:5.15pt;width:126.4pt;height:47.7pt;z-index:251657728" filled="f" stroked="f">
                      <v:textbox style="mso-next-textbox:#_x0000_s17409">
                        <w:txbxContent>
                          <w:p w:rsidR="00C00682" w:rsidRDefault="00C00682" w:rsidP="006A3E76">
                            <w:r>
                              <w:rPr>
                                <w:noProof/>
                              </w:rPr>
                              <w:drawing>
                                <wp:inline distT="0" distB="0" distL="0" distR="0">
                                  <wp:extent cx="1219200" cy="371475"/>
                                  <wp:effectExtent l="19050" t="0" r="0" b="0"/>
                                  <wp:docPr id="1" name="Picture 15"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h"/>
                                          <pic:cNvPicPr>
                                            <a:picLocks noChangeAspect="1" noChangeArrowheads="1"/>
                                          </pic:cNvPicPr>
                                        </pic:nvPicPr>
                                        <pic:blipFill>
                                          <a:blip r:embed="rId1"/>
                                          <a:srcRect/>
                                          <a:stretch>
                                            <a:fillRect/>
                                          </a:stretch>
                                        </pic:blipFill>
                                        <pic:spPr bwMode="auto">
                                          <a:xfrm>
                                            <a:off x="0" y="0"/>
                                            <a:ext cx="1219200" cy="371475"/>
                                          </a:xfrm>
                                          <a:prstGeom prst="rect">
                                            <a:avLst/>
                                          </a:prstGeom>
                                          <a:noFill/>
                                          <a:ln w="9525">
                                            <a:noFill/>
                                            <a:miter lim="800000"/>
                                            <a:headEnd/>
                                            <a:tailEnd/>
                                          </a:ln>
                                        </pic:spPr>
                                      </pic:pic>
                                    </a:graphicData>
                                  </a:graphic>
                                </wp:inline>
                              </w:drawing>
                            </w:r>
                          </w:p>
                        </w:txbxContent>
                      </v:textbox>
                    </v:shape>
                  </w:pict>
                </w:r>
              </w:p>
              <w:p w:rsidR="00C00682" w:rsidRPr="00036902" w:rsidRDefault="00C00682" w:rsidP="00143055">
                <w:pPr>
                  <w:pStyle w:val="Header"/>
                  <w:spacing w:line="250" w:lineRule="exact"/>
                </w:pPr>
              </w:p>
            </w:tc>
            <w:tc>
              <w:tcPr>
                <w:tcW w:w="4712" w:type="dxa"/>
                <w:tcBorders>
                  <w:left w:val="nil"/>
                </w:tcBorders>
                <w:vAlign w:val="center"/>
              </w:tcPr>
              <w:p w:rsidR="00C00682" w:rsidRPr="00036902" w:rsidRDefault="00C00682" w:rsidP="00143055">
                <w:pPr>
                  <w:pStyle w:val="Header"/>
                  <w:spacing w:line="250" w:lineRule="exact"/>
                  <w:jc w:val="right"/>
                  <w:rPr>
                    <w:rFonts w:ascii="Trebuchet MS" w:hAnsi="Trebuchet MS"/>
                  </w:rPr>
                </w:pPr>
              </w:p>
              <w:p w:rsidR="00C00682" w:rsidRPr="00036902" w:rsidRDefault="00C00682" w:rsidP="00143055">
                <w:pPr>
                  <w:pStyle w:val="Header"/>
                  <w:spacing w:line="250" w:lineRule="exact"/>
                  <w:jc w:val="right"/>
                </w:pPr>
              </w:p>
            </w:tc>
          </w:tr>
        </w:tbl>
        <w:p w:rsidR="00C00682" w:rsidRPr="00036902" w:rsidRDefault="00C00682" w:rsidP="006A3E76">
          <w:pPr>
            <w:ind w:right="-108"/>
            <w:rPr>
              <w:b/>
            </w:rPr>
          </w:pPr>
        </w:p>
      </w:tc>
      <w:tc>
        <w:tcPr>
          <w:tcW w:w="7715" w:type="dxa"/>
        </w:tcPr>
        <w:p w:rsidR="00C00682" w:rsidRPr="00036902" w:rsidRDefault="00C00682" w:rsidP="00985A79">
          <w:r w:rsidRPr="00036902">
            <w:br/>
          </w:r>
          <w:r w:rsidRPr="00036902">
            <w:br/>
            <w:t xml:space="preserve">                                       </w:t>
          </w:r>
        </w:p>
      </w:tc>
    </w:tr>
  </w:tbl>
  <w:p w:rsidR="00C00682" w:rsidRDefault="00C006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6B80536"/>
    <w:multiLevelType w:val="hybridMultilevel"/>
    <w:tmpl w:val="E037255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CF83DDC"/>
    <w:multiLevelType w:val="hybridMultilevel"/>
    <w:tmpl w:val="6692AAB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0C9DF18"/>
    <w:multiLevelType w:val="hybridMultilevel"/>
    <w:tmpl w:val="A27D6D2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1"/>
    <w:multiLevelType w:val="singleLevel"/>
    <w:tmpl w:val="00000001"/>
    <w:lvl w:ilvl="0">
      <w:start w:val="1"/>
      <w:numFmt w:val="decimal"/>
      <w:lvlText w:val="%1."/>
      <w:lvlJc w:val="left"/>
      <w:pPr>
        <w:tabs>
          <w:tab w:val="num" w:pos="0"/>
        </w:tabs>
        <w:ind w:left="1440" w:hanging="360"/>
      </w:pPr>
    </w:lvl>
  </w:abstractNum>
  <w:abstractNum w:abstractNumId="4">
    <w:nsid w:val="00000002"/>
    <w:multiLevelType w:val="singleLevel"/>
    <w:tmpl w:val="00000002"/>
    <w:name w:val="WW8Num3"/>
    <w:lvl w:ilvl="0">
      <w:start w:val="1"/>
      <w:numFmt w:val="decimal"/>
      <w:lvlText w:val="%1)"/>
      <w:lvlJc w:val="left"/>
      <w:pPr>
        <w:tabs>
          <w:tab w:val="num" w:pos="0"/>
        </w:tabs>
        <w:ind w:left="1080" w:hanging="360"/>
      </w:pPr>
    </w:lvl>
  </w:abstractNum>
  <w:abstractNum w:abstractNumId="5">
    <w:nsid w:val="00000003"/>
    <w:multiLevelType w:val="singleLevel"/>
    <w:tmpl w:val="00000003"/>
    <w:name w:val="WW8Num2"/>
    <w:lvl w:ilvl="0">
      <w:start w:val="1"/>
      <w:numFmt w:val="decimal"/>
      <w:lvlText w:val="%1."/>
      <w:lvlJc w:val="left"/>
      <w:pPr>
        <w:tabs>
          <w:tab w:val="num" w:pos="0"/>
        </w:tabs>
        <w:ind w:left="1440" w:hanging="360"/>
      </w:pPr>
    </w:lvl>
  </w:abstractNum>
  <w:abstractNum w:abstractNumId="6">
    <w:nsid w:val="00000004"/>
    <w:multiLevelType w:val="singleLevel"/>
    <w:tmpl w:val="00000004"/>
    <w:name w:val="WW8Num5"/>
    <w:lvl w:ilvl="0">
      <w:start w:val="1"/>
      <w:numFmt w:val="decimal"/>
      <w:lvlText w:val="%1)"/>
      <w:lvlJc w:val="left"/>
      <w:pPr>
        <w:tabs>
          <w:tab w:val="num" w:pos="0"/>
        </w:tabs>
        <w:ind w:left="720" w:hanging="360"/>
      </w:pPr>
    </w:lvl>
  </w:abstractNum>
  <w:abstractNum w:abstractNumId="7">
    <w:nsid w:val="00000005"/>
    <w:multiLevelType w:val="singleLevel"/>
    <w:tmpl w:val="00000005"/>
    <w:name w:val="WW8Num14222"/>
    <w:lvl w:ilvl="0">
      <w:start w:val="1"/>
      <w:numFmt w:val="decimal"/>
      <w:lvlText w:val="%1."/>
      <w:lvlJc w:val="left"/>
      <w:pPr>
        <w:tabs>
          <w:tab w:val="num" w:pos="0"/>
        </w:tabs>
        <w:ind w:left="720" w:hanging="360"/>
      </w:pPr>
      <w:rPr>
        <w:rFonts w:ascii="Calibri" w:eastAsia="Calibri" w:hAnsi="Calibri" w:cs="Calibri"/>
      </w:rPr>
    </w:lvl>
  </w:abstractNum>
  <w:abstractNum w:abstractNumId="8">
    <w:nsid w:val="00000006"/>
    <w:multiLevelType w:val="singleLevel"/>
    <w:tmpl w:val="00000006"/>
    <w:name w:val="WW8Num6"/>
    <w:lvl w:ilvl="0">
      <w:start w:val="1"/>
      <w:numFmt w:val="decimal"/>
      <w:lvlText w:val="%1)"/>
      <w:lvlJc w:val="left"/>
      <w:pPr>
        <w:tabs>
          <w:tab w:val="num" w:pos="0"/>
        </w:tabs>
        <w:ind w:left="808" w:hanging="360"/>
      </w:pPr>
    </w:lvl>
  </w:abstractNum>
  <w:abstractNum w:abstractNumId="9">
    <w:nsid w:val="00000007"/>
    <w:multiLevelType w:val="singleLevel"/>
    <w:tmpl w:val="00000007"/>
    <w:lvl w:ilvl="0">
      <w:start w:val="1"/>
      <w:numFmt w:val="bullet"/>
      <w:lvlText w:val=""/>
      <w:lvlJc w:val="left"/>
      <w:pPr>
        <w:tabs>
          <w:tab w:val="num" w:pos="0"/>
        </w:tabs>
        <w:ind w:left="720" w:hanging="360"/>
      </w:pPr>
      <w:rPr>
        <w:rFonts w:ascii="Symbol" w:hAnsi="Symbol"/>
      </w:rPr>
    </w:lvl>
  </w:abstractNum>
  <w:abstractNum w:abstractNumId="10">
    <w:nsid w:val="00000008"/>
    <w:multiLevelType w:val="singleLevel"/>
    <w:tmpl w:val="00000008"/>
    <w:name w:val="WW8Num9"/>
    <w:lvl w:ilvl="0">
      <w:start w:val="1"/>
      <w:numFmt w:val="decimal"/>
      <w:lvlText w:val="%1."/>
      <w:lvlJc w:val="left"/>
      <w:pPr>
        <w:tabs>
          <w:tab w:val="num" w:pos="0"/>
        </w:tabs>
        <w:ind w:left="1440" w:hanging="360"/>
      </w:pPr>
    </w:lvl>
  </w:abstractNum>
  <w:abstractNum w:abstractNumId="11">
    <w:nsid w:val="00000009"/>
    <w:multiLevelType w:val="multilevel"/>
    <w:tmpl w:val="00000009"/>
    <w:name w:val="WW8Num11"/>
    <w:lvl w:ilvl="0">
      <w:start w:val="1"/>
      <w:numFmt w:val="decimal"/>
      <w:lvlText w:val="%1."/>
      <w:lvlJc w:val="left"/>
      <w:pPr>
        <w:tabs>
          <w:tab w:val="num" w:pos="0"/>
        </w:tabs>
        <w:ind w:left="144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
    <w:nsid w:val="0000000A"/>
    <w:multiLevelType w:val="singleLevel"/>
    <w:tmpl w:val="0000000A"/>
    <w:name w:val="WW8Num12"/>
    <w:lvl w:ilvl="0">
      <w:start w:val="1"/>
      <w:numFmt w:val="decimal"/>
      <w:lvlText w:val="%1)"/>
      <w:lvlJc w:val="left"/>
      <w:pPr>
        <w:tabs>
          <w:tab w:val="num" w:pos="0"/>
        </w:tabs>
        <w:ind w:left="2520" w:hanging="360"/>
      </w:pPr>
    </w:lvl>
  </w:abstractNum>
  <w:abstractNum w:abstractNumId="13">
    <w:nsid w:val="0000000B"/>
    <w:multiLevelType w:val="multilevel"/>
    <w:tmpl w:val="0000000B"/>
    <w:name w:val="WW8Num13"/>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lef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lef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left"/>
      <w:pPr>
        <w:tabs>
          <w:tab w:val="num" w:pos="0"/>
        </w:tabs>
        <w:ind w:left="7200" w:hanging="180"/>
      </w:pPr>
    </w:lvl>
  </w:abstractNum>
  <w:abstractNum w:abstractNumId="14">
    <w:nsid w:val="0000000C"/>
    <w:multiLevelType w:val="singleLevel"/>
    <w:tmpl w:val="0000000C"/>
    <w:name w:val="WW8Num14"/>
    <w:lvl w:ilvl="0">
      <w:start w:val="1"/>
      <w:numFmt w:val="decimal"/>
      <w:lvlText w:val="%1)"/>
      <w:lvlJc w:val="left"/>
      <w:pPr>
        <w:tabs>
          <w:tab w:val="num" w:pos="0"/>
        </w:tabs>
        <w:ind w:left="1080" w:hanging="360"/>
      </w:pPr>
    </w:lvl>
  </w:abstractNum>
  <w:abstractNum w:abstractNumId="15">
    <w:nsid w:val="0000000D"/>
    <w:multiLevelType w:val="singleLevel"/>
    <w:tmpl w:val="0000000D"/>
    <w:name w:val="WW8Num20"/>
    <w:lvl w:ilvl="0">
      <w:start w:val="1"/>
      <w:numFmt w:val="bullet"/>
      <w:lvlText w:val=""/>
      <w:lvlJc w:val="left"/>
      <w:pPr>
        <w:tabs>
          <w:tab w:val="num" w:pos="720"/>
        </w:tabs>
        <w:ind w:left="720" w:hanging="360"/>
      </w:pPr>
      <w:rPr>
        <w:rFonts w:ascii="Symbol" w:hAnsi="Symbol"/>
      </w:rPr>
    </w:lvl>
  </w:abstractNum>
  <w:abstractNum w:abstractNumId="16">
    <w:nsid w:val="0000000E"/>
    <w:multiLevelType w:val="singleLevel"/>
    <w:tmpl w:val="0000000E"/>
    <w:name w:val="WW8Num16"/>
    <w:lvl w:ilvl="0">
      <w:start w:val="1"/>
      <w:numFmt w:val="decimal"/>
      <w:lvlText w:val="%1."/>
      <w:lvlJc w:val="left"/>
      <w:pPr>
        <w:tabs>
          <w:tab w:val="num" w:pos="0"/>
        </w:tabs>
        <w:ind w:left="1440" w:hanging="360"/>
      </w:pPr>
    </w:lvl>
  </w:abstractNum>
  <w:abstractNum w:abstractNumId="17">
    <w:nsid w:val="00000010"/>
    <w:multiLevelType w:val="singleLevel"/>
    <w:tmpl w:val="00000010"/>
    <w:name w:val="WW8Num26"/>
    <w:lvl w:ilvl="0">
      <w:start w:val="1"/>
      <w:numFmt w:val="decimal"/>
      <w:lvlText w:val="%1."/>
      <w:lvlJc w:val="left"/>
      <w:pPr>
        <w:tabs>
          <w:tab w:val="num" w:pos="0"/>
        </w:tabs>
        <w:ind w:left="720" w:hanging="360"/>
      </w:pPr>
    </w:lvl>
  </w:abstractNum>
  <w:abstractNum w:abstractNumId="18">
    <w:nsid w:val="00000011"/>
    <w:multiLevelType w:val="singleLevel"/>
    <w:tmpl w:val="00000011"/>
    <w:name w:val="WW8Num27"/>
    <w:lvl w:ilvl="0">
      <w:start w:val="1"/>
      <w:numFmt w:val="bullet"/>
      <w:lvlText w:val=""/>
      <w:lvlJc w:val="left"/>
      <w:pPr>
        <w:tabs>
          <w:tab w:val="num" w:pos="720"/>
        </w:tabs>
        <w:ind w:left="720" w:hanging="360"/>
      </w:pPr>
      <w:rPr>
        <w:rFonts w:ascii="Symbol" w:hAnsi="Symbol"/>
      </w:rPr>
    </w:lvl>
  </w:abstractNum>
  <w:abstractNum w:abstractNumId="19">
    <w:nsid w:val="00000012"/>
    <w:multiLevelType w:val="singleLevel"/>
    <w:tmpl w:val="00000012"/>
    <w:name w:val="WW8Num23"/>
    <w:lvl w:ilvl="0">
      <w:start w:val="1"/>
      <w:numFmt w:val="decimal"/>
      <w:lvlText w:val="%1."/>
      <w:lvlJc w:val="left"/>
      <w:pPr>
        <w:tabs>
          <w:tab w:val="num" w:pos="0"/>
        </w:tabs>
        <w:ind w:left="1440" w:hanging="360"/>
      </w:pPr>
    </w:lvl>
  </w:abstractNum>
  <w:abstractNum w:abstractNumId="20">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A27E7D"/>
    <w:multiLevelType w:val="hybridMultilevel"/>
    <w:tmpl w:val="99CC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14E35BD"/>
    <w:multiLevelType w:val="hybridMultilevel"/>
    <w:tmpl w:val="A7001B12"/>
    <w:name w:val="WW8Num14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023B41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042D6E97"/>
    <w:multiLevelType w:val="hybridMultilevel"/>
    <w:tmpl w:val="C80AC37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05BC3AC0"/>
    <w:multiLevelType w:val="multilevel"/>
    <w:tmpl w:val="3286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844448E"/>
    <w:multiLevelType w:val="hybridMultilevel"/>
    <w:tmpl w:val="8944550A"/>
    <w:lvl w:ilvl="0" w:tplc="F3F8F100">
      <w:start w:val="1"/>
      <w:numFmt w:val="bullet"/>
      <w:lvlText w:val=""/>
      <w:lvlJc w:val="left"/>
      <w:pPr>
        <w:tabs>
          <w:tab w:val="num" w:pos="720"/>
        </w:tabs>
        <w:ind w:left="720" w:hanging="360"/>
      </w:pPr>
      <w:rPr>
        <w:rFonts w:ascii="Wingdings" w:hAnsi="Wingdings" w:hint="default"/>
      </w:rPr>
    </w:lvl>
    <w:lvl w:ilvl="1" w:tplc="4D24E332" w:tentative="1">
      <w:start w:val="1"/>
      <w:numFmt w:val="bullet"/>
      <w:lvlText w:val=""/>
      <w:lvlJc w:val="left"/>
      <w:pPr>
        <w:tabs>
          <w:tab w:val="num" w:pos="1440"/>
        </w:tabs>
        <w:ind w:left="1440" w:hanging="360"/>
      </w:pPr>
      <w:rPr>
        <w:rFonts w:ascii="Wingdings" w:hAnsi="Wingdings" w:hint="default"/>
      </w:rPr>
    </w:lvl>
    <w:lvl w:ilvl="2" w:tplc="AF8C0A94" w:tentative="1">
      <w:start w:val="1"/>
      <w:numFmt w:val="bullet"/>
      <w:lvlText w:val=""/>
      <w:lvlJc w:val="left"/>
      <w:pPr>
        <w:tabs>
          <w:tab w:val="num" w:pos="2160"/>
        </w:tabs>
        <w:ind w:left="2160" w:hanging="360"/>
      </w:pPr>
      <w:rPr>
        <w:rFonts w:ascii="Wingdings" w:hAnsi="Wingdings" w:hint="default"/>
      </w:rPr>
    </w:lvl>
    <w:lvl w:ilvl="3" w:tplc="0D526C8E" w:tentative="1">
      <w:start w:val="1"/>
      <w:numFmt w:val="bullet"/>
      <w:lvlText w:val=""/>
      <w:lvlJc w:val="left"/>
      <w:pPr>
        <w:tabs>
          <w:tab w:val="num" w:pos="2880"/>
        </w:tabs>
        <w:ind w:left="2880" w:hanging="360"/>
      </w:pPr>
      <w:rPr>
        <w:rFonts w:ascii="Wingdings" w:hAnsi="Wingdings" w:hint="default"/>
      </w:rPr>
    </w:lvl>
    <w:lvl w:ilvl="4" w:tplc="04929846" w:tentative="1">
      <w:start w:val="1"/>
      <w:numFmt w:val="bullet"/>
      <w:lvlText w:val=""/>
      <w:lvlJc w:val="left"/>
      <w:pPr>
        <w:tabs>
          <w:tab w:val="num" w:pos="3600"/>
        </w:tabs>
        <w:ind w:left="3600" w:hanging="360"/>
      </w:pPr>
      <w:rPr>
        <w:rFonts w:ascii="Wingdings" w:hAnsi="Wingdings" w:hint="default"/>
      </w:rPr>
    </w:lvl>
    <w:lvl w:ilvl="5" w:tplc="60B2EF2E" w:tentative="1">
      <w:start w:val="1"/>
      <w:numFmt w:val="bullet"/>
      <w:lvlText w:val=""/>
      <w:lvlJc w:val="left"/>
      <w:pPr>
        <w:tabs>
          <w:tab w:val="num" w:pos="4320"/>
        </w:tabs>
        <w:ind w:left="4320" w:hanging="360"/>
      </w:pPr>
      <w:rPr>
        <w:rFonts w:ascii="Wingdings" w:hAnsi="Wingdings" w:hint="default"/>
      </w:rPr>
    </w:lvl>
    <w:lvl w:ilvl="6" w:tplc="66C63B78" w:tentative="1">
      <w:start w:val="1"/>
      <w:numFmt w:val="bullet"/>
      <w:lvlText w:val=""/>
      <w:lvlJc w:val="left"/>
      <w:pPr>
        <w:tabs>
          <w:tab w:val="num" w:pos="5040"/>
        </w:tabs>
        <w:ind w:left="5040" w:hanging="360"/>
      </w:pPr>
      <w:rPr>
        <w:rFonts w:ascii="Wingdings" w:hAnsi="Wingdings" w:hint="default"/>
      </w:rPr>
    </w:lvl>
    <w:lvl w:ilvl="7" w:tplc="E06AC2EA" w:tentative="1">
      <w:start w:val="1"/>
      <w:numFmt w:val="bullet"/>
      <w:lvlText w:val=""/>
      <w:lvlJc w:val="left"/>
      <w:pPr>
        <w:tabs>
          <w:tab w:val="num" w:pos="5760"/>
        </w:tabs>
        <w:ind w:left="5760" w:hanging="360"/>
      </w:pPr>
      <w:rPr>
        <w:rFonts w:ascii="Wingdings" w:hAnsi="Wingdings" w:hint="default"/>
      </w:rPr>
    </w:lvl>
    <w:lvl w:ilvl="8" w:tplc="288E59A8" w:tentative="1">
      <w:start w:val="1"/>
      <w:numFmt w:val="bullet"/>
      <w:lvlText w:val=""/>
      <w:lvlJc w:val="left"/>
      <w:pPr>
        <w:tabs>
          <w:tab w:val="num" w:pos="6480"/>
        </w:tabs>
        <w:ind w:left="6480" w:hanging="360"/>
      </w:pPr>
      <w:rPr>
        <w:rFonts w:ascii="Wingdings" w:hAnsi="Wingdings" w:hint="default"/>
      </w:rPr>
    </w:lvl>
  </w:abstractNum>
  <w:abstractNum w:abstractNumId="27">
    <w:nsid w:val="089447D9"/>
    <w:multiLevelType w:val="hybridMultilevel"/>
    <w:tmpl w:val="D7EE7752"/>
    <w:lvl w:ilvl="0" w:tplc="0409000F">
      <w:start w:val="1"/>
      <w:numFmt w:val="decimal"/>
      <w:lvlText w:val="%1."/>
      <w:lvlJc w:val="left"/>
      <w:pPr>
        <w:ind w:left="189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8">
    <w:nsid w:val="09A363C3"/>
    <w:multiLevelType w:val="hybridMultilevel"/>
    <w:tmpl w:val="D92E53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11E6CFD"/>
    <w:multiLevelType w:val="hybridMultilevel"/>
    <w:tmpl w:val="E9C4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13D008F"/>
    <w:multiLevelType w:val="hybridMultilevel"/>
    <w:tmpl w:val="5298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1B1677C"/>
    <w:multiLevelType w:val="hybridMultilevel"/>
    <w:tmpl w:val="B0A05DF8"/>
    <w:name w:val="WW8Num1422222"/>
    <w:lvl w:ilvl="0" w:tplc="00000005">
      <w:start w:val="1"/>
      <w:numFmt w:val="decimal"/>
      <w:lvlText w:val="%1."/>
      <w:lvlJc w:val="left"/>
      <w:pPr>
        <w:ind w:left="1080" w:hanging="360"/>
      </w:pPr>
      <w:rPr>
        <w:rFonts w:ascii="Calibri" w:eastAsia="Calibri"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31136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1353083F"/>
    <w:multiLevelType w:val="hybridMultilevel"/>
    <w:tmpl w:val="163EA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44B403C"/>
    <w:multiLevelType w:val="hybridMultilevel"/>
    <w:tmpl w:val="1D6E50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16A579AE"/>
    <w:multiLevelType w:val="hybridMultilevel"/>
    <w:tmpl w:val="C7A83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DF8772A"/>
    <w:multiLevelType w:val="hybridMultilevel"/>
    <w:tmpl w:val="CF5A6400"/>
    <w:lvl w:ilvl="0" w:tplc="BF6056F6">
      <w:start w:val="1"/>
      <w:numFmt w:val="bullet"/>
      <w:lvlText w:val="•"/>
      <w:lvlJc w:val="left"/>
      <w:pPr>
        <w:tabs>
          <w:tab w:val="num" w:pos="720"/>
        </w:tabs>
        <w:ind w:left="720" w:hanging="360"/>
      </w:pPr>
      <w:rPr>
        <w:rFonts w:ascii="Times New Roman" w:hAnsi="Times New Roman" w:hint="default"/>
      </w:rPr>
    </w:lvl>
    <w:lvl w:ilvl="1" w:tplc="A8148802" w:tentative="1">
      <w:start w:val="1"/>
      <w:numFmt w:val="bullet"/>
      <w:lvlText w:val="•"/>
      <w:lvlJc w:val="left"/>
      <w:pPr>
        <w:tabs>
          <w:tab w:val="num" w:pos="1440"/>
        </w:tabs>
        <w:ind w:left="1440" w:hanging="360"/>
      </w:pPr>
      <w:rPr>
        <w:rFonts w:ascii="Times New Roman" w:hAnsi="Times New Roman" w:hint="default"/>
      </w:rPr>
    </w:lvl>
    <w:lvl w:ilvl="2" w:tplc="581EF954" w:tentative="1">
      <w:start w:val="1"/>
      <w:numFmt w:val="bullet"/>
      <w:lvlText w:val="•"/>
      <w:lvlJc w:val="left"/>
      <w:pPr>
        <w:tabs>
          <w:tab w:val="num" w:pos="2160"/>
        </w:tabs>
        <w:ind w:left="2160" w:hanging="360"/>
      </w:pPr>
      <w:rPr>
        <w:rFonts w:ascii="Times New Roman" w:hAnsi="Times New Roman" w:hint="default"/>
      </w:rPr>
    </w:lvl>
    <w:lvl w:ilvl="3" w:tplc="BA3AF9B2" w:tentative="1">
      <w:start w:val="1"/>
      <w:numFmt w:val="bullet"/>
      <w:lvlText w:val="•"/>
      <w:lvlJc w:val="left"/>
      <w:pPr>
        <w:tabs>
          <w:tab w:val="num" w:pos="2880"/>
        </w:tabs>
        <w:ind w:left="2880" w:hanging="360"/>
      </w:pPr>
      <w:rPr>
        <w:rFonts w:ascii="Times New Roman" w:hAnsi="Times New Roman" w:hint="default"/>
      </w:rPr>
    </w:lvl>
    <w:lvl w:ilvl="4" w:tplc="B25CE134" w:tentative="1">
      <w:start w:val="1"/>
      <w:numFmt w:val="bullet"/>
      <w:lvlText w:val="•"/>
      <w:lvlJc w:val="left"/>
      <w:pPr>
        <w:tabs>
          <w:tab w:val="num" w:pos="3600"/>
        </w:tabs>
        <w:ind w:left="3600" w:hanging="360"/>
      </w:pPr>
      <w:rPr>
        <w:rFonts w:ascii="Times New Roman" w:hAnsi="Times New Roman" w:hint="default"/>
      </w:rPr>
    </w:lvl>
    <w:lvl w:ilvl="5" w:tplc="4B7684C4" w:tentative="1">
      <w:start w:val="1"/>
      <w:numFmt w:val="bullet"/>
      <w:lvlText w:val="•"/>
      <w:lvlJc w:val="left"/>
      <w:pPr>
        <w:tabs>
          <w:tab w:val="num" w:pos="4320"/>
        </w:tabs>
        <w:ind w:left="4320" w:hanging="360"/>
      </w:pPr>
      <w:rPr>
        <w:rFonts w:ascii="Times New Roman" w:hAnsi="Times New Roman" w:hint="default"/>
      </w:rPr>
    </w:lvl>
    <w:lvl w:ilvl="6" w:tplc="C1E604CA" w:tentative="1">
      <w:start w:val="1"/>
      <w:numFmt w:val="bullet"/>
      <w:lvlText w:val="•"/>
      <w:lvlJc w:val="left"/>
      <w:pPr>
        <w:tabs>
          <w:tab w:val="num" w:pos="5040"/>
        </w:tabs>
        <w:ind w:left="5040" w:hanging="360"/>
      </w:pPr>
      <w:rPr>
        <w:rFonts w:ascii="Times New Roman" w:hAnsi="Times New Roman" w:hint="default"/>
      </w:rPr>
    </w:lvl>
    <w:lvl w:ilvl="7" w:tplc="080AAB7C" w:tentative="1">
      <w:start w:val="1"/>
      <w:numFmt w:val="bullet"/>
      <w:lvlText w:val="•"/>
      <w:lvlJc w:val="left"/>
      <w:pPr>
        <w:tabs>
          <w:tab w:val="num" w:pos="5760"/>
        </w:tabs>
        <w:ind w:left="5760" w:hanging="360"/>
      </w:pPr>
      <w:rPr>
        <w:rFonts w:ascii="Times New Roman" w:hAnsi="Times New Roman" w:hint="default"/>
      </w:rPr>
    </w:lvl>
    <w:lvl w:ilvl="8" w:tplc="53A669B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20674D7D"/>
    <w:multiLevelType w:val="hybridMultilevel"/>
    <w:tmpl w:val="F574E56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nsid w:val="20FB63D2"/>
    <w:multiLevelType w:val="hybridMultilevel"/>
    <w:tmpl w:val="78281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4A20C1B"/>
    <w:multiLevelType w:val="hybridMultilevel"/>
    <w:tmpl w:val="D18450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26444A4A"/>
    <w:multiLevelType w:val="multilevel"/>
    <w:tmpl w:val="1DF21078"/>
    <w:styleLink w:val="CurrentList1"/>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nsid w:val="270F11CA"/>
    <w:multiLevelType w:val="hybridMultilevel"/>
    <w:tmpl w:val="666EEAC4"/>
    <w:name w:val="WW8Num1422222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78C72B2"/>
    <w:multiLevelType w:val="hybridMultilevel"/>
    <w:tmpl w:val="D1542942"/>
    <w:lvl w:ilvl="0" w:tplc="3A94A028">
      <w:start w:val="1"/>
      <w:numFmt w:val="bullet"/>
      <w:lvlText w:val="•"/>
      <w:lvlJc w:val="left"/>
      <w:pPr>
        <w:tabs>
          <w:tab w:val="num" w:pos="720"/>
        </w:tabs>
        <w:ind w:left="720" w:hanging="360"/>
      </w:pPr>
      <w:rPr>
        <w:rFonts w:ascii="Times New Roman" w:hAnsi="Times New Roman" w:hint="default"/>
      </w:rPr>
    </w:lvl>
    <w:lvl w:ilvl="1" w:tplc="9650F044" w:tentative="1">
      <w:start w:val="1"/>
      <w:numFmt w:val="bullet"/>
      <w:lvlText w:val="•"/>
      <w:lvlJc w:val="left"/>
      <w:pPr>
        <w:tabs>
          <w:tab w:val="num" w:pos="1440"/>
        </w:tabs>
        <w:ind w:left="1440" w:hanging="360"/>
      </w:pPr>
      <w:rPr>
        <w:rFonts w:ascii="Times New Roman" w:hAnsi="Times New Roman" w:hint="default"/>
      </w:rPr>
    </w:lvl>
    <w:lvl w:ilvl="2" w:tplc="26B2EB32" w:tentative="1">
      <w:start w:val="1"/>
      <w:numFmt w:val="bullet"/>
      <w:lvlText w:val="•"/>
      <w:lvlJc w:val="left"/>
      <w:pPr>
        <w:tabs>
          <w:tab w:val="num" w:pos="2160"/>
        </w:tabs>
        <w:ind w:left="2160" w:hanging="360"/>
      </w:pPr>
      <w:rPr>
        <w:rFonts w:ascii="Times New Roman" w:hAnsi="Times New Roman" w:hint="default"/>
      </w:rPr>
    </w:lvl>
    <w:lvl w:ilvl="3" w:tplc="9CB665BE" w:tentative="1">
      <w:start w:val="1"/>
      <w:numFmt w:val="bullet"/>
      <w:lvlText w:val="•"/>
      <w:lvlJc w:val="left"/>
      <w:pPr>
        <w:tabs>
          <w:tab w:val="num" w:pos="2880"/>
        </w:tabs>
        <w:ind w:left="2880" w:hanging="360"/>
      </w:pPr>
      <w:rPr>
        <w:rFonts w:ascii="Times New Roman" w:hAnsi="Times New Roman" w:hint="default"/>
      </w:rPr>
    </w:lvl>
    <w:lvl w:ilvl="4" w:tplc="8040A7A4" w:tentative="1">
      <w:start w:val="1"/>
      <w:numFmt w:val="bullet"/>
      <w:lvlText w:val="•"/>
      <w:lvlJc w:val="left"/>
      <w:pPr>
        <w:tabs>
          <w:tab w:val="num" w:pos="3600"/>
        </w:tabs>
        <w:ind w:left="3600" w:hanging="360"/>
      </w:pPr>
      <w:rPr>
        <w:rFonts w:ascii="Times New Roman" w:hAnsi="Times New Roman" w:hint="default"/>
      </w:rPr>
    </w:lvl>
    <w:lvl w:ilvl="5" w:tplc="E126F8E4" w:tentative="1">
      <w:start w:val="1"/>
      <w:numFmt w:val="bullet"/>
      <w:lvlText w:val="•"/>
      <w:lvlJc w:val="left"/>
      <w:pPr>
        <w:tabs>
          <w:tab w:val="num" w:pos="4320"/>
        </w:tabs>
        <w:ind w:left="4320" w:hanging="360"/>
      </w:pPr>
      <w:rPr>
        <w:rFonts w:ascii="Times New Roman" w:hAnsi="Times New Roman" w:hint="default"/>
      </w:rPr>
    </w:lvl>
    <w:lvl w:ilvl="6" w:tplc="091E4092" w:tentative="1">
      <w:start w:val="1"/>
      <w:numFmt w:val="bullet"/>
      <w:lvlText w:val="•"/>
      <w:lvlJc w:val="left"/>
      <w:pPr>
        <w:tabs>
          <w:tab w:val="num" w:pos="5040"/>
        </w:tabs>
        <w:ind w:left="5040" w:hanging="360"/>
      </w:pPr>
      <w:rPr>
        <w:rFonts w:ascii="Times New Roman" w:hAnsi="Times New Roman" w:hint="default"/>
      </w:rPr>
    </w:lvl>
    <w:lvl w:ilvl="7" w:tplc="81CCDDCA" w:tentative="1">
      <w:start w:val="1"/>
      <w:numFmt w:val="bullet"/>
      <w:lvlText w:val="•"/>
      <w:lvlJc w:val="left"/>
      <w:pPr>
        <w:tabs>
          <w:tab w:val="num" w:pos="5760"/>
        </w:tabs>
        <w:ind w:left="5760" w:hanging="360"/>
      </w:pPr>
      <w:rPr>
        <w:rFonts w:ascii="Times New Roman" w:hAnsi="Times New Roman" w:hint="default"/>
      </w:rPr>
    </w:lvl>
    <w:lvl w:ilvl="8" w:tplc="138C5F02" w:tentative="1">
      <w:start w:val="1"/>
      <w:numFmt w:val="bullet"/>
      <w:lvlText w:val="•"/>
      <w:lvlJc w:val="left"/>
      <w:pPr>
        <w:tabs>
          <w:tab w:val="num" w:pos="6480"/>
        </w:tabs>
        <w:ind w:left="6480" w:hanging="360"/>
      </w:pPr>
      <w:rPr>
        <w:rFonts w:ascii="Times New Roman" w:hAnsi="Times New Roman" w:hint="default"/>
      </w:rPr>
    </w:lvl>
  </w:abstractNum>
  <w:abstractNum w:abstractNumId="43">
    <w:nsid w:val="27FD517F"/>
    <w:multiLevelType w:val="hybridMultilevel"/>
    <w:tmpl w:val="672677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2B4A67DA"/>
    <w:multiLevelType w:val="hybridMultilevel"/>
    <w:tmpl w:val="DCFEAAA0"/>
    <w:name w:val="WW8Num1422222222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2CF61BF0"/>
    <w:multiLevelType w:val="multilevel"/>
    <w:tmpl w:val="D7F4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D8806A3"/>
    <w:multiLevelType w:val="hybridMultilevel"/>
    <w:tmpl w:val="D548E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D8A4B24"/>
    <w:multiLevelType w:val="hybridMultilevel"/>
    <w:tmpl w:val="E200C7A2"/>
    <w:lvl w:ilvl="0" w:tplc="15F471BA">
      <w:start w:val="1"/>
      <w:numFmt w:val="bullet"/>
      <w:lvlText w:val=""/>
      <w:lvlJc w:val="left"/>
      <w:pPr>
        <w:tabs>
          <w:tab w:val="num" w:pos="720"/>
        </w:tabs>
        <w:ind w:left="720" w:hanging="360"/>
      </w:pPr>
      <w:rPr>
        <w:rFonts w:ascii="Wingdings" w:hAnsi="Wingdings" w:hint="default"/>
      </w:rPr>
    </w:lvl>
    <w:lvl w:ilvl="1" w:tplc="4CF01352" w:tentative="1">
      <w:start w:val="1"/>
      <w:numFmt w:val="bullet"/>
      <w:lvlText w:val=""/>
      <w:lvlJc w:val="left"/>
      <w:pPr>
        <w:tabs>
          <w:tab w:val="num" w:pos="1440"/>
        </w:tabs>
        <w:ind w:left="1440" w:hanging="360"/>
      </w:pPr>
      <w:rPr>
        <w:rFonts w:ascii="Wingdings" w:hAnsi="Wingdings" w:hint="default"/>
      </w:rPr>
    </w:lvl>
    <w:lvl w:ilvl="2" w:tplc="9210F17A" w:tentative="1">
      <w:start w:val="1"/>
      <w:numFmt w:val="bullet"/>
      <w:lvlText w:val=""/>
      <w:lvlJc w:val="left"/>
      <w:pPr>
        <w:tabs>
          <w:tab w:val="num" w:pos="2160"/>
        </w:tabs>
        <w:ind w:left="2160" w:hanging="360"/>
      </w:pPr>
      <w:rPr>
        <w:rFonts w:ascii="Wingdings" w:hAnsi="Wingdings" w:hint="default"/>
      </w:rPr>
    </w:lvl>
    <w:lvl w:ilvl="3" w:tplc="5CF6ABB8" w:tentative="1">
      <w:start w:val="1"/>
      <w:numFmt w:val="bullet"/>
      <w:lvlText w:val=""/>
      <w:lvlJc w:val="left"/>
      <w:pPr>
        <w:tabs>
          <w:tab w:val="num" w:pos="2880"/>
        </w:tabs>
        <w:ind w:left="2880" w:hanging="360"/>
      </w:pPr>
      <w:rPr>
        <w:rFonts w:ascii="Wingdings" w:hAnsi="Wingdings" w:hint="default"/>
      </w:rPr>
    </w:lvl>
    <w:lvl w:ilvl="4" w:tplc="40847DF2" w:tentative="1">
      <w:start w:val="1"/>
      <w:numFmt w:val="bullet"/>
      <w:lvlText w:val=""/>
      <w:lvlJc w:val="left"/>
      <w:pPr>
        <w:tabs>
          <w:tab w:val="num" w:pos="3600"/>
        </w:tabs>
        <w:ind w:left="3600" w:hanging="360"/>
      </w:pPr>
      <w:rPr>
        <w:rFonts w:ascii="Wingdings" w:hAnsi="Wingdings" w:hint="default"/>
      </w:rPr>
    </w:lvl>
    <w:lvl w:ilvl="5" w:tplc="519C4B86" w:tentative="1">
      <w:start w:val="1"/>
      <w:numFmt w:val="bullet"/>
      <w:lvlText w:val=""/>
      <w:lvlJc w:val="left"/>
      <w:pPr>
        <w:tabs>
          <w:tab w:val="num" w:pos="4320"/>
        </w:tabs>
        <w:ind w:left="4320" w:hanging="360"/>
      </w:pPr>
      <w:rPr>
        <w:rFonts w:ascii="Wingdings" w:hAnsi="Wingdings" w:hint="default"/>
      </w:rPr>
    </w:lvl>
    <w:lvl w:ilvl="6" w:tplc="AB14A6AA" w:tentative="1">
      <w:start w:val="1"/>
      <w:numFmt w:val="bullet"/>
      <w:lvlText w:val=""/>
      <w:lvlJc w:val="left"/>
      <w:pPr>
        <w:tabs>
          <w:tab w:val="num" w:pos="5040"/>
        </w:tabs>
        <w:ind w:left="5040" w:hanging="360"/>
      </w:pPr>
      <w:rPr>
        <w:rFonts w:ascii="Wingdings" w:hAnsi="Wingdings" w:hint="default"/>
      </w:rPr>
    </w:lvl>
    <w:lvl w:ilvl="7" w:tplc="4650E23C" w:tentative="1">
      <w:start w:val="1"/>
      <w:numFmt w:val="bullet"/>
      <w:lvlText w:val=""/>
      <w:lvlJc w:val="left"/>
      <w:pPr>
        <w:tabs>
          <w:tab w:val="num" w:pos="5760"/>
        </w:tabs>
        <w:ind w:left="5760" w:hanging="360"/>
      </w:pPr>
      <w:rPr>
        <w:rFonts w:ascii="Wingdings" w:hAnsi="Wingdings" w:hint="default"/>
      </w:rPr>
    </w:lvl>
    <w:lvl w:ilvl="8" w:tplc="B8CAD18A" w:tentative="1">
      <w:start w:val="1"/>
      <w:numFmt w:val="bullet"/>
      <w:lvlText w:val=""/>
      <w:lvlJc w:val="left"/>
      <w:pPr>
        <w:tabs>
          <w:tab w:val="num" w:pos="6480"/>
        </w:tabs>
        <w:ind w:left="6480" w:hanging="360"/>
      </w:pPr>
      <w:rPr>
        <w:rFonts w:ascii="Wingdings" w:hAnsi="Wingdings" w:hint="default"/>
      </w:rPr>
    </w:lvl>
  </w:abstractNum>
  <w:abstractNum w:abstractNumId="48">
    <w:nsid w:val="311B7202"/>
    <w:multiLevelType w:val="hybridMultilevel"/>
    <w:tmpl w:val="C012ACA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31473E85"/>
    <w:multiLevelType w:val="hybridMultilevel"/>
    <w:tmpl w:val="47DA0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776C42"/>
    <w:multiLevelType w:val="hybridMultilevel"/>
    <w:tmpl w:val="23A2576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38A7922"/>
    <w:multiLevelType w:val="multilevel"/>
    <w:tmpl w:val="CEE6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53C0F98"/>
    <w:multiLevelType w:val="hybridMultilevel"/>
    <w:tmpl w:val="DEDE6A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376B4571"/>
    <w:multiLevelType w:val="hybridMultilevel"/>
    <w:tmpl w:val="F2A676A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378B1945"/>
    <w:multiLevelType w:val="hybridMultilevel"/>
    <w:tmpl w:val="2A241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88E672D"/>
    <w:multiLevelType w:val="hybridMultilevel"/>
    <w:tmpl w:val="0F48C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98976F1"/>
    <w:multiLevelType w:val="hybridMultilevel"/>
    <w:tmpl w:val="E3CCB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9B21C12"/>
    <w:multiLevelType w:val="hybridMultilevel"/>
    <w:tmpl w:val="29BEA860"/>
    <w:lvl w:ilvl="0" w:tplc="04090019">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3AE35D96"/>
    <w:multiLevelType w:val="hybridMultilevel"/>
    <w:tmpl w:val="1A626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AFF7714"/>
    <w:multiLevelType w:val="hybridMultilevel"/>
    <w:tmpl w:val="356CE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3C942CC7"/>
    <w:multiLevelType w:val="hybridMultilevel"/>
    <w:tmpl w:val="114CE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DD2632D"/>
    <w:multiLevelType w:val="hybridMultilevel"/>
    <w:tmpl w:val="29AAE112"/>
    <w:lvl w:ilvl="0" w:tplc="491652E8">
      <w:start w:val="1"/>
      <w:numFmt w:val="bullet"/>
      <w:lvlText w:val="•"/>
      <w:lvlJc w:val="left"/>
      <w:pPr>
        <w:tabs>
          <w:tab w:val="num" w:pos="720"/>
        </w:tabs>
        <w:ind w:left="720" w:hanging="360"/>
      </w:pPr>
      <w:rPr>
        <w:rFonts w:ascii="Times New Roman" w:hAnsi="Times New Roman" w:hint="default"/>
      </w:rPr>
    </w:lvl>
    <w:lvl w:ilvl="1" w:tplc="0E4E240C" w:tentative="1">
      <w:start w:val="1"/>
      <w:numFmt w:val="bullet"/>
      <w:lvlText w:val="•"/>
      <w:lvlJc w:val="left"/>
      <w:pPr>
        <w:tabs>
          <w:tab w:val="num" w:pos="1440"/>
        </w:tabs>
        <w:ind w:left="1440" w:hanging="360"/>
      </w:pPr>
      <w:rPr>
        <w:rFonts w:ascii="Times New Roman" w:hAnsi="Times New Roman" w:hint="default"/>
      </w:rPr>
    </w:lvl>
    <w:lvl w:ilvl="2" w:tplc="6B28764E" w:tentative="1">
      <w:start w:val="1"/>
      <w:numFmt w:val="bullet"/>
      <w:lvlText w:val="•"/>
      <w:lvlJc w:val="left"/>
      <w:pPr>
        <w:tabs>
          <w:tab w:val="num" w:pos="2160"/>
        </w:tabs>
        <w:ind w:left="2160" w:hanging="360"/>
      </w:pPr>
      <w:rPr>
        <w:rFonts w:ascii="Times New Roman" w:hAnsi="Times New Roman" w:hint="default"/>
      </w:rPr>
    </w:lvl>
    <w:lvl w:ilvl="3" w:tplc="2E24A0E4" w:tentative="1">
      <w:start w:val="1"/>
      <w:numFmt w:val="bullet"/>
      <w:lvlText w:val="•"/>
      <w:lvlJc w:val="left"/>
      <w:pPr>
        <w:tabs>
          <w:tab w:val="num" w:pos="2880"/>
        </w:tabs>
        <w:ind w:left="2880" w:hanging="360"/>
      </w:pPr>
      <w:rPr>
        <w:rFonts w:ascii="Times New Roman" w:hAnsi="Times New Roman" w:hint="default"/>
      </w:rPr>
    </w:lvl>
    <w:lvl w:ilvl="4" w:tplc="E8B89CC8" w:tentative="1">
      <w:start w:val="1"/>
      <w:numFmt w:val="bullet"/>
      <w:lvlText w:val="•"/>
      <w:lvlJc w:val="left"/>
      <w:pPr>
        <w:tabs>
          <w:tab w:val="num" w:pos="3600"/>
        </w:tabs>
        <w:ind w:left="3600" w:hanging="360"/>
      </w:pPr>
      <w:rPr>
        <w:rFonts w:ascii="Times New Roman" w:hAnsi="Times New Roman" w:hint="default"/>
      </w:rPr>
    </w:lvl>
    <w:lvl w:ilvl="5" w:tplc="0A4681FA" w:tentative="1">
      <w:start w:val="1"/>
      <w:numFmt w:val="bullet"/>
      <w:lvlText w:val="•"/>
      <w:lvlJc w:val="left"/>
      <w:pPr>
        <w:tabs>
          <w:tab w:val="num" w:pos="4320"/>
        </w:tabs>
        <w:ind w:left="4320" w:hanging="360"/>
      </w:pPr>
      <w:rPr>
        <w:rFonts w:ascii="Times New Roman" w:hAnsi="Times New Roman" w:hint="default"/>
      </w:rPr>
    </w:lvl>
    <w:lvl w:ilvl="6" w:tplc="B8AC4790" w:tentative="1">
      <w:start w:val="1"/>
      <w:numFmt w:val="bullet"/>
      <w:lvlText w:val="•"/>
      <w:lvlJc w:val="left"/>
      <w:pPr>
        <w:tabs>
          <w:tab w:val="num" w:pos="5040"/>
        </w:tabs>
        <w:ind w:left="5040" w:hanging="360"/>
      </w:pPr>
      <w:rPr>
        <w:rFonts w:ascii="Times New Roman" w:hAnsi="Times New Roman" w:hint="default"/>
      </w:rPr>
    </w:lvl>
    <w:lvl w:ilvl="7" w:tplc="DC0428FE" w:tentative="1">
      <w:start w:val="1"/>
      <w:numFmt w:val="bullet"/>
      <w:lvlText w:val="•"/>
      <w:lvlJc w:val="left"/>
      <w:pPr>
        <w:tabs>
          <w:tab w:val="num" w:pos="5760"/>
        </w:tabs>
        <w:ind w:left="5760" w:hanging="360"/>
      </w:pPr>
      <w:rPr>
        <w:rFonts w:ascii="Times New Roman" w:hAnsi="Times New Roman" w:hint="default"/>
      </w:rPr>
    </w:lvl>
    <w:lvl w:ilvl="8" w:tplc="E7CAAD64" w:tentative="1">
      <w:start w:val="1"/>
      <w:numFmt w:val="bullet"/>
      <w:lvlText w:val="•"/>
      <w:lvlJc w:val="left"/>
      <w:pPr>
        <w:tabs>
          <w:tab w:val="num" w:pos="6480"/>
        </w:tabs>
        <w:ind w:left="6480" w:hanging="360"/>
      </w:pPr>
      <w:rPr>
        <w:rFonts w:ascii="Times New Roman" w:hAnsi="Times New Roman" w:hint="default"/>
      </w:rPr>
    </w:lvl>
  </w:abstractNum>
  <w:abstractNum w:abstractNumId="62">
    <w:nsid w:val="3FA734C8"/>
    <w:multiLevelType w:val="multilevel"/>
    <w:tmpl w:val="53DC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0A23AF9"/>
    <w:multiLevelType w:val="hybridMultilevel"/>
    <w:tmpl w:val="48462CFE"/>
    <w:lvl w:ilvl="0" w:tplc="9B90684C">
      <w:start w:val="1"/>
      <w:numFmt w:val="bullet"/>
      <w:lvlText w:val=""/>
      <w:lvlJc w:val="left"/>
      <w:pPr>
        <w:tabs>
          <w:tab w:val="num" w:pos="720"/>
        </w:tabs>
        <w:ind w:left="720" w:hanging="360"/>
      </w:pPr>
      <w:rPr>
        <w:rFonts w:ascii="Wingdings" w:hAnsi="Wingdings" w:hint="default"/>
      </w:rPr>
    </w:lvl>
    <w:lvl w:ilvl="1" w:tplc="CB40D836" w:tentative="1">
      <w:start w:val="1"/>
      <w:numFmt w:val="bullet"/>
      <w:lvlText w:val=""/>
      <w:lvlJc w:val="left"/>
      <w:pPr>
        <w:tabs>
          <w:tab w:val="num" w:pos="1440"/>
        </w:tabs>
        <w:ind w:left="1440" w:hanging="360"/>
      </w:pPr>
      <w:rPr>
        <w:rFonts w:ascii="Wingdings" w:hAnsi="Wingdings" w:hint="default"/>
      </w:rPr>
    </w:lvl>
    <w:lvl w:ilvl="2" w:tplc="4706409E" w:tentative="1">
      <w:start w:val="1"/>
      <w:numFmt w:val="bullet"/>
      <w:lvlText w:val=""/>
      <w:lvlJc w:val="left"/>
      <w:pPr>
        <w:tabs>
          <w:tab w:val="num" w:pos="2160"/>
        </w:tabs>
        <w:ind w:left="2160" w:hanging="360"/>
      </w:pPr>
      <w:rPr>
        <w:rFonts w:ascii="Wingdings" w:hAnsi="Wingdings" w:hint="default"/>
      </w:rPr>
    </w:lvl>
    <w:lvl w:ilvl="3" w:tplc="55BEEE2E" w:tentative="1">
      <w:start w:val="1"/>
      <w:numFmt w:val="bullet"/>
      <w:lvlText w:val=""/>
      <w:lvlJc w:val="left"/>
      <w:pPr>
        <w:tabs>
          <w:tab w:val="num" w:pos="2880"/>
        </w:tabs>
        <w:ind w:left="2880" w:hanging="360"/>
      </w:pPr>
      <w:rPr>
        <w:rFonts w:ascii="Wingdings" w:hAnsi="Wingdings" w:hint="default"/>
      </w:rPr>
    </w:lvl>
    <w:lvl w:ilvl="4" w:tplc="16C4C0B4" w:tentative="1">
      <w:start w:val="1"/>
      <w:numFmt w:val="bullet"/>
      <w:lvlText w:val=""/>
      <w:lvlJc w:val="left"/>
      <w:pPr>
        <w:tabs>
          <w:tab w:val="num" w:pos="3600"/>
        </w:tabs>
        <w:ind w:left="3600" w:hanging="360"/>
      </w:pPr>
      <w:rPr>
        <w:rFonts w:ascii="Wingdings" w:hAnsi="Wingdings" w:hint="default"/>
      </w:rPr>
    </w:lvl>
    <w:lvl w:ilvl="5" w:tplc="66764D52" w:tentative="1">
      <w:start w:val="1"/>
      <w:numFmt w:val="bullet"/>
      <w:lvlText w:val=""/>
      <w:lvlJc w:val="left"/>
      <w:pPr>
        <w:tabs>
          <w:tab w:val="num" w:pos="4320"/>
        </w:tabs>
        <w:ind w:left="4320" w:hanging="360"/>
      </w:pPr>
      <w:rPr>
        <w:rFonts w:ascii="Wingdings" w:hAnsi="Wingdings" w:hint="default"/>
      </w:rPr>
    </w:lvl>
    <w:lvl w:ilvl="6" w:tplc="B25271A0" w:tentative="1">
      <w:start w:val="1"/>
      <w:numFmt w:val="bullet"/>
      <w:lvlText w:val=""/>
      <w:lvlJc w:val="left"/>
      <w:pPr>
        <w:tabs>
          <w:tab w:val="num" w:pos="5040"/>
        </w:tabs>
        <w:ind w:left="5040" w:hanging="360"/>
      </w:pPr>
      <w:rPr>
        <w:rFonts w:ascii="Wingdings" w:hAnsi="Wingdings" w:hint="default"/>
      </w:rPr>
    </w:lvl>
    <w:lvl w:ilvl="7" w:tplc="69EABA3E" w:tentative="1">
      <w:start w:val="1"/>
      <w:numFmt w:val="bullet"/>
      <w:lvlText w:val=""/>
      <w:lvlJc w:val="left"/>
      <w:pPr>
        <w:tabs>
          <w:tab w:val="num" w:pos="5760"/>
        </w:tabs>
        <w:ind w:left="5760" w:hanging="360"/>
      </w:pPr>
      <w:rPr>
        <w:rFonts w:ascii="Wingdings" w:hAnsi="Wingdings" w:hint="default"/>
      </w:rPr>
    </w:lvl>
    <w:lvl w:ilvl="8" w:tplc="755A7DA6" w:tentative="1">
      <w:start w:val="1"/>
      <w:numFmt w:val="bullet"/>
      <w:lvlText w:val=""/>
      <w:lvlJc w:val="left"/>
      <w:pPr>
        <w:tabs>
          <w:tab w:val="num" w:pos="6480"/>
        </w:tabs>
        <w:ind w:left="6480" w:hanging="360"/>
      </w:pPr>
      <w:rPr>
        <w:rFonts w:ascii="Wingdings" w:hAnsi="Wingdings" w:hint="default"/>
      </w:rPr>
    </w:lvl>
  </w:abstractNum>
  <w:abstractNum w:abstractNumId="64">
    <w:nsid w:val="415B0BA6"/>
    <w:multiLevelType w:val="hybridMultilevel"/>
    <w:tmpl w:val="43B4B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17203F0"/>
    <w:multiLevelType w:val="hybridMultilevel"/>
    <w:tmpl w:val="9DA6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0E62D9"/>
    <w:multiLevelType w:val="hybridMultilevel"/>
    <w:tmpl w:val="BCFA6CC4"/>
    <w:lvl w:ilvl="0" w:tplc="1A8CDEEC">
      <w:start w:val="1"/>
      <w:numFmt w:val="bullet"/>
      <w:lvlText w:val="•"/>
      <w:lvlJc w:val="left"/>
      <w:pPr>
        <w:tabs>
          <w:tab w:val="num" w:pos="720"/>
        </w:tabs>
        <w:ind w:left="720" w:hanging="360"/>
      </w:pPr>
      <w:rPr>
        <w:rFonts w:ascii="Times New Roman" w:hAnsi="Times New Roman" w:hint="default"/>
      </w:rPr>
    </w:lvl>
    <w:lvl w:ilvl="1" w:tplc="8AFC86EA" w:tentative="1">
      <w:start w:val="1"/>
      <w:numFmt w:val="bullet"/>
      <w:lvlText w:val="•"/>
      <w:lvlJc w:val="left"/>
      <w:pPr>
        <w:tabs>
          <w:tab w:val="num" w:pos="1440"/>
        </w:tabs>
        <w:ind w:left="1440" w:hanging="360"/>
      </w:pPr>
      <w:rPr>
        <w:rFonts w:ascii="Times New Roman" w:hAnsi="Times New Roman" w:hint="default"/>
      </w:rPr>
    </w:lvl>
    <w:lvl w:ilvl="2" w:tplc="44A4D684" w:tentative="1">
      <w:start w:val="1"/>
      <w:numFmt w:val="bullet"/>
      <w:lvlText w:val="•"/>
      <w:lvlJc w:val="left"/>
      <w:pPr>
        <w:tabs>
          <w:tab w:val="num" w:pos="2160"/>
        </w:tabs>
        <w:ind w:left="2160" w:hanging="360"/>
      </w:pPr>
      <w:rPr>
        <w:rFonts w:ascii="Times New Roman" w:hAnsi="Times New Roman" w:hint="default"/>
      </w:rPr>
    </w:lvl>
    <w:lvl w:ilvl="3" w:tplc="FDCC3E74" w:tentative="1">
      <w:start w:val="1"/>
      <w:numFmt w:val="bullet"/>
      <w:lvlText w:val="•"/>
      <w:lvlJc w:val="left"/>
      <w:pPr>
        <w:tabs>
          <w:tab w:val="num" w:pos="2880"/>
        </w:tabs>
        <w:ind w:left="2880" w:hanging="360"/>
      </w:pPr>
      <w:rPr>
        <w:rFonts w:ascii="Times New Roman" w:hAnsi="Times New Roman" w:hint="default"/>
      </w:rPr>
    </w:lvl>
    <w:lvl w:ilvl="4" w:tplc="5C6CF378" w:tentative="1">
      <w:start w:val="1"/>
      <w:numFmt w:val="bullet"/>
      <w:lvlText w:val="•"/>
      <w:lvlJc w:val="left"/>
      <w:pPr>
        <w:tabs>
          <w:tab w:val="num" w:pos="3600"/>
        </w:tabs>
        <w:ind w:left="3600" w:hanging="360"/>
      </w:pPr>
      <w:rPr>
        <w:rFonts w:ascii="Times New Roman" w:hAnsi="Times New Roman" w:hint="default"/>
      </w:rPr>
    </w:lvl>
    <w:lvl w:ilvl="5" w:tplc="F7227E0E" w:tentative="1">
      <w:start w:val="1"/>
      <w:numFmt w:val="bullet"/>
      <w:lvlText w:val="•"/>
      <w:lvlJc w:val="left"/>
      <w:pPr>
        <w:tabs>
          <w:tab w:val="num" w:pos="4320"/>
        </w:tabs>
        <w:ind w:left="4320" w:hanging="360"/>
      </w:pPr>
      <w:rPr>
        <w:rFonts w:ascii="Times New Roman" w:hAnsi="Times New Roman" w:hint="default"/>
      </w:rPr>
    </w:lvl>
    <w:lvl w:ilvl="6" w:tplc="73B0BD7A" w:tentative="1">
      <w:start w:val="1"/>
      <w:numFmt w:val="bullet"/>
      <w:lvlText w:val="•"/>
      <w:lvlJc w:val="left"/>
      <w:pPr>
        <w:tabs>
          <w:tab w:val="num" w:pos="5040"/>
        </w:tabs>
        <w:ind w:left="5040" w:hanging="360"/>
      </w:pPr>
      <w:rPr>
        <w:rFonts w:ascii="Times New Roman" w:hAnsi="Times New Roman" w:hint="default"/>
      </w:rPr>
    </w:lvl>
    <w:lvl w:ilvl="7" w:tplc="9EA45F38" w:tentative="1">
      <w:start w:val="1"/>
      <w:numFmt w:val="bullet"/>
      <w:lvlText w:val="•"/>
      <w:lvlJc w:val="left"/>
      <w:pPr>
        <w:tabs>
          <w:tab w:val="num" w:pos="5760"/>
        </w:tabs>
        <w:ind w:left="5760" w:hanging="360"/>
      </w:pPr>
      <w:rPr>
        <w:rFonts w:ascii="Times New Roman" w:hAnsi="Times New Roman" w:hint="default"/>
      </w:rPr>
    </w:lvl>
    <w:lvl w:ilvl="8" w:tplc="85626DCC" w:tentative="1">
      <w:start w:val="1"/>
      <w:numFmt w:val="bullet"/>
      <w:lvlText w:val="•"/>
      <w:lvlJc w:val="left"/>
      <w:pPr>
        <w:tabs>
          <w:tab w:val="num" w:pos="6480"/>
        </w:tabs>
        <w:ind w:left="6480" w:hanging="360"/>
      </w:pPr>
      <w:rPr>
        <w:rFonts w:ascii="Times New Roman" w:hAnsi="Times New Roman" w:hint="default"/>
      </w:rPr>
    </w:lvl>
  </w:abstractNum>
  <w:abstractNum w:abstractNumId="67">
    <w:nsid w:val="4344404C"/>
    <w:multiLevelType w:val="hybridMultilevel"/>
    <w:tmpl w:val="E7B22566"/>
    <w:lvl w:ilvl="0" w:tplc="7512B71A">
      <w:start w:val="1"/>
      <w:numFmt w:val="decimal"/>
      <w:lvlText w:val="%1)"/>
      <w:lvlJc w:val="left"/>
      <w:pPr>
        <w:tabs>
          <w:tab w:val="num" w:pos="854"/>
        </w:tabs>
        <w:ind w:left="85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44D862C2"/>
    <w:multiLevelType w:val="hybridMultilevel"/>
    <w:tmpl w:val="FFD07970"/>
    <w:lvl w:ilvl="0" w:tplc="7BDAFEF8">
      <w:start w:val="19"/>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69">
    <w:nsid w:val="44E70D35"/>
    <w:multiLevelType w:val="hybridMultilevel"/>
    <w:tmpl w:val="BB88F96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0">
    <w:nsid w:val="454652EB"/>
    <w:multiLevelType w:val="multilevel"/>
    <w:tmpl w:val="1DF21078"/>
    <w:numStyleLink w:val="CurrentList1"/>
  </w:abstractNum>
  <w:abstractNum w:abstractNumId="71">
    <w:nsid w:val="46417470"/>
    <w:multiLevelType w:val="multilevel"/>
    <w:tmpl w:val="74A8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7734EB2"/>
    <w:multiLevelType w:val="hybridMultilevel"/>
    <w:tmpl w:val="C7F22C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49F332DC"/>
    <w:multiLevelType w:val="hybridMultilevel"/>
    <w:tmpl w:val="53321824"/>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74">
    <w:nsid w:val="4CA80571"/>
    <w:multiLevelType w:val="hybridMultilevel"/>
    <w:tmpl w:val="024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E891F16"/>
    <w:multiLevelType w:val="hybridMultilevel"/>
    <w:tmpl w:val="2922733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6">
    <w:nsid w:val="4F5951B2"/>
    <w:multiLevelType w:val="hybridMultilevel"/>
    <w:tmpl w:val="5CDE44C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7">
    <w:nsid w:val="4FB777F1"/>
    <w:multiLevelType w:val="multilevel"/>
    <w:tmpl w:val="5A98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01910B4"/>
    <w:multiLevelType w:val="hybridMultilevel"/>
    <w:tmpl w:val="C7721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507B3BB3"/>
    <w:multiLevelType w:val="hybridMultilevel"/>
    <w:tmpl w:val="1DF2136A"/>
    <w:name w:val="WW8Num14222222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52C17C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nsid w:val="52D4628D"/>
    <w:multiLevelType w:val="hybridMultilevel"/>
    <w:tmpl w:val="F1B8B8DC"/>
    <w:lvl w:ilvl="0" w:tplc="7512B71A">
      <w:start w:val="1"/>
      <w:numFmt w:val="decimal"/>
      <w:lvlText w:val="%1)"/>
      <w:lvlJc w:val="left"/>
      <w:pPr>
        <w:tabs>
          <w:tab w:val="num" w:pos="854"/>
        </w:tabs>
        <w:ind w:left="85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nsid w:val="52E56163"/>
    <w:multiLevelType w:val="hybridMultilevel"/>
    <w:tmpl w:val="AD786D78"/>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83">
    <w:nsid w:val="53146E71"/>
    <w:multiLevelType w:val="hybridMultilevel"/>
    <w:tmpl w:val="8CFAF0F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4">
    <w:nsid w:val="54032F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nsid w:val="56E014AB"/>
    <w:multiLevelType w:val="hybridMultilevel"/>
    <w:tmpl w:val="504CC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80E5B7B"/>
    <w:multiLevelType w:val="hybridMultilevel"/>
    <w:tmpl w:val="9C1E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5A164A"/>
    <w:multiLevelType w:val="hybridMultilevel"/>
    <w:tmpl w:val="1B68ADD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8">
    <w:nsid w:val="5D763987"/>
    <w:multiLevelType w:val="hybridMultilevel"/>
    <w:tmpl w:val="CFCA1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E5D6875"/>
    <w:multiLevelType w:val="hybridMultilevel"/>
    <w:tmpl w:val="22D0FBE8"/>
    <w:lvl w:ilvl="0" w:tplc="B1660AF4">
      <w:start w:val="1"/>
      <w:numFmt w:val="bullet"/>
      <w:lvlText w:val="•"/>
      <w:lvlJc w:val="left"/>
      <w:pPr>
        <w:tabs>
          <w:tab w:val="num" w:pos="720"/>
        </w:tabs>
        <w:ind w:left="720" w:hanging="360"/>
      </w:pPr>
      <w:rPr>
        <w:rFonts w:ascii="Times New Roman" w:hAnsi="Times New Roman" w:hint="default"/>
      </w:rPr>
    </w:lvl>
    <w:lvl w:ilvl="1" w:tplc="ABA20046" w:tentative="1">
      <w:start w:val="1"/>
      <w:numFmt w:val="bullet"/>
      <w:lvlText w:val="•"/>
      <w:lvlJc w:val="left"/>
      <w:pPr>
        <w:tabs>
          <w:tab w:val="num" w:pos="1440"/>
        </w:tabs>
        <w:ind w:left="1440" w:hanging="360"/>
      </w:pPr>
      <w:rPr>
        <w:rFonts w:ascii="Times New Roman" w:hAnsi="Times New Roman" w:hint="default"/>
      </w:rPr>
    </w:lvl>
    <w:lvl w:ilvl="2" w:tplc="EDC411CC" w:tentative="1">
      <w:start w:val="1"/>
      <w:numFmt w:val="bullet"/>
      <w:lvlText w:val="•"/>
      <w:lvlJc w:val="left"/>
      <w:pPr>
        <w:tabs>
          <w:tab w:val="num" w:pos="2160"/>
        </w:tabs>
        <w:ind w:left="2160" w:hanging="360"/>
      </w:pPr>
      <w:rPr>
        <w:rFonts w:ascii="Times New Roman" w:hAnsi="Times New Roman" w:hint="default"/>
      </w:rPr>
    </w:lvl>
    <w:lvl w:ilvl="3" w:tplc="3C9A5094" w:tentative="1">
      <w:start w:val="1"/>
      <w:numFmt w:val="bullet"/>
      <w:lvlText w:val="•"/>
      <w:lvlJc w:val="left"/>
      <w:pPr>
        <w:tabs>
          <w:tab w:val="num" w:pos="2880"/>
        </w:tabs>
        <w:ind w:left="2880" w:hanging="360"/>
      </w:pPr>
      <w:rPr>
        <w:rFonts w:ascii="Times New Roman" w:hAnsi="Times New Roman" w:hint="default"/>
      </w:rPr>
    </w:lvl>
    <w:lvl w:ilvl="4" w:tplc="B8FAE6D2" w:tentative="1">
      <w:start w:val="1"/>
      <w:numFmt w:val="bullet"/>
      <w:lvlText w:val="•"/>
      <w:lvlJc w:val="left"/>
      <w:pPr>
        <w:tabs>
          <w:tab w:val="num" w:pos="3600"/>
        </w:tabs>
        <w:ind w:left="3600" w:hanging="360"/>
      </w:pPr>
      <w:rPr>
        <w:rFonts w:ascii="Times New Roman" w:hAnsi="Times New Roman" w:hint="default"/>
      </w:rPr>
    </w:lvl>
    <w:lvl w:ilvl="5" w:tplc="C3180682" w:tentative="1">
      <w:start w:val="1"/>
      <w:numFmt w:val="bullet"/>
      <w:lvlText w:val="•"/>
      <w:lvlJc w:val="left"/>
      <w:pPr>
        <w:tabs>
          <w:tab w:val="num" w:pos="4320"/>
        </w:tabs>
        <w:ind w:left="4320" w:hanging="360"/>
      </w:pPr>
      <w:rPr>
        <w:rFonts w:ascii="Times New Roman" w:hAnsi="Times New Roman" w:hint="default"/>
      </w:rPr>
    </w:lvl>
    <w:lvl w:ilvl="6" w:tplc="E538301E" w:tentative="1">
      <w:start w:val="1"/>
      <w:numFmt w:val="bullet"/>
      <w:lvlText w:val="•"/>
      <w:lvlJc w:val="left"/>
      <w:pPr>
        <w:tabs>
          <w:tab w:val="num" w:pos="5040"/>
        </w:tabs>
        <w:ind w:left="5040" w:hanging="360"/>
      </w:pPr>
      <w:rPr>
        <w:rFonts w:ascii="Times New Roman" w:hAnsi="Times New Roman" w:hint="default"/>
      </w:rPr>
    </w:lvl>
    <w:lvl w:ilvl="7" w:tplc="3DC295A4" w:tentative="1">
      <w:start w:val="1"/>
      <w:numFmt w:val="bullet"/>
      <w:lvlText w:val="•"/>
      <w:lvlJc w:val="left"/>
      <w:pPr>
        <w:tabs>
          <w:tab w:val="num" w:pos="5760"/>
        </w:tabs>
        <w:ind w:left="5760" w:hanging="360"/>
      </w:pPr>
      <w:rPr>
        <w:rFonts w:ascii="Times New Roman" w:hAnsi="Times New Roman" w:hint="default"/>
      </w:rPr>
    </w:lvl>
    <w:lvl w:ilvl="8" w:tplc="2D9C05DA" w:tentative="1">
      <w:start w:val="1"/>
      <w:numFmt w:val="bullet"/>
      <w:lvlText w:val="•"/>
      <w:lvlJc w:val="left"/>
      <w:pPr>
        <w:tabs>
          <w:tab w:val="num" w:pos="6480"/>
        </w:tabs>
        <w:ind w:left="6480" w:hanging="360"/>
      </w:pPr>
      <w:rPr>
        <w:rFonts w:ascii="Times New Roman" w:hAnsi="Times New Roman" w:hint="default"/>
      </w:rPr>
    </w:lvl>
  </w:abstractNum>
  <w:abstractNum w:abstractNumId="90">
    <w:nsid w:val="605B5108"/>
    <w:multiLevelType w:val="hybridMultilevel"/>
    <w:tmpl w:val="39C0D810"/>
    <w:lvl w:ilvl="0" w:tplc="0409000F">
      <w:start w:val="1"/>
      <w:numFmt w:val="decimal"/>
      <w:lvlText w:val="%1."/>
      <w:lvlJc w:val="left"/>
      <w:pPr>
        <w:ind w:left="900" w:hanging="360"/>
      </w:pPr>
    </w:lvl>
    <w:lvl w:ilvl="1" w:tplc="0409000F">
      <w:start w:val="1"/>
      <w:numFmt w:val="decimal"/>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1">
    <w:nsid w:val="607530E9"/>
    <w:multiLevelType w:val="hybridMultilevel"/>
    <w:tmpl w:val="2CC8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1B70566"/>
    <w:multiLevelType w:val="hybridMultilevel"/>
    <w:tmpl w:val="7576B142"/>
    <w:name w:val="WW8Num14222222"/>
    <w:lvl w:ilvl="0" w:tplc="00000005">
      <w:start w:val="1"/>
      <w:numFmt w:val="decimal"/>
      <w:lvlText w:val="%1."/>
      <w:lvlJc w:val="left"/>
      <w:pPr>
        <w:ind w:left="1080" w:hanging="360"/>
      </w:pPr>
      <w:rPr>
        <w:rFonts w:ascii="Calibri" w:eastAsia="Calibri"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2E95DA3"/>
    <w:multiLevelType w:val="hybridMultilevel"/>
    <w:tmpl w:val="D0480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5234449"/>
    <w:multiLevelType w:val="hybridMultilevel"/>
    <w:tmpl w:val="D49850AE"/>
    <w:lvl w:ilvl="0" w:tplc="8A78B168">
      <w:start w:val="1"/>
      <w:numFmt w:val="bullet"/>
      <w:lvlText w:val=""/>
      <w:lvlJc w:val="left"/>
      <w:pPr>
        <w:tabs>
          <w:tab w:val="num" w:pos="720"/>
        </w:tabs>
        <w:ind w:left="720" w:hanging="360"/>
      </w:pPr>
      <w:rPr>
        <w:rFonts w:ascii="Wingdings" w:hAnsi="Wingdings" w:hint="default"/>
      </w:rPr>
    </w:lvl>
    <w:lvl w:ilvl="1" w:tplc="68D63FD2" w:tentative="1">
      <w:start w:val="1"/>
      <w:numFmt w:val="bullet"/>
      <w:lvlText w:val=""/>
      <w:lvlJc w:val="left"/>
      <w:pPr>
        <w:tabs>
          <w:tab w:val="num" w:pos="1440"/>
        </w:tabs>
        <w:ind w:left="1440" w:hanging="360"/>
      </w:pPr>
      <w:rPr>
        <w:rFonts w:ascii="Wingdings" w:hAnsi="Wingdings" w:hint="default"/>
      </w:rPr>
    </w:lvl>
    <w:lvl w:ilvl="2" w:tplc="DA128EE8" w:tentative="1">
      <w:start w:val="1"/>
      <w:numFmt w:val="bullet"/>
      <w:lvlText w:val=""/>
      <w:lvlJc w:val="left"/>
      <w:pPr>
        <w:tabs>
          <w:tab w:val="num" w:pos="2160"/>
        </w:tabs>
        <w:ind w:left="2160" w:hanging="360"/>
      </w:pPr>
      <w:rPr>
        <w:rFonts w:ascii="Wingdings" w:hAnsi="Wingdings" w:hint="default"/>
      </w:rPr>
    </w:lvl>
    <w:lvl w:ilvl="3" w:tplc="E1ECA86E" w:tentative="1">
      <w:start w:val="1"/>
      <w:numFmt w:val="bullet"/>
      <w:lvlText w:val=""/>
      <w:lvlJc w:val="left"/>
      <w:pPr>
        <w:tabs>
          <w:tab w:val="num" w:pos="2880"/>
        </w:tabs>
        <w:ind w:left="2880" w:hanging="360"/>
      </w:pPr>
      <w:rPr>
        <w:rFonts w:ascii="Wingdings" w:hAnsi="Wingdings" w:hint="default"/>
      </w:rPr>
    </w:lvl>
    <w:lvl w:ilvl="4" w:tplc="015A24EA" w:tentative="1">
      <w:start w:val="1"/>
      <w:numFmt w:val="bullet"/>
      <w:lvlText w:val=""/>
      <w:lvlJc w:val="left"/>
      <w:pPr>
        <w:tabs>
          <w:tab w:val="num" w:pos="3600"/>
        </w:tabs>
        <w:ind w:left="3600" w:hanging="360"/>
      </w:pPr>
      <w:rPr>
        <w:rFonts w:ascii="Wingdings" w:hAnsi="Wingdings" w:hint="default"/>
      </w:rPr>
    </w:lvl>
    <w:lvl w:ilvl="5" w:tplc="7C22B11A" w:tentative="1">
      <w:start w:val="1"/>
      <w:numFmt w:val="bullet"/>
      <w:lvlText w:val=""/>
      <w:lvlJc w:val="left"/>
      <w:pPr>
        <w:tabs>
          <w:tab w:val="num" w:pos="4320"/>
        </w:tabs>
        <w:ind w:left="4320" w:hanging="360"/>
      </w:pPr>
      <w:rPr>
        <w:rFonts w:ascii="Wingdings" w:hAnsi="Wingdings" w:hint="default"/>
      </w:rPr>
    </w:lvl>
    <w:lvl w:ilvl="6" w:tplc="E924AB10" w:tentative="1">
      <w:start w:val="1"/>
      <w:numFmt w:val="bullet"/>
      <w:lvlText w:val=""/>
      <w:lvlJc w:val="left"/>
      <w:pPr>
        <w:tabs>
          <w:tab w:val="num" w:pos="5040"/>
        </w:tabs>
        <w:ind w:left="5040" w:hanging="360"/>
      </w:pPr>
      <w:rPr>
        <w:rFonts w:ascii="Wingdings" w:hAnsi="Wingdings" w:hint="default"/>
      </w:rPr>
    </w:lvl>
    <w:lvl w:ilvl="7" w:tplc="2A30F7A2" w:tentative="1">
      <w:start w:val="1"/>
      <w:numFmt w:val="bullet"/>
      <w:lvlText w:val=""/>
      <w:lvlJc w:val="left"/>
      <w:pPr>
        <w:tabs>
          <w:tab w:val="num" w:pos="5760"/>
        </w:tabs>
        <w:ind w:left="5760" w:hanging="360"/>
      </w:pPr>
      <w:rPr>
        <w:rFonts w:ascii="Wingdings" w:hAnsi="Wingdings" w:hint="default"/>
      </w:rPr>
    </w:lvl>
    <w:lvl w:ilvl="8" w:tplc="9836C10A" w:tentative="1">
      <w:start w:val="1"/>
      <w:numFmt w:val="bullet"/>
      <w:lvlText w:val=""/>
      <w:lvlJc w:val="left"/>
      <w:pPr>
        <w:tabs>
          <w:tab w:val="num" w:pos="6480"/>
        </w:tabs>
        <w:ind w:left="6480" w:hanging="360"/>
      </w:pPr>
      <w:rPr>
        <w:rFonts w:ascii="Wingdings" w:hAnsi="Wingdings" w:hint="default"/>
      </w:rPr>
    </w:lvl>
  </w:abstractNum>
  <w:abstractNum w:abstractNumId="95">
    <w:nsid w:val="65E67A13"/>
    <w:multiLevelType w:val="hybridMultilevel"/>
    <w:tmpl w:val="DA0237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nsid w:val="68A72825"/>
    <w:multiLevelType w:val="hybridMultilevel"/>
    <w:tmpl w:val="A1723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93F63C7"/>
    <w:multiLevelType w:val="hybridMultilevel"/>
    <w:tmpl w:val="46B0600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69720E0B"/>
    <w:multiLevelType w:val="multilevel"/>
    <w:tmpl w:val="DBB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BB01B9D"/>
    <w:multiLevelType w:val="hybridMultilevel"/>
    <w:tmpl w:val="37BA2AE6"/>
    <w:name w:val="WW8Num14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6EC835F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nsid w:val="739610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2">
    <w:nsid w:val="74745465"/>
    <w:multiLevelType w:val="hybridMultilevel"/>
    <w:tmpl w:val="0CF4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4EF5044"/>
    <w:multiLevelType w:val="hybridMultilevel"/>
    <w:tmpl w:val="FDD8EEA6"/>
    <w:name w:val="WW8Num14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nsid w:val="76086E39"/>
    <w:multiLevelType w:val="hybridMultilevel"/>
    <w:tmpl w:val="B352E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9214085"/>
    <w:multiLevelType w:val="hybridMultilevel"/>
    <w:tmpl w:val="C1707D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nsid w:val="7964B1AF"/>
    <w:multiLevelType w:val="hybridMultilevel"/>
    <w:tmpl w:val="971E33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79D3786E"/>
    <w:multiLevelType w:val="multilevel"/>
    <w:tmpl w:val="B1FCB276"/>
    <w:lvl w:ilvl="0">
      <w:start w:val="1"/>
      <w:numFmt w:val="bullet"/>
      <w:lvlText w:val=""/>
      <w:lvlJc w:val="left"/>
      <w:pPr>
        <w:tabs>
          <w:tab w:val="num" w:pos="720"/>
        </w:tabs>
        <w:ind w:left="720" w:hanging="360"/>
      </w:pPr>
      <w:rPr>
        <w:rFonts w:ascii="Symbol" w:hAnsi="Symbol" w:hint="default"/>
        <w:sz w:val="20"/>
      </w:rPr>
    </w:lvl>
    <w:lvl w:ilvl="1">
      <w:start w:val="3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DE0523E"/>
    <w:multiLevelType w:val="hybridMultilevel"/>
    <w:tmpl w:val="B9D220F0"/>
    <w:name w:val="WW8Num142222"/>
    <w:lvl w:ilvl="0" w:tplc="00000005">
      <w:start w:val="1"/>
      <w:numFmt w:val="decimal"/>
      <w:lvlText w:val="%1."/>
      <w:lvlJc w:val="left"/>
      <w:pPr>
        <w:ind w:left="720" w:hanging="360"/>
      </w:pPr>
      <w:rPr>
        <w:rFonts w:ascii="Calibri" w:eastAsia="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EC64B7B"/>
    <w:multiLevelType w:val="hybridMultilevel"/>
    <w:tmpl w:val="65C4A7C0"/>
    <w:lvl w:ilvl="0" w:tplc="239A40C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10">
    <w:nsid w:val="7F111211"/>
    <w:multiLevelType w:val="hybridMultilevel"/>
    <w:tmpl w:val="35F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40"/>
  </w:num>
  <w:num w:numId="3">
    <w:abstractNumId w:val="70"/>
  </w:num>
  <w:num w:numId="4">
    <w:abstractNumId w:val="56"/>
  </w:num>
  <w:num w:numId="5">
    <w:abstractNumId w:val="46"/>
  </w:num>
  <w:num w:numId="6">
    <w:abstractNumId w:val="12"/>
  </w:num>
  <w:num w:numId="7">
    <w:abstractNumId w:val="10"/>
  </w:num>
  <w:num w:numId="8">
    <w:abstractNumId w:val="55"/>
  </w:num>
  <w:num w:numId="9">
    <w:abstractNumId w:val="11"/>
  </w:num>
  <w:num w:numId="10">
    <w:abstractNumId w:val="19"/>
  </w:num>
  <w:num w:numId="11">
    <w:abstractNumId w:val="8"/>
  </w:num>
  <w:num w:numId="12">
    <w:abstractNumId w:val="37"/>
  </w:num>
  <w:num w:numId="13">
    <w:abstractNumId w:val="1"/>
  </w:num>
  <w:num w:numId="14">
    <w:abstractNumId w:val="58"/>
  </w:num>
  <w:num w:numId="15">
    <w:abstractNumId w:val="64"/>
  </w:num>
  <w:num w:numId="16">
    <w:abstractNumId w:val="90"/>
  </w:num>
  <w:num w:numId="17">
    <w:abstractNumId w:val="91"/>
  </w:num>
  <w:num w:numId="18">
    <w:abstractNumId w:val="14"/>
  </w:num>
  <w:num w:numId="19">
    <w:abstractNumId w:val="67"/>
  </w:num>
  <w:num w:numId="20">
    <w:abstractNumId w:val="24"/>
  </w:num>
  <w:num w:numId="21">
    <w:abstractNumId w:val="69"/>
  </w:num>
  <w:num w:numId="22">
    <w:abstractNumId w:val="95"/>
  </w:num>
  <w:num w:numId="23">
    <w:abstractNumId w:val="73"/>
  </w:num>
  <w:num w:numId="24">
    <w:abstractNumId w:val="52"/>
  </w:num>
  <w:num w:numId="25">
    <w:abstractNumId w:val="38"/>
  </w:num>
  <w:num w:numId="26">
    <w:abstractNumId w:val="61"/>
  </w:num>
  <w:num w:numId="27">
    <w:abstractNumId w:val="42"/>
  </w:num>
  <w:num w:numId="28">
    <w:abstractNumId w:val="47"/>
  </w:num>
  <w:num w:numId="29">
    <w:abstractNumId w:val="94"/>
  </w:num>
  <w:num w:numId="30">
    <w:abstractNumId w:val="63"/>
  </w:num>
  <w:num w:numId="31">
    <w:abstractNumId w:val="26"/>
  </w:num>
  <w:num w:numId="32">
    <w:abstractNumId w:val="84"/>
  </w:num>
  <w:num w:numId="33">
    <w:abstractNumId w:val="68"/>
  </w:num>
  <w:num w:numId="34">
    <w:abstractNumId w:val="32"/>
  </w:num>
  <w:num w:numId="35">
    <w:abstractNumId w:val="88"/>
  </w:num>
  <w:num w:numId="36">
    <w:abstractNumId w:val="100"/>
  </w:num>
  <w:num w:numId="37">
    <w:abstractNumId w:val="85"/>
  </w:num>
  <w:num w:numId="38">
    <w:abstractNumId w:val="13"/>
  </w:num>
  <w:num w:numId="39">
    <w:abstractNumId w:val="96"/>
  </w:num>
  <w:num w:numId="40">
    <w:abstractNumId w:val="5"/>
  </w:num>
  <w:num w:numId="41">
    <w:abstractNumId w:val="16"/>
  </w:num>
  <w:num w:numId="42">
    <w:abstractNumId w:val="9"/>
  </w:num>
  <w:num w:numId="43">
    <w:abstractNumId w:val="87"/>
  </w:num>
  <w:num w:numId="44">
    <w:abstractNumId w:val="49"/>
  </w:num>
  <w:num w:numId="45">
    <w:abstractNumId w:val="54"/>
  </w:num>
  <w:num w:numId="46">
    <w:abstractNumId w:val="35"/>
  </w:num>
  <w:num w:numId="47">
    <w:abstractNumId w:val="81"/>
  </w:num>
  <w:num w:numId="48">
    <w:abstractNumId w:val="82"/>
  </w:num>
  <w:num w:numId="49">
    <w:abstractNumId w:val="65"/>
  </w:num>
  <w:num w:numId="50">
    <w:abstractNumId w:val="104"/>
  </w:num>
  <w:num w:numId="51">
    <w:abstractNumId w:val="110"/>
  </w:num>
  <w:num w:numId="52">
    <w:abstractNumId w:val="72"/>
  </w:num>
  <w:num w:numId="53">
    <w:abstractNumId w:val="21"/>
  </w:num>
  <w:num w:numId="54">
    <w:abstractNumId w:val="75"/>
  </w:num>
  <w:num w:numId="55">
    <w:abstractNumId w:val="27"/>
  </w:num>
  <w:num w:numId="56">
    <w:abstractNumId w:val="83"/>
  </w:num>
  <w:num w:numId="57">
    <w:abstractNumId w:val="23"/>
  </w:num>
  <w:num w:numId="58">
    <w:abstractNumId w:val="60"/>
  </w:num>
  <w:num w:numId="59">
    <w:abstractNumId w:val="74"/>
  </w:num>
  <w:num w:numId="60">
    <w:abstractNumId w:val="50"/>
  </w:num>
  <w:num w:numId="61">
    <w:abstractNumId w:val="109"/>
  </w:num>
  <w:num w:numId="62">
    <w:abstractNumId w:val="3"/>
  </w:num>
  <w:num w:numId="63">
    <w:abstractNumId w:val="6"/>
  </w:num>
  <w:num w:numId="64">
    <w:abstractNumId w:val="7"/>
  </w:num>
  <w:num w:numId="65">
    <w:abstractNumId w:val="15"/>
  </w:num>
  <w:num w:numId="66">
    <w:abstractNumId w:val="17"/>
  </w:num>
  <w:num w:numId="67">
    <w:abstractNumId w:val="18"/>
  </w:num>
  <w:num w:numId="68">
    <w:abstractNumId w:val="20"/>
  </w:num>
  <w:num w:numId="69">
    <w:abstractNumId w:val="71"/>
  </w:num>
  <w:num w:numId="70">
    <w:abstractNumId w:val="77"/>
  </w:num>
  <w:num w:numId="71">
    <w:abstractNumId w:val="45"/>
  </w:num>
  <w:num w:numId="72">
    <w:abstractNumId w:val="80"/>
  </w:num>
  <w:num w:numId="73">
    <w:abstractNumId w:val="33"/>
  </w:num>
  <w:num w:numId="74">
    <w:abstractNumId w:val="102"/>
  </w:num>
  <w:num w:numId="75">
    <w:abstractNumId w:val="105"/>
  </w:num>
  <w:num w:numId="76">
    <w:abstractNumId w:val="99"/>
  </w:num>
  <w:num w:numId="77">
    <w:abstractNumId w:val="22"/>
  </w:num>
  <w:num w:numId="78">
    <w:abstractNumId w:val="108"/>
  </w:num>
  <w:num w:numId="79">
    <w:abstractNumId w:val="31"/>
  </w:num>
  <w:num w:numId="80">
    <w:abstractNumId w:val="92"/>
  </w:num>
  <w:num w:numId="81">
    <w:abstractNumId w:val="41"/>
  </w:num>
  <w:num w:numId="82">
    <w:abstractNumId w:val="79"/>
  </w:num>
  <w:num w:numId="83">
    <w:abstractNumId w:val="44"/>
  </w:num>
  <w:num w:numId="84">
    <w:abstractNumId w:val="28"/>
  </w:num>
  <w:num w:numId="85">
    <w:abstractNumId w:val="34"/>
  </w:num>
  <w:num w:numId="86">
    <w:abstractNumId w:val="97"/>
  </w:num>
  <w:num w:numId="87">
    <w:abstractNumId w:val="43"/>
  </w:num>
  <w:num w:numId="88">
    <w:abstractNumId w:val="86"/>
  </w:num>
  <w:num w:numId="89">
    <w:abstractNumId w:val="62"/>
  </w:num>
  <w:num w:numId="90">
    <w:abstractNumId w:val="51"/>
  </w:num>
  <w:num w:numId="91">
    <w:abstractNumId w:val="25"/>
  </w:num>
  <w:num w:numId="92">
    <w:abstractNumId w:val="107"/>
  </w:num>
  <w:num w:numId="93">
    <w:abstractNumId w:val="98"/>
  </w:num>
  <w:num w:numId="94">
    <w:abstractNumId w:val="57"/>
  </w:num>
  <w:num w:numId="95">
    <w:abstractNumId w:val="66"/>
  </w:num>
  <w:num w:numId="96">
    <w:abstractNumId w:val="89"/>
  </w:num>
  <w:num w:numId="97">
    <w:abstractNumId w:val="36"/>
  </w:num>
  <w:num w:numId="98">
    <w:abstractNumId w:val="39"/>
  </w:num>
  <w:num w:numId="99">
    <w:abstractNumId w:val="76"/>
  </w:num>
  <w:num w:numId="100">
    <w:abstractNumId w:val="101"/>
  </w:num>
  <w:num w:numId="101">
    <w:abstractNumId w:val="59"/>
  </w:num>
  <w:num w:numId="102">
    <w:abstractNumId w:val="0"/>
  </w:num>
  <w:num w:numId="103">
    <w:abstractNumId w:val="106"/>
  </w:num>
  <w:num w:numId="104">
    <w:abstractNumId w:val="48"/>
  </w:num>
  <w:num w:numId="105">
    <w:abstractNumId w:val="2"/>
  </w:num>
  <w:num w:numId="106">
    <w:abstractNumId w:val="93"/>
  </w:num>
  <w:num w:numId="107">
    <w:abstractNumId w:val="30"/>
  </w:num>
  <w:num w:numId="108">
    <w:abstractNumId w:val="78"/>
  </w:num>
  <w:num w:numId="109">
    <w:abstractNumId w:val="29"/>
  </w:num>
  <w:numIdMacAtCleanup w:val="10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4818"/>
    <o:shapelayout v:ext="edit">
      <o:idmap v:ext="edit" data="17"/>
    </o:shapelayout>
  </w:hdrShapeDefaults>
  <w:footnotePr>
    <w:footnote w:id="-1"/>
    <w:footnote w:id="0"/>
  </w:footnotePr>
  <w:endnotePr>
    <w:endnote w:id="-1"/>
    <w:endnote w:id="0"/>
  </w:endnotePr>
  <w:compat/>
  <w:rsids>
    <w:rsidRoot w:val="00221183"/>
    <w:rsid w:val="00017D85"/>
    <w:rsid w:val="00036902"/>
    <w:rsid w:val="00060574"/>
    <w:rsid w:val="00090D83"/>
    <w:rsid w:val="000955B9"/>
    <w:rsid w:val="000A75D9"/>
    <w:rsid w:val="000D7E65"/>
    <w:rsid w:val="00140802"/>
    <w:rsid w:val="00143055"/>
    <w:rsid w:val="00153C8C"/>
    <w:rsid w:val="00161111"/>
    <w:rsid w:val="00180816"/>
    <w:rsid w:val="001D293A"/>
    <w:rsid w:val="002118DE"/>
    <w:rsid w:val="00221183"/>
    <w:rsid w:val="00230F8A"/>
    <w:rsid w:val="00236D0C"/>
    <w:rsid w:val="002961AA"/>
    <w:rsid w:val="002D0E8F"/>
    <w:rsid w:val="002D3674"/>
    <w:rsid w:val="002D6574"/>
    <w:rsid w:val="002E7CAC"/>
    <w:rsid w:val="002F37F7"/>
    <w:rsid w:val="00342E29"/>
    <w:rsid w:val="003609CF"/>
    <w:rsid w:val="00365773"/>
    <w:rsid w:val="003716AB"/>
    <w:rsid w:val="003763F7"/>
    <w:rsid w:val="00377DB5"/>
    <w:rsid w:val="003B16F9"/>
    <w:rsid w:val="003E0CC8"/>
    <w:rsid w:val="00400CA7"/>
    <w:rsid w:val="00440E23"/>
    <w:rsid w:val="004438AE"/>
    <w:rsid w:val="004530F3"/>
    <w:rsid w:val="004766F6"/>
    <w:rsid w:val="004A1A30"/>
    <w:rsid w:val="00506126"/>
    <w:rsid w:val="00531463"/>
    <w:rsid w:val="00555BD2"/>
    <w:rsid w:val="005627A6"/>
    <w:rsid w:val="0057707D"/>
    <w:rsid w:val="00587959"/>
    <w:rsid w:val="00597DF2"/>
    <w:rsid w:val="005B15F1"/>
    <w:rsid w:val="005B2754"/>
    <w:rsid w:val="005E6714"/>
    <w:rsid w:val="00607017"/>
    <w:rsid w:val="0062283B"/>
    <w:rsid w:val="006575DA"/>
    <w:rsid w:val="00687D0E"/>
    <w:rsid w:val="006A3E76"/>
    <w:rsid w:val="006A400E"/>
    <w:rsid w:val="006B3A32"/>
    <w:rsid w:val="00700870"/>
    <w:rsid w:val="00732DCB"/>
    <w:rsid w:val="0074564A"/>
    <w:rsid w:val="007528A3"/>
    <w:rsid w:val="007643ED"/>
    <w:rsid w:val="0078422D"/>
    <w:rsid w:val="00792682"/>
    <w:rsid w:val="007D1475"/>
    <w:rsid w:val="007D3A32"/>
    <w:rsid w:val="007D5E2D"/>
    <w:rsid w:val="007E1375"/>
    <w:rsid w:val="007E7168"/>
    <w:rsid w:val="007F7EE2"/>
    <w:rsid w:val="00835A9D"/>
    <w:rsid w:val="00860490"/>
    <w:rsid w:val="0089328D"/>
    <w:rsid w:val="00895BCA"/>
    <w:rsid w:val="008D1D69"/>
    <w:rsid w:val="008E3758"/>
    <w:rsid w:val="008E5885"/>
    <w:rsid w:val="00920D6C"/>
    <w:rsid w:val="00955373"/>
    <w:rsid w:val="00973E42"/>
    <w:rsid w:val="00980843"/>
    <w:rsid w:val="00985A79"/>
    <w:rsid w:val="00987597"/>
    <w:rsid w:val="009E3ACA"/>
    <w:rsid w:val="00A201E9"/>
    <w:rsid w:val="00A261A8"/>
    <w:rsid w:val="00A5495E"/>
    <w:rsid w:val="00A54D15"/>
    <w:rsid w:val="00A81C87"/>
    <w:rsid w:val="00A910F6"/>
    <w:rsid w:val="00A914C0"/>
    <w:rsid w:val="00AE75EF"/>
    <w:rsid w:val="00B03EB3"/>
    <w:rsid w:val="00B21D29"/>
    <w:rsid w:val="00B36B83"/>
    <w:rsid w:val="00BC7E50"/>
    <w:rsid w:val="00BF21EE"/>
    <w:rsid w:val="00C00682"/>
    <w:rsid w:val="00C056D1"/>
    <w:rsid w:val="00C17E7A"/>
    <w:rsid w:val="00C2522A"/>
    <w:rsid w:val="00C71F00"/>
    <w:rsid w:val="00C74BC1"/>
    <w:rsid w:val="00CD5E1F"/>
    <w:rsid w:val="00CE2BDE"/>
    <w:rsid w:val="00D0734D"/>
    <w:rsid w:val="00D32B7E"/>
    <w:rsid w:val="00D83736"/>
    <w:rsid w:val="00DA5491"/>
    <w:rsid w:val="00DB6854"/>
    <w:rsid w:val="00EC7AFD"/>
    <w:rsid w:val="00EE7FEC"/>
    <w:rsid w:val="00EF5749"/>
    <w:rsid w:val="00F00BEC"/>
    <w:rsid w:val="00F704B2"/>
    <w:rsid w:val="00FB3990"/>
    <w:rsid w:val="00FC7906"/>
    <w:rsid w:val="00FE0E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reet"/>
  <w:smartTagType w:namespaceuri="urn:schemas-microsoft-com:office:smarttags" w:name="address"/>
  <w:shapeDefaults>
    <o:shapedefaults v:ext="edit" spidmax="34818"/>
    <o:shapelayout v:ext="edit">
      <o:idmap v:ext="edit" data="1"/>
      <o:rules v:ext="edit">
        <o:r id="V:Rule10" type="connector" idref="#_x0000_s1038"/>
        <o:r id="V:Rule11" type="connector" idref="#_x0000_s1044"/>
        <o:r id="V:Rule12" type="connector" idref="#_x0000_s1039"/>
        <o:r id="V:Rule13" type="connector" idref="#_x0000_s1041"/>
        <o:r id="V:Rule14" type="connector" idref="#_x0000_s1046"/>
        <o:r id="V:Rule15" type="connector" idref="#_x0000_s1033"/>
        <o:r id="V:Rule16" type="connector" idref="#_x0000_s1047"/>
        <o:r id="V:Rule17" type="connector" idref="#_x0000_s1037"/>
        <o:r id="V:Rule18" type="connector" idref="#_x0000_s1043"/>
      </o:rules>
      <o:regrouptable v:ext="edit">
        <o:entry new="1" old="0"/>
        <o:entry new="2" old="1"/>
        <o:entry new="3" old="2"/>
        <o:entry new="4" old="3"/>
        <o:entry new="5" old="0"/>
        <o:entry new="6" old="5"/>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ACA"/>
    <w:rPr>
      <w:rFonts w:ascii="Times New Roman" w:eastAsia="Times New Roman" w:hAnsi="Times New Roman"/>
      <w:sz w:val="24"/>
      <w:szCs w:val="24"/>
    </w:rPr>
  </w:style>
  <w:style w:type="paragraph" w:styleId="Heading3">
    <w:name w:val="heading 3"/>
    <w:basedOn w:val="Normal"/>
    <w:link w:val="Heading3Char"/>
    <w:uiPriority w:val="9"/>
    <w:qFormat/>
    <w:rsid w:val="006A400E"/>
    <w:pPr>
      <w:spacing w:before="100" w:beforeAutospacing="1" w:after="100" w:afterAutospacing="1"/>
      <w:outlineLvl w:val="2"/>
    </w:pPr>
    <w:rPr>
      <w:b/>
      <w:bCs/>
      <w:sz w:val="27"/>
      <w:szCs w:val="27"/>
      <w:lang w:bidi="te-IN"/>
    </w:rPr>
  </w:style>
  <w:style w:type="paragraph" w:styleId="Heading4">
    <w:name w:val="heading 4"/>
    <w:basedOn w:val="Normal"/>
    <w:next w:val="Normal"/>
    <w:link w:val="Heading4Char"/>
    <w:uiPriority w:val="9"/>
    <w:semiHidden/>
    <w:unhideWhenUsed/>
    <w:qFormat/>
    <w:rsid w:val="0062283B"/>
    <w:pPr>
      <w:keepNext/>
      <w:spacing w:before="240" w:after="60" w:line="276" w:lineRule="auto"/>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0F6"/>
    <w:pPr>
      <w:tabs>
        <w:tab w:val="center" w:pos="4680"/>
        <w:tab w:val="right" w:pos="9360"/>
      </w:tabs>
    </w:pPr>
  </w:style>
  <w:style w:type="character" w:customStyle="1" w:styleId="HeaderChar">
    <w:name w:val="Header Char"/>
    <w:basedOn w:val="DefaultParagraphFont"/>
    <w:link w:val="Header"/>
    <w:uiPriority w:val="99"/>
    <w:rsid w:val="00A910F6"/>
  </w:style>
  <w:style w:type="paragraph" w:styleId="Footer">
    <w:name w:val="footer"/>
    <w:basedOn w:val="Normal"/>
    <w:link w:val="FooterChar"/>
    <w:uiPriority w:val="99"/>
    <w:unhideWhenUsed/>
    <w:rsid w:val="00A910F6"/>
    <w:pPr>
      <w:tabs>
        <w:tab w:val="center" w:pos="4680"/>
        <w:tab w:val="right" w:pos="9360"/>
      </w:tabs>
    </w:pPr>
  </w:style>
  <w:style w:type="character" w:customStyle="1" w:styleId="FooterChar">
    <w:name w:val="Footer Char"/>
    <w:basedOn w:val="DefaultParagraphFont"/>
    <w:link w:val="Footer"/>
    <w:uiPriority w:val="99"/>
    <w:rsid w:val="00A910F6"/>
  </w:style>
  <w:style w:type="paragraph" w:styleId="BalloonText">
    <w:name w:val="Balloon Text"/>
    <w:basedOn w:val="Normal"/>
    <w:link w:val="BalloonTextChar"/>
    <w:uiPriority w:val="99"/>
    <w:semiHidden/>
    <w:unhideWhenUsed/>
    <w:rsid w:val="00A910F6"/>
    <w:rPr>
      <w:rFonts w:ascii="Tahoma" w:hAnsi="Tahoma" w:cs="Tahoma"/>
      <w:sz w:val="16"/>
      <w:szCs w:val="16"/>
    </w:rPr>
  </w:style>
  <w:style w:type="character" w:customStyle="1" w:styleId="BalloonTextChar">
    <w:name w:val="Balloon Text Char"/>
    <w:basedOn w:val="DefaultParagraphFont"/>
    <w:link w:val="BalloonText"/>
    <w:uiPriority w:val="99"/>
    <w:semiHidden/>
    <w:rsid w:val="00A910F6"/>
    <w:rPr>
      <w:rFonts w:ascii="Tahoma" w:hAnsi="Tahoma" w:cs="Tahoma"/>
      <w:sz w:val="16"/>
      <w:szCs w:val="16"/>
    </w:rPr>
  </w:style>
  <w:style w:type="paragraph" w:styleId="ListParagraph">
    <w:name w:val="List Paragraph"/>
    <w:basedOn w:val="Normal"/>
    <w:uiPriority w:val="34"/>
    <w:qFormat/>
    <w:rsid w:val="00C74BC1"/>
    <w:pPr>
      <w:ind w:left="720"/>
      <w:contextualSpacing/>
    </w:pPr>
  </w:style>
  <w:style w:type="character" w:styleId="PlaceholderText">
    <w:name w:val="Placeholder Text"/>
    <w:basedOn w:val="DefaultParagraphFont"/>
    <w:uiPriority w:val="99"/>
    <w:semiHidden/>
    <w:rsid w:val="006A3E76"/>
    <w:rPr>
      <w:color w:val="808080"/>
    </w:rPr>
  </w:style>
  <w:style w:type="numbering" w:customStyle="1" w:styleId="CurrentList1">
    <w:name w:val="Current List1"/>
    <w:rsid w:val="009E3ACA"/>
    <w:pPr>
      <w:numPr>
        <w:numId w:val="2"/>
      </w:numPr>
    </w:pPr>
  </w:style>
  <w:style w:type="character" w:styleId="Emphasis">
    <w:name w:val="Emphasis"/>
    <w:qFormat/>
    <w:rsid w:val="00221183"/>
    <w:rPr>
      <w:i/>
      <w:iCs/>
    </w:rPr>
  </w:style>
  <w:style w:type="paragraph" w:customStyle="1" w:styleId="Body">
    <w:name w:val="Body"/>
    <w:basedOn w:val="Normal"/>
    <w:next w:val="Normal"/>
    <w:uiPriority w:val="99"/>
    <w:rsid w:val="00597DF2"/>
    <w:pPr>
      <w:autoSpaceDE w:val="0"/>
      <w:autoSpaceDN w:val="0"/>
      <w:adjustRightInd w:val="0"/>
      <w:spacing w:before="240" w:after="120"/>
    </w:pPr>
  </w:style>
  <w:style w:type="character" w:customStyle="1" w:styleId="postbody">
    <w:name w:val="postbody"/>
    <w:basedOn w:val="DefaultParagraphFont"/>
    <w:rsid w:val="00597DF2"/>
  </w:style>
  <w:style w:type="character" w:customStyle="1" w:styleId="Heading3Char">
    <w:name w:val="Heading 3 Char"/>
    <w:basedOn w:val="DefaultParagraphFont"/>
    <w:link w:val="Heading3"/>
    <w:uiPriority w:val="9"/>
    <w:rsid w:val="006A400E"/>
    <w:rPr>
      <w:rFonts w:ascii="Times New Roman" w:eastAsia="Times New Roman" w:hAnsi="Times New Roman"/>
      <w:b/>
      <w:bCs/>
      <w:sz w:val="27"/>
      <w:szCs w:val="27"/>
      <w:lang w:bidi="te-IN"/>
    </w:rPr>
  </w:style>
  <w:style w:type="paragraph" w:styleId="NormalWeb">
    <w:name w:val="Normal (Web)"/>
    <w:basedOn w:val="Normal"/>
    <w:rsid w:val="006A400E"/>
    <w:pPr>
      <w:spacing w:before="100" w:beforeAutospacing="1" w:after="115"/>
    </w:pPr>
    <w:rPr>
      <w:lang w:bidi="te-IN"/>
    </w:rPr>
  </w:style>
  <w:style w:type="character" w:styleId="Hyperlink">
    <w:name w:val="Hyperlink"/>
    <w:basedOn w:val="DefaultParagraphFont"/>
    <w:rsid w:val="006A400E"/>
    <w:rPr>
      <w:color w:val="0000FF"/>
      <w:u w:val="single"/>
    </w:rPr>
  </w:style>
  <w:style w:type="character" w:styleId="Strong">
    <w:name w:val="Strong"/>
    <w:basedOn w:val="DefaultParagraphFont"/>
    <w:qFormat/>
    <w:rsid w:val="006A400E"/>
    <w:rPr>
      <w:b/>
      <w:bCs/>
    </w:rPr>
  </w:style>
  <w:style w:type="paragraph" w:styleId="HTMLPreformatted">
    <w:name w:val="HTML Preformatted"/>
    <w:basedOn w:val="Normal"/>
    <w:link w:val="HTMLPreformattedChar"/>
    <w:rsid w:val="00B36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B36B83"/>
    <w:rPr>
      <w:rFonts w:ascii="Courier New" w:eastAsia="Times New Roman" w:hAnsi="Courier New" w:cs="Courier New"/>
    </w:rPr>
  </w:style>
  <w:style w:type="paragraph" w:customStyle="1" w:styleId="Default">
    <w:name w:val="Default"/>
    <w:rsid w:val="00B36B83"/>
    <w:pPr>
      <w:autoSpaceDE w:val="0"/>
      <w:autoSpaceDN w:val="0"/>
      <w:adjustRightInd w:val="0"/>
    </w:pPr>
    <w:rPr>
      <w:rFonts w:ascii="ODGINK+Arial" w:hAnsi="ODGINK+Arial" w:cs="ODGINK+Arial"/>
      <w:color w:val="000000"/>
      <w:sz w:val="24"/>
      <w:szCs w:val="24"/>
    </w:rPr>
  </w:style>
  <w:style w:type="character" w:customStyle="1" w:styleId="Heading4Char">
    <w:name w:val="Heading 4 Char"/>
    <w:basedOn w:val="DefaultParagraphFont"/>
    <w:link w:val="Heading4"/>
    <w:uiPriority w:val="9"/>
    <w:semiHidden/>
    <w:rsid w:val="0062283B"/>
    <w:rPr>
      <w:rFonts w:eastAsia="Times New Roman"/>
      <w:b/>
      <w:bCs/>
      <w:sz w:val="28"/>
      <w:szCs w:val="28"/>
    </w:rPr>
  </w:style>
  <w:style w:type="character" w:styleId="HTMLTypewriter">
    <w:name w:val="HTML Typewriter"/>
    <w:uiPriority w:val="99"/>
    <w:semiHidden/>
    <w:unhideWhenUsed/>
    <w:rsid w:val="0062283B"/>
    <w:rPr>
      <w:rFonts w:ascii="Courier New" w:eastAsia="Times New Roman" w:hAnsi="Courier New" w:cs="Courier New"/>
      <w:sz w:val="20"/>
      <w:szCs w:val="20"/>
    </w:rPr>
  </w:style>
  <w:style w:type="paragraph" w:styleId="List2">
    <w:name w:val="List 2"/>
    <w:basedOn w:val="Default"/>
    <w:next w:val="Default"/>
    <w:uiPriority w:val="99"/>
    <w:rsid w:val="0062283B"/>
    <w:rPr>
      <w:rFonts w:ascii="DDMENP+Arial" w:hAnsi="DDMENP+Arial" w:cs="Times New Roman"/>
      <w:color w:val="auto"/>
    </w:rPr>
  </w:style>
  <w:style w:type="paragraph" w:styleId="List4">
    <w:name w:val="List 4"/>
    <w:basedOn w:val="Default"/>
    <w:next w:val="Default"/>
    <w:uiPriority w:val="99"/>
    <w:rsid w:val="0062283B"/>
    <w:rPr>
      <w:rFonts w:ascii="DDMENP+Arial" w:hAnsi="DDMENP+Arial" w:cs="Times New Roman"/>
      <w:color w:val="auto"/>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asic-soc.blogspot.com/2007/10/clock-tree-synthesis-cts.html" TargetMode="External"/><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en.wikipedia.org/wiki/Antenna_effect"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hyperlink" Target="http://en.wikipedia.org/wiki/Diode" TargetMode="External"/><Relationship Id="rId30" Type="http://schemas.openxmlformats.org/officeDocument/2006/relationships/hyperlink" Target="http://asic-soc.blogspot.com/2008/03/process-variations-and-static-ti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2F5B7874877F4E80B24AF458CCBD89" ma:contentTypeVersion="0" ma:contentTypeDescription="Create a new document." ma:contentTypeScope="" ma:versionID="60c70ba77cd4fe5d713dd5722b72a77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CD44E-A212-4F0A-8B1F-7076174F5A7B}">
  <ds:schemaRefs>
    <ds:schemaRef ds:uri="http://schemas.microsoft.com/office/2006/metadata/properties"/>
  </ds:schemaRefs>
</ds:datastoreItem>
</file>

<file path=customXml/itemProps2.xml><?xml version="1.0" encoding="utf-8"?>
<ds:datastoreItem xmlns:ds="http://schemas.openxmlformats.org/officeDocument/2006/customXml" ds:itemID="{99CEE110-8653-4386-AFE2-DD1E1D848B6D}">
  <ds:schemaRefs>
    <ds:schemaRef ds:uri="http://schemas.microsoft.com/sharepoint/v3/contenttype/forms"/>
  </ds:schemaRefs>
</ds:datastoreItem>
</file>

<file path=customXml/itemProps3.xml><?xml version="1.0" encoding="utf-8"?>
<ds:datastoreItem xmlns:ds="http://schemas.openxmlformats.org/officeDocument/2006/customXml" ds:itemID="{2D81A1A2-D0AF-40AC-9BD1-A11E16D02C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DBBA0D1-1C12-4C4A-BC8A-A05C574D1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69</Pages>
  <Words>15716</Words>
  <Characters>89582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Technical Architecture &amp; Integration with Corporate Website</vt:lpstr>
    </vt:vector>
  </TitlesOfParts>
  <Company>L&amp;T</Company>
  <LinksUpToDate>false</LinksUpToDate>
  <CharactersWithSpaces>105088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&amp; Integration with Corporate Website</dc:title>
  <dc:creator>Deepak</dc:creator>
  <cp:lastModifiedBy>DHARMA</cp:lastModifiedBy>
  <cp:revision>2</cp:revision>
  <cp:lastPrinted>2008-11-13T21:05:00Z</cp:lastPrinted>
  <dcterms:created xsi:type="dcterms:W3CDTF">2013-11-25T13:53:00Z</dcterms:created>
  <dcterms:modified xsi:type="dcterms:W3CDTF">2013-11-25T13:53:00Z</dcterms:modified>
</cp:coreProperties>
</file>